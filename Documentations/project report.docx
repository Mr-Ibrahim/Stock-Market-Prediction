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cstheme="minorHAnsi"/>
        </w:rPr>
        <w:id w:val="-1655288658"/>
        <w:docPartObj>
          <w:docPartGallery w:val="Cover Pages"/>
          <w:docPartUnique/>
        </w:docPartObj>
      </w:sdtPr>
      <w:sdtContent>
        <w:p w14:paraId="34CDF304" w14:textId="77777777" w:rsidR="008F5D6C" w:rsidRPr="00101BD5" w:rsidRDefault="008F5D6C" w:rsidP="005B563E">
          <w:pPr>
            <w:jc w:val="both"/>
            <w:rPr>
              <w:rFonts w:cstheme="minorHAnsi"/>
            </w:rPr>
          </w:pPr>
          <w:r w:rsidRPr="00101BD5">
            <w:rPr>
              <w:rFonts w:cstheme="minorHAnsi"/>
              <w:noProof/>
            </w:rPr>
            <mc:AlternateContent>
              <mc:Choice Requires="wps">
                <w:drawing>
                  <wp:anchor distT="0" distB="0" distL="114300" distR="114300" simplePos="0" relativeHeight="251660288" behindDoc="1" locked="0" layoutInCell="1" allowOverlap="1" wp14:anchorId="682DFC0D" wp14:editId="472B78A2">
                    <wp:simplePos x="0" y="0"/>
                    <wp:positionH relativeFrom="margin">
                      <wp:align>center</wp:align>
                    </wp:positionH>
                    <mc:AlternateContent>
                      <mc:Choice Requires="wp14">
                        <wp:positionV relativeFrom="margin">
                          <wp14:pctPosVOffset>-5000</wp14:pctPosVOffset>
                        </wp:positionV>
                      </mc:Choice>
                      <mc:Fallback>
                        <wp:positionV relativeFrom="page">
                          <wp:posOffset>502920</wp:posOffset>
                        </wp:positionV>
                      </mc:Fallback>
                    </mc:AlternateContent>
                    <wp:extent cx="6537960" cy="5349240"/>
                    <wp:effectExtent l="0" t="0" r="0" b="3810"/>
                    <wp:wrapNone/>
                    <wp:docPr id="38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p w14:paraId="16DD3E8F" w14:textId="77777777" w:rsidR="007911A0" w:rsidRPr="00101BD5" w:rsidRDefault="007911A0">
                                <w:pPr>
                                  <w:pStyle w:val="NoSpacing"/>
                                  <w:rPr>
                                    <w:rFonts w:asciiTheme="majorHAnsi" w:eastAsiaTheme="majorEastAsia" w:hAnsiTheme="majorHAnsi" w:cstheme="majorBidi"/>
                                    <w:color w:val="548DD4" w:themeColor="text2" w:themeTint="99"/>
                                    <w:sz w:val="84"/>
                                    <w:szCs w:val="72"/>
                                    <w:lang w:val="en-GB"/>
                                  </w:rPr>
                                </w:pPr>
                                <w:r>
                                  <w:rPr>
                                    <w:rFonts w:asciiTheme="majorHAnsi" w:eastAsiaTheme="majorEastAsia" w:hAnsiTheme="majorHAnsi" w:cstheme="majorBidi"/>
                                    <w:color w:val="548DD4" w:themeColor="text2" w:themeTint="99"/>
                                    <w:sz w:val="84"/>
                                    <w:szCs w:val="72"/>
                                    <w:lang w:val="en-GB"/>
                                  </w:rPr>
                                  <w:t>ARTIFICIAL INTELLIGENCE</w:t>
                                </w:r>
                              </w:p>
                              <w:p w14:paraId="40B5C074" w14:textId="4F3593CA" w:rsidR="007911A0" w:rsidRPr="00101BD5" w:rsidRDefault="007911A0">
                                <w:pPr>
                                  <w:pStyle w:val="NoSpacing"/>
                                  <w:rPr>
                                    <w:rFonts w:asciiTheme="majorHAnsi" w:eastAsiaTheme="majorEastAsia" w:hAnsiTheme="majorHAnsi" w:cstheme="majorBidi"/>
                                    <w:color w:val="548DD4" w:themeColor="text2" w:themeTint="99"/>
                                    <w:sz w:val="84"/>
                                    <w:szCs w:val="72"/>
                                  </w:rPr>
                                </w:pPr>
                                <w:r>
                                  <w:rPr>
                                    <w:rFonts w:asciiTheme="majorHAnsi" w:eastAsiaTheme="majorEastAsia" w:hAnsiTheme="majorHAnsi" w:cstheme="majorBidi"/>
                                    <w:color w:val="548DD4" w:themeColor="text2" w:themeTint="99"/>
                                    <w:sz w:val="84"/>
                                    <w:szCs w:val="72"/>
                                    <w:lang w:val="en-GB"/>
                                  </w:rPr>
                                  <w:t>STOCK MARKET PREDICTION SYSTEM</w:t>
                                </w:r>
                              </w:p>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82DFC0D" id="Rectangle 6" o:spid="_x0000_s1026" style="position:absolute;left:0;text-align:left;margin-left:0;margin-top:0;width:514.8pt;height:421.2pt;z-index:-251656192;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" fillcolor="#333 [2576]" stroked="f">
                    <v:fill color2="black [960]" rotate="t" focusposition=".5,.5" focussize="" focus="100%" type="gradientRadial"/>
                    <v:textbox inset="18pt,,108pt,7.2pt">
                      <w:txbxContent>
                        <w:p w14:paraId="16DD3E8F" w14:textId="77777777" w:rsidR="009C599C" w:rsidRPr="00101BD5" w:rsidRDefault="009C599C">
                          <w:pPr>
                            <w:pStyle w:val="NoSpacing"/>
                            <w:rPr>
                              <w:rFonts w:asciiTheme="majorHAnsi" w:eastAsiaTheme="majorEastAsia" w:hAnsiTheme="majorHAnsi" w:cstheme="majorBidi"/>
                              <w:color w:val="548DD4" w:themeColor="text2" w:themeTint="99"/>
                              <w:sz w:val="84"/>
                              <w:szCs w:val="72"/>
                              <w:lang w:val="en-GB"/>
                            </w:rPr>
                          </w:pPr>
                          <w:r>
                            <w:rPr>
                              <w:rFonts w:asciiTheme="majorHAnsi" w:eastAsiaTheme="majorEastAsia" w:hAnsiTheme="majorHAnsi" w:cstheme="majorBidi"/>
                              <w:color w:val="548DD4" w:themeColor="text2" w:themeTint="99"/>
                              <w:sz w:val="84"/>
                              <w:szCs w:val="72"/>
                              <w:lang w:val="en-GB"/>
                            </w:rPr>
                            <w:t>ARTIFICIAL INTELLIGENCE</w:t>
                          </w:r>
                        </w:p>
                        <w:p w14:paraId="40B5C074" w14:textId="4F3593CA" w:rsidR="009C599C" w:rsidRPr="00101BD5" w:rsidRDefault="009C599C">
                          <w:pPr>
                            <w:pStyle w:val="NoSpacing"/>
                            <w:rPr>
                              <w:rFonts w:asciiTheme="majorHAnsi" w:eastAsiaTheme="majorEastAsia" w:hAnsiTheme="majorHAnsi" w:cstheme="majorBidi"/>
                              <w:color w:val="548DD4" w:themeColor="text2" w:themeTint="99"/>
                              <w:sz w:val="84"/>
                              <w:szCs w:val="72"/>
                            </w:rPr>
                          </w:pPr>
                          <w:r>
                            <w:rPr>
                              <w:rFonts w:asciiTheme="majorHAnsi" w:eastAsiaTheme="majorEastAsia" w:hAnsiTheme="majorHAnsi" w:cstheme="majorBidi"/>
                              <w:color w:val="548DD4" w:themeColor="text2" w:themeTint="99"/>
                              <w:sz w:val="84"/>
                              <w:szCs w:val="72"/>
                              <w:lang w:val="en-GB"/>
                            </w:rPr>
                            <w:t>STOCK</w:t>
                          </w:r>
                          <w:r w:rsidR="000D51DA">
                            <w:rPr>
                              <w:rFonts w:asciiTheme="majorHAnsi" w:eastAsiaTheme="majorEastAsia" w:hAnsiTheme="majorHAnsi" w:cstheme="majorBidi"/>
                              <w:color w:val="548DD4" w:themeColor="text2" w:themeTint="99"/>
                              <w:sz w:val="84"/>
                              <w:szCs w:val="72"/>
                              <w:lang w:val="en-GB"/>
                            </w:rPr>
                            <w:t xml:space="preserve"> </w:t>
                          </w:r>
                          <w:r>
                            <w:rPr>
                              <w:rFonts w:asciiTheme="majorHAnsi" w:eastAsiaTheme="majorEastAsia" w:hAnsiTheme="majorHAnsi" w:cstheme="majorBidi"/>
                              <w:color w:val="548DD4" w:themeColor="text2" w:themeTint="99"/>
                              <w:sz w:val="84"/>
                              <w:szCs w:val="72"/>
                              <w:lang w:val="en-GB"/>
                            </w:rPr>
                            <w:t>MARKET PREDICTION SYSTEM</w:t>
                          </w:r>
                        </w:p>
                      </w:txbxContent>
                    </v:textbox>
                    <w10:wrap anchorx="margin" anchory="margin"/>
                  </v:rect>
                </w:pict>
              </mc:Fallback>
            </mc:AlternateContent>
          </w:r>
        </w:p>
        <w:p w14:paraId="5BF0B891" w14:textId="77777777" w:rsidR="008F5D6C" w:rsidRPr="00101BD5" w:rsidRDefault="008F5D6C" w:rsidP="005B563E">
          <w:pPr>
            <w:jc w:val="both"/>
            <w:rPr>
              <w:rFonts w:cstheme="minorHAnsi"/>
            </w:rPr>
          </w:pPr>
        </w:p>
        <w:p w14:paraId="3CE583E5" w14:textId="77777777" w:rsidR="008F5D6C" w:rsidRPr="00101BD5" w:rsidRDefault="008F5D6C" w:rsidP="005B563E">
          <w:pPr>
            <w:jc w:val="both"/>
            <w:rPr>
              <w:rFonts w:cstheme="minorHAnsi"/>
            </w:rPr>
          </w:pPr>
        </w:p>
        <w:p w14:paraId="4C01AD46" w14:textId="77777777" w:rsidR="008F5D6C" w:rsidRPr="00101BD5" w:rsidRDefault="008F5D6C" w:rsidP="005B563E">
          <w:pPr>
            <w:pStyle w:val="ListParagraph"/>
            <w:suppressOverlap/>
            <w:jc w:val="both"/>
            <w:rPr>
              <w:rFonts w:cstheme="minorHAnsi"/>
            </w:rPr>
          </w:pPr>
        </w:p>
        <w:p w14:paraId="77614266" w14:textId="77777777" w:rsidR="00DB0F62" w:rsidRPr="00101BD5" w:rsidRDefault="008F5D6C" w:rsidP="005B563E">
          <w:pPr>
            <w:jc w:val="both"/>
            <w:rPr>
              <w:rFonts w:cstheme="minorHAnsi"/>
            </w:rPr>
          </w:pPr>
          <w:r w:rsidRPr="00101BD5">
            <w:rPr>
              <w:rFonts w:cstheme="minorHAnsi"/>
              <w:noProof/>
            </w:rPr>
            <mc:AlternateContent>
              <mc:Choice Requires="wps">
                <w:drawing>
                  <wp:anchor distT="0" distB="0" distL="114300" distR="114300" simplePos="0" relativeHeight="251662336" behindDoc="0" locked="0" layoutInCell="1" allowOverlap="1" wp14:anchorId="69BFA6A1" wp14:editId="78686F23">
                    <wp:simplePos x="0" y="0"/>
                    <mc:AlternateContent>
                      <mc:Choice Requires="wp14">
                        <wp:positionH relativeFrom="margin">
                          <wp14:pctPosHOffset>-5000</wp14:pctPosHOffset>
                        </wp:positionH>
                      </mc:Choice>
                      <mc:Fallback>
                        <wp:positionH relativeFrom="page">
                          <wp:posOffset>617220</wp:posOffset>
                        </wp:positionH>
                      </mc:Fallback>
                    </mc:AlternateContent>
                    <mc:AlternateContent>
                      <mc:Choice Requires="wp14">
                        <wp:positionV relativeFrom="margin">
                          <wp14:pctPosVOffset>59000</wp14:pctPosVOffset>
                        </wp:positionV>
                      </mc:Choice>
                      <mc:Fallback>
                        <wp:positionV relativeFrom="page">
                          <wp:posOffset>5769610</wp:posOffset>
                        </wp:positionV>
                      </mc:Fallback>
                    </mc:AlternateContent>
                    <wp:extent cx="2941955" cy="3703320"/>
                    <wp:effectExtent l="0" t="0" r="0" b="0"/>
                    <wp:wrapNone/>
                    <wp:docPr id="386" name="Text Box 386"/>
                    <wp:cNvGraphicFramePr/>
                    <a:graphic xmlns:a="http://schemas.openxmlformats.org/drawingml/2006/main">
                      <a:graphicData uri="http://schemas.microsoft.com/office/word/2010/wordprocessingShape">
                        <wps:wsp>
                          <wps:cNvSpPr txBox="1"/>
                          <wps:spPr>
                            <a:xfrm>
                              <a:off x="0" y="0"/>
                              <a:ext cx="294195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1F497D" w:themeColor="text2"/>
                                    <w:sz w:val="28"/>
                                  </w:rPr>
                                  <w:alias w:val="Author"/>
                                  <w:id w:val="-760449370"/>
                                  <w:dataBinding w:prefixMappings="xmlns:ns0='http://schemas.openxmlformats.org/package/2006/metadata/core-properties' xmlns:ns1='http://purl.org/dc/elements/1.1/'" w:xpath="/ns0:coreProperties[1]/ns1:creator[1]" w:storeItemID="{6C3C8BC8-F283-45AE-878A-BAB7291924A1}"/>
                                  <w:text/>
                                </w:sdtPr>
                                <w:sdtContent>
                                  <w:p w14:paraId="2C41A1F0" w14:textId="3002DD23" w:rsidR="007911A0" w:rsidRDefault="007911A0" w:rsidP="008F5D6C">
                                    <w:pPr>
                                      <w:suppressOverlap/>
                                      <w:rPr>
                                        <w:rFonts w:asciiTheme="majorHAnsi" w:eastAsiaTheme="majorEastAsia" w:hAnsiTheme="majorHAnsi" w:cstheme="majorBidi"/>
                                        <w:color w:val="1F497D" w:themeColor="text2"/>
                                        <w:sz w:val="40"/>
                                        <w:szCs w:val="40"/>
                                      </w:rPr>
                                    </w:pPr>
                                    <w:r w:rsidRPr="00532349">
                                      <w:rPr>
                                        <w:b/>
                                        <w:bCs/>
                                        <w:color w:val="1F497D" w:themeColor="text2"/>
                                        <w:sz w:val="28"/>
                                      </w:rPr>
                                      <w:t>Submitted to:</w:t>
                                    </w:r>
                                  </w:p>
                                </w:sdtContent>
                              </w:sdt>
                              <w:p w14:paraId="0CF7D6EF" w14:textId="3CCA055E" w:rsidR="007911A0" w:rsidRDefault="007911A0">
                                <w:pPr>
                                  <w:suppressOverlap/>
                                  <w:jc w:val="right"/>
                                  <w:rPr>
                                    <w:b/>
                                    <w:bCs/>
                                    <w:color w:val="1F497D" w:themeColor="text2"/>
                                    <w:spacing w:val="60"/>
                                    <w:sz w:val="20"/>
                                    <w:szCs w:val="20"/>
                                  </w:rPr>
                                </w:pPr>
                                <w:r>
                                  <w:rPr>
                                    <w:b/>
                                    <w:bCs/>
                                    <w:color w:val="1F497D" w:themeColor="text2"/>
                                    <w:spacing w:val="60"/>
                                    <w:sz w:val="20"/>
                                    <w:szCs w:val="20"/>
                                  </w:rPr>
                                  <w:t>Ma’am M. Salas Akbar</w:t>
                                </w:r>
                              </w:p>
                              <w:p w14:paraId="2D3CABB6" w14:textId="04EE42BC" w:rsidR="007911A0" w:rsidRDefault="007911A0">
                                <w:pPr>
                                  <w:suppressOverlap/>
                                  <w:jc w:val="right"/>
                                  <w:rPr>
                                    <w:b/>
                                    <w:bCs/>
                                    <w:color w:val="1F497D" w:themeColor="text2"/>
                                    <w:spacing w:val="60"/>
                                    <w:sz w:val="20"/>
                                    <w:szCs w:val="20"/>
                                  </w:rPr>
                                </w:pPr>
                                <w:r>
                                  <w:rPr>
                                    <w:b/>
                                    <w:bCs/>
                                    <w:color w:val="1F497D" w:themeColor="text2"/>
                                    <w:spacing w:val="60"/>
                                    <w:sz w:val="20"/>
                                    <w:szCs w:val="20"/>
                                  </w:rPr>
                                  <w:t xml:space="preserve">Ma’am </w:t>
                                </w:r>
                                <w:proofErr w:type="spellStart"/>
                                <w:r>
                                  <w:rPr>
                                    <w:b/>
                                    <w:bCs/>
                                    <w:color w:val="1F497D" w:themeColor="text2"/>
                                    <w:spacing w:val="60"/>
                                    <w:sz w:val="20"/>
                                    <w:szCs w:val="20"/>
                                  </w:rPr>
                                  <w:t>Aniqa</w:t>
                                </w:r>
                                <w:proofErr w:type="spellEnd"/>
                                <w:r>
                                  <w:rPr>
                                    <w:b/>
                                    <w:bCs/>
                                    <w:color w:val="1F497D" w:themeColor="text2"/>
                                    <w:spacing w:val="60"/>
                                    <w:sz w:val="20"/>
                                    <w:szCs w:val="20"/>
                                  </w:rPr>
                                  <w:t xml:space="preserve"> </w:t>
                                </w:r>
                                <w:proofErr w:type="spellStart"/>
                                <w:r>
                                  <w:rPr>
                                    <w:b/>
                                    <w:bCs/>
                                    <w:color w:val="1F497D" w:themeColor="text2"/>
                                    <w:spacing w:val="60"/>
                                    <w:sz w:val="20"/>
                                    <w:szCs w:val="20"/>
                                  </w:rPr>
                                  <w:t>Naeem</w:t>
                                </w:r>
                                <w:proofErr w:type="spellEnd"/>
                              </w:p>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45000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9BFA6A1" id="_x0000_t202" coordsize="21600,21600" o:spt="202" path="m,l,21600r21600,l21600,xe">
                    <v:stroke joinstyle="miter"/>
                    <v:path gradientshapeok="t" o:connecttype="rect"/>
                  </v:shapetype>
                  <v:shape id="Text Box 386" o:spid="_x0000_s1027" type="#_x0000_t202" style="position:absolute;left:0;text-align:left;margin-left:0;margin-top:0;width:231.65pt;height:291.6pt;z-index:251662336;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" filled="f" stroked="f" strokeweight=".5pt">
                    <v:textbox inset=",7.2pt,,7.2pt">
                      <w:txbxContent>
                        <w:sdt>
                          <w:sdtPr>
                            <w:rPr>
                              <w:b/>
                              <w:bCs/>
                              <w:color w:val="1F497D" w:themeColor="text2"/>
                              <w:sz w:val="28"/>
                            </w:rPr>
                            <w:alias w:val="Author"/>
                            <w:id w:val="-760449370"/>
                            <w:dataBinding w:prefixMappings="xmlns:ns0='http://schemas.openxmlformats.org/package/2006/metadata/core-properties' xmlns:ns1='http://purl.org/dc/elements/1.1/'" w:xpath="/ns0:coreProperties[1]/ns1:creator[1]" w:storeItemID="{6C3C8BC8-F283-45AE-878A-BAB7291924A1}"/>
                            <w:text/>
                          </w:sdtPr>
                          <w:sdtContent>
                            <w:p w14:paraId="2C41A1F0" w14:textId="3002DD23" w:rsidR="009C599C" w:rsidRDefault="009C599C" w:rsidP="008F5D6C">
                              <w:pPr>
                                <w:suppressOverlap/>
                                <w:rPr>
                                  <w:rFonts w:asciiTheme="majorHAnsi" w:eastAsiaTheme="majorEastAsia" w:hAnsiTheme="majorHAnsi" w:cstheme="majorBidi"/>
                                  <w:color w:val="1F497D" w:themeColor="text2"/>
                                  <w:sz w:val="40"/>
                                  <w:szCs w:val="40"/>
                                </w:rPr>
                              </w:pPr>
                              <w:r w:rsidRPr="00532349">
                                <w:rPr>
                                  <w:b/>
                                  <w:bCs/>
                                  <w:color w:val="1F497D" w:themeColor="text2"/>
                                  <w:sz w:val="28"/>
                                </w:rPr>
                                <w:t>Submitted to:</w:t>
                              </w:r>
                            </w:p>
                          </w:sdtContent>
                        </w:sdt>
                        <w:p w14:paraId="0CF7D6EF" w14:textId="3CCA055E" w:rsidR="009C599C" w:rsidRDefault="009C599C">
                          <w:pPr>
                            <w:suppressOverlap/>
                            <w:jc w:val="right"/>
                            <w:rPr>
                              <w:b/>
                              <w:bCs/>
                              <w:color w:val="1F497D" w:themeColor="text2"/>
                              <w:spacing w:val="60"/>
                              <w:sz w:val="20"/>
                              <w:szCs w:val="20"/>
                            </w:rPr>
                          </w:pPr>
                          <w:r>
                            <w:rPr>
                              <w:b/>
                              <w:bCs/>
                              <w:color w:val="1F497D" w:themeColor="text2"/>
                              <w:spacing w:val="60"/>
                              <w:sz w:val="20"/>
                              <w:szCs w:val="20"/>
                            </w:rPr>
                            <w:t>Ma’am M. Salas Akbar</w:t>
                          </w:r>
                        </w:p>
                        <w:p w14:paraId="2D3CABB6" w14:textId="04EE42BC" w:rsidR="009C599C" w:rsidRDefault="009C599C">
                          <w:pPr>
                            <w:suppressOverlap/>
                            <w:jc w:val="right"/>
                            <w:rPr>
                              <w:b/>
                              <w:bCs/>
                              <w:color w:val="1F497D" w:themeColor="text2"/>
                              <w:spacing w:val="60"/>
                              <w:sz w:val="20"/>
                              <w:szCs w:val="20"/>
                            </w:rPr>
                          </w:pPr>
                          <w:r>
                            <w:rPr>
                              <w:b/>
                              <w:bCs/>
                              <w:color w:val="1F497D" w:themeColor="text2"/>
                              <w:spacing w:val="60"/>
                              <w:sz w:val="20"/>
                              <w:szCs w:val="20"/>
                            </w:rPr>
                            <w:t>Ma’am Aniqa Naeem</w:t>
                          </w:r>
                        </w:p>
                      </w:txbxContent>
                    </v:textbox>
                    <w10:wrap anchorx="margin" anchory="margin"/>
                  </v:shape>
                </w:pict>
              </mc:Fallback>
            </mc:AlternateContent>
          </w:r>
          <w:r w:rsidRPr="00101BD5">
            <w:rPr>
              <w:rFonts w:cstheme="minorHAnsi"/>
              <w:noProof/>
            </w:rPr>
            <mc:AlternateContent>
              <mc:Choice Requires="wps">
                <w:drawing>
                  <wp:anchor distT="0" distB="0" distL="114300" distR="114300" simplePos="0" relativeHeight="251663360" behindDoc="0" locked="0" layoutInCell="1" allowOverlap="1" wp14:anchorId="597C8D32" wp14:editId="1A419E31">
                    <wp:simplePos x="0" y="0"/>
                    <mc:AlternateContent>
                      <mc:Choice Requires="wp14">
                        <wp:positionH relativeFrom="margin">
                          <wp14:pctPosHOffset>44500</wp14:pctPosHOffset>
                        </wp:positionH>
                      </mc:Choice>
                      <mc:Fallback>
                        <wp:positionH relativeFrom="page">
                          <wp:posOffset>3559175</wp:posOffset>
                        </wp:positionH>
                      </mc:Fallback>
                    </mc:AlternateContent>
                    <mc:AlternateContent>
                      <mc:Choice Requires="wp14">
                        <wp:positionV relativeFrom="margin">
                          <wp14:pctPosVOffset>59000</wp14:pctPosVOffset>
                        </wp:positionV>
                      </mc:Choice>
                      <mc:Fallback>
                        <wp:positionV relativeFrom="page">
                          <wp:posOffset>5769610</wp:posOffset>
                        </wp:positionV>
                      </mc:Fallback>
                    </mc:AlternateContent>
                    <wp:extent cx="3596005" cy="3852000"/>
                    <wp:effectExtent l="0" t="0" r="0" b="0"/>
                    <wp:wrapNone/>
                    <wp:docPr id="387" name="Text Box 387"/>
                    <wp:cNvGraphicFramePr/>
                    <a:graphic xmlns:a="http://schemas.openxmlformats.org/drawingml/2006/main">
                      <a:graphicData uri="http://schemas.microsoft.com/office/word/2010/wordprocessingShape">
                        <wps:wsp>
                          <wps:cNvSpPr txBox="1"/>
                          <wps:spPr>
                            <a:xfrm>
                              <a:off x="0" y="0"/>
                              <a:ext cx="3596005" cy="3852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4F855B" w14:textId="38B3B511" w:rsidR="007911A0" w:rsidRPr="007605B4" w:rsidRDefault="007911A0">
                                <w:pPr>
                                  <w:suppressOverlap/>
                                  <w:rPr>
                                    <w:rFonts w:asciiTheme="majorHAnsi" w:eastAsiaTheme="majorEastAsia" w:hAnsiTheme="majorHAnsi" w:cstheme="majorBidi"/>
                                    <w:b/>
                                    <w:bCs/>
                                    <w:color w:val="1F497D" w:themeColor="text2"/>
                                    <w:sz w:val="40"/>
                                    <w:szCs w:val="40"/>
                                  </w:rPr>
                                </w:pPr>
                                <w:r>
                                  <w:rPr>
                                    <w:rFonts w:asciiTheme="majorHAnsi" w:eastAsiaTheme="majorEastAsia" w:hAnsiTheme="majorHAnsi" w:cstheme="majorBidi"/>
                                    <w:b/>
                                    <w:bCs/>
                                    <w:color w:val="1F497D" w:themeColor="text2"/>
                                    <w:sz w:val="40"/>
                                    <w:szCs w:val="40"/>
                                  </w:rPr>
                                  <w:t>Group members</w:t>
                                </w:r>
                              </w:p>
                              <w:p w14:paraId="3FBB928E" w14:textId="77777777" w:rsidR="007911A0" w:rsidRPr="008F5D6C" w:rsidRDefault="007911A0" w:rsidP="008F5D6C">
                                <w:pPr>
                                  <w:pStyle w:val="ListParagraph"/>
                                  <w:numPr>
                                    <w:ilvl w:val="0"/>
                                    <w:numId w:val="1"/>
                                  </w:numPr>
                                  <w:spacing w:after="0" w:line="360" w:lineRule="auto"/>
                                  <w:suppressOverlap/>
                                  <w:rPr>
                                    <w:color w:val="1F497D" w:themeColor="text2"/>
                                    <w:sz w:val="28"/>
                                  </w:rPr>
                                </w:pPr>
                                <w:r w:rsidRPr="008F5D6C">
                                  <w:rPr>
                                    <w:color w:val="1F497D" w:themeColor="text2"/>
                                    <w:sz w:val="28"/>
                                  </w:rPr>
                                  <w:t xml:space="preserve">Ibrahim Abdul </w:t>
                                </w:r>
                                <w:proofErr w:type="spellStart"/>
                                <w:r w:rsidRPr="008F5D6C">
                                  <w:rPr>
                                    <w:color w:val="1F497D" w:themeColor="text2"/>
                                    <w:sz w:val="28"/>
                                  </w:rPr>
                                  <w:t>Khaliq</w:t>
                                </w:r>
                                <w:proofErr w:type="spellEnd"/>
                                <w:r w:rsidRPr="008F5D6C">
                                  <w:rPr>
                                    <w:color w:val="1F497D" w:themeColor="text2"/>
                                    <w:sz w:val="28"/>
                                  </w:rPr>
                                  <w:t xml:space="preserve"> (02-134181-162)</w:t>
                                </w:r>
                              </w:p>
                              <w:p w14:paraId="19F228A8" w14:textId="77777777" w:rsidR="007911A0" w:rsidRPr="008F5D6C" w:rsidRDefault="007911A0" w:rsidP="008F5D6C">
                                <w:pPr>
                                  <w:pStyle w:val="ListParagraph"/>
                                  <w:numPr>
                                    <w:ilvl w:val="0"/>
                                    <w:numId w:val="1"/>
                                  </w:numPr>
                                  <w:spacing w:after="0" w:line="360" w:lineRule="auto"/>
                                  <w:suppressOverlap/>
                                  <w:rPr>
                                    <w:color w:val="1F497D" w:themeColor="text2"/>
                                    <w:sz w:val="28"/>
                                  </w:rPr>
                                </w:pPr>
                                <w:proofErr w:type="spellStart"/>
                                <w:r w:rsidRPr="008F5D6C">
                                  <w:rPr>
                                    <w:color w:val="1F497D" w:themeColor="text2"/>
                                    <w:sz w:val="28"/>
                                  </w:rPr>
                                  <w:t>Ameer</w:t>
                                </w:r>
                                <w:proofErr w:type="spellEnd"/>
                                <w:r w:rsidRPr="008F5D6C">
                                  <w:rPr>
                                    <w:color w:val="1F497D" w:themeColor="text2"/>
                                    <w:sz w:val="28"/>
                                  </w:rPr>
                                  <w:t xml:space="preserve"> </w:t>
                                </w:r>
                                <w:proofErr w:type="spellStart"/>
                                <w:r w:rsidRPr="008F5D6C">
                                  <w:rPr>
                                    <w:color w:val="1F497D" w:themeColor="text2"/>
                                    <w:sz w:val="28"/>
                                  </w:rPr>
                                  <w:t>Hamza</w:t>
                                </w:r>
                                <w:proofErr w:type="spellEnd"/>
                                <w:r w:rsidRPr="008F5D6C">
                                  <w:rPr>
                                    <w:color w:val="1F497D" w:themeColor="text2"/>
                                    <w:sz w:val="28"/>
                                  </w:rPr>
                                  <w:t xml:space="preserve"> (02-134181-032)</w:t>
                                </w:r>
                              </w:p>
                              <w:p w14:paraId="7A0E820E" w14:textId="61362A03" w:rsidR="007911A0" w:rsidRPr="008F5D6C" w:rsidRDefault="007911A0" w:rsidP="008F5D6C">
                                <w:pPr>
                                  <w:pStyle w:val="ListParagraph"/>
                                  <w:numPr>
                                    <w:ilvl w:val="0"/>
                                    <w:numId w:val="1"/>
                                  </w:numPr>
                                  <w:spacing w:after="0" w:line="360" w:lineRule="auto"/>
                                  <w:suppressOverlap/>
                                  <w:rPr>
                                    <w:color w:val="1F497D" w:themeColor="text2"/>
                                    <w:sz w:val="28"/>
                                  </w:rPr>
                                </w:pPr>
                                <w:r w:rsidRPr="008F5D6C">
                                  <w:rPr>
                                    <w:color w:val="1F497D" w:themeColor="text2"/>
                                    <w:sz w:val="28"/>
                                  </w:rPr>
                                  <w:t>M.</w:t>
                                </w:r>
                                <w:r>
                                  <w:rPr>
                                    <w:color w:val="1F497D" w:themeColor="text2"/>
                                    <w:sz w:val="28"/>
                                  </w:rPr>
                                  <w:t xml:space="preserve"> </w:t>
                                </w:r>
                                <w:proofErr w:type="spellStart"/>
                                <w:r w:rsidRPr="008F5D6C">
                                  <w:rPr>
                                    <w:color w:val="1F497D" w:themeColor="text2"/>
                                    <w:sz w:val="28"/>
                                  </w:rPr>
                                  <w:t>Farrukh</w:t>
                                </w:r>
                                <w:proofErr w:type="spellEnd"/>
                                <w:r w:rsidRPr="008F5D6C">
                                  <w:rPr>
                                    <w:color w:val="1F497D" w:themeColor="text2"/>
                                    <w:sz w:val="28"/>
                                  </w:rPr>
                                  <w:t xml:space="preserve"> Ali (02-134181-161)</w:t>
                                </w:r>
                              </w:p>
                              <w:p w14:paraId="19A048CD" w14:textId="77777777" w:rsidR="007911A0" w:rsidRDefault="007911A0"/>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7C8D32" id="Text Box 387" o:spid="_x0000_s1028" type="#_x0000_t202" style="position:absolute;left:0;text-align:left;margin-left:0;margin-top:0;width:283.15pt;height:303.3pt;z-index:251663360;visibility:visible;mso-wrap-style:square;mso-width-percent:605;mso-height-percent:0;mso-left-percent:445;mso-top-percent:590;mso-wrap-distance-left:9pt;mso-wrap-distance-top:0;mso-wrap-distance-right:9pt;mso-wrap-distance-bottom:0;mso-position-horizontal-relative:margin;mso-position-vertical-relative:margin;mso-width-percent:605;mso-height-percent: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" filled="f" stroked="f" strokeweight=".5pt">
                    <v:textbox inset=",14.4pt,,7.2pt">
                      <w:txbxContent>
                        <w:p w14:paraId="024F855B" w14:textId="38B3B511" w:rsidR="009C599C" w:rsidRPr="007605B4" w:rsidRDefault="009C599C">
                          <w:pPr>
                            <w:suppressOverlap/>
                            <w:rPr>
                              <w:rFonts w:asciiTheme="majorHAnsi" w:eastAsiaTheme="majorEastAsia" w:hAnsiTheme="majorHAnsi" w:cstheme="majorBidi"/>
                              <w:b/>
                              <w:bCs/>
                              <w:color w:val="1F497D" w:themeColor="text2"/>
                              <w:sz w:val="40"/>
                              <w:szCs w:val="40"/>
                            </w:rPr>
                          </w:pPr>
                          <w:r>
                            <w:rPr>
                              <w:rFonts w:asciiTheme="majorHAnsi" w:eastAsiaTheme="majorEastAsia" w:hAnsiTheme="majorHAnsi" w:cstheme="majorBidi"/>
                              <w:b/>
                              <w:bCs/>
                              <w:color w:val="1F497D" w:themeColor="text2"/>
                              <w:sz w:val="40"/>
                              <w:szCs w:val="40"/>
                            </w:rPr>
                            <w:t>Group members</w:t>
                          </w:r>
                        </w:p>
                        <w:p w14:paraId="3FBB928E" w14:textId="77777777" w:rsidR="009C599C" w:rsidRPr="008F5D6C" w:rsidRDefault="009C599C" w:rsidP="008F5D6C">
                          <w:pPr>
                            <w:pStyle w:val="ListParagraph"/>
                            <w:numPr>
                              <w:ilvl w:val="0"/>
                              <w:numId w:val="1"/>
                            </w:numPr>
                            <w:spacing w:after="0" w:line="360" w:lineRule="auto"/>
                            <w:suppressOverlap/>
                            <w:rPr>
                              <w:color w:val="1F497D" w:themeColor="text2"/>
                              <w:sz w:val="28"/>
                            </w:rPr>
                          </w:pPr>
                          <w:r w:rsidRPr="008F5D6C">
                            <w:rPr>
                              <w:color w:val="1F497D" w:themeColor="text2"/>
                              <w:sz w:val="28"/>
                            </w:rPr>
                            <w:t>Ibrahim Abdul Khaliq (02-134181-162)</w:t>
                          </w:r>
                        </w:p>
                        <w:p w14:paraId="19F228A8" w14:textId="77777777" w:rsidR="009C599C" w:rsidRPr="008F5D6C" w:rsidRDefault="009C599C" w:rsidP="008F5D6C">
                          <w:pPr>
                            <w:pStyle w:val="ListParagraph"/>
                            <w:numPr>
                              <w:ilvl w:val="0"/>
                              <w:numId w:val="1"/>
                            </w:numPr>
                            <w:spacing w:after="0" w:line="360" w:lineRule="auto"/>
                            <w:suppressOverlap/>
                            <w:rPr>
                              <w:color w:val="1F497D" w:themeColor="text2"/>
                              <w:sz w:val="28"/>
                            </w:rPr>
                          </w:pPr>
                          <w:r w:rsidRPr="008F5D6C">
                            <w:rPr>
                              <w:color w:val="1F497D" w:themeColor="text2"/>
                              <w:sz w:val="28"/>
                            </w:rPr>
                            <w:t>Ameer Hamza (02-134181-032)</w:t>
                          </w:r>
                        </w:p>
                        <w:p w14:paraId="7A0E820E" w14:textId="61362A03" w:rsidR="009C599C" w:rsidRPr="008F5D6C" w:rsidRDefault="009C599C" w:rsidP="008F5D6C">
                          <w:pPr>
                            <w:pStyle w:val="ListParagraph"/>
                            <w:numPr>
                              <w:ilvl w:val="0"/>
                              <w:numId w:val="1"/>
                            </w:numPr>
                            <w:spacing w:after="0" w:line="360" w:lineRule="auto"/>
                            <w:suppressOverlap/>
                            <w:rPr>
                              <w:color w:val="1F497D" w:themeColor="text2"/>
                              <w:sz w:val="28"/>
                            </w:rPr>
                          </w:pPr>
                          <w:r w:rsidRPr="008F5D6C">
                            <w:rPr>
                              <w:color w:val="1F497D" w:themeColor="text2"/>
                              <w:sz w:val="28"/>
                            </w:rPr>
                            <w:t>M.</w:t>
                          </w:r>
                          <w:r>
                            <w:rPr>
                              <w:color w:val="1F497D" w:themeColor="text2"/>
                              <w:sz w:val="28"/>
                            </w:rPr>
                            <w:t xml:space="preserve"> </w:t>
                          </w:r>
                          <w:r w:rsidRPr="008F5D6C">
                            <w:rPr>
                              <w:color w:val="1F497D" w:themeColor="text2"/>
                              <w:sz w:val="28"/>
                            </w:rPr>
                            <w:t>Farrukh Ali (02-134181-161)</w:t>
                          </w:r>
                        </w:p>
                        <w:p w14:paraId="19A048CD" w14:textId="77777777" w:rsidR="009C599C" w:rsidRDefault="009C599C"/>
                      </w:txbxContent>
                    </v:textbox>
                    <w10:wrap anchorx="margin" anchory="margin"/>
                  </v:shape>
                </w:pict>
              </mc:Fallback>
            </mc:AlternateContent>
          </w:r>
          <w:r w:rsidRPr="00101BD5">
            <w:rPr>
              <w:rFonts w:cstheme="minorHAnsi"/>
              <w:noProof/>
            </w:rPr>
            <mc:AlternateContent>
              <mc:Choice Requires="wps">
                <w:drawing>
                  <wp:anchor distT="0" distB="0" distL="114300" distR="114300" simplePos="0" relativeHeight="251659264" behindDoc="1" locked="0" layoutInCell="1" allowOverlap="1" wp14:anchorId="625E8E46" wp14:editId="6084F06A">
                    <wp:simplePos x="0" y="0"/>
                    <wp:positionH relativeFrom="margin">
                      <wp:align>center</wp:align>
                    </wp:positionH>
                    <mc:AlternateContent>
                      <mc:Choice Requires="wp14">
                        <wp:positionV relativeFrom="margin">
                          <wp14:pctPosVOffset>59000</wp14:pctPosVOffset>
                        </wp:positionV>
                      </mc:Choice>
                      <mc:Fallback>
                        <wp:positionV relativeFrom="page">
                          <wp:posOffset>5769610</wp:posOffset>
                        </wp:positionV>
                      </mc:Fallback>
                    </mc:AlternateContent>
                    <wp:extent cx="6537960" cy="3703320"/>
                    <wp:effectExtent l="0" t="0" r="0" b="0"/>
                    <wp:wrapNone/>
                    <wp:docPr id="388" name="Rectangle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24FA8E6" id="Rectangle 388" o:spid="_x0000_s1026" style="position:absolute;margin-left:0;margin-top:0;width:514.8pt;height:291.6pt;z-index:-251657216;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" fillcolor="white [2577]" stroked="f" strokeweight="2pt">
                    <v:fill color2="#4c4c4c [961]" rotate="t" focusposition=".5,.5" focussize="" focus="100%" type="gradientRadial"/>
                    <w10:wrap anchorx="margin" anchory="margin"/>
                  </v:rect>
                </w:pict>
              </mc:Fallback>
            </mc:AlternateContent>
          </w:r>
          <w:r w:rsidRPr="00101BD5">
            <w:rPr>
              <w:rFonts w:cstheme="minorHAnsi"/>
              <w:noProof/>
            </w:rPr>
            <mc:AlternateContent>
              <mc:Choice Requires="wpg">
                <w:drawing>
                  <wp:anchor distT="0" distB="0" distL="114300" distR="114300" simplePos="0" relativeHeight="251661312" behindDoc="0" locked="0" layoutInCell="1" allowOverlap="1" wp14:anchorId="6707FC4E" wp14:editId="38672875">
                    <wp:simplePos x="0" y="0"/>
                    <mc:AlternateContent>
                      <mc:Choice Requires="wp14">
                        <wp:positionH relativeFrom="page">
                          <wp14:pctPosHOffset>75000</wp14:pctPosHOffset>
                        </wp:positionH>
                      </mc:Choice>
                      <mc:Fallback>
                        <wp:positionH relativeFrom="page">
                          <wp:posOffset>5829300</wp:posOffset>
                        </wp:positionH>
                      </mc:Fallback>
                    </mc:AlternateContent>
                    <mc:AlternateContent>
                      <mc:Choice Requires="wp14">
                        <wp:positionV relativeFrom="page">
                          <wp14:pctPosVOffset>49000</wp14:pctPosVOffset>
                        </wp:positionV>
                      </mc:Choice>
                      <mc:Fallback>
                        <wp:positionV relativeFrom="page">
                          <wp:posOffset>4928235</wp:posOffset>
                        </wp:positionV>
                      </mc:Fallback>
                    </mc:AlternateContent>
                    <wp:extent cx="740664" cy="777240"/>
                    <wp:effectExtent l="19050" t="0" r="2286" b="0"/>
                    <wp:wrapNone/>
                    <wp:docPr id="3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740664" cy="777240"/>
                              <a:chOff x="10217" y="9410"/>
                              <a:chExt cx="1565" cy="590"/>
                            </a:xfrm>
                          </wpg:grpSpPr>
                          <wps:wsp>
                            <wps:cNvPr id="390" name="AutoShape 8"/>
                            <wps:cNvSpPr>
                              <a:spLocks noChangeArrowheads="1"/>
                            </wps:cNvSpPr>
                            <wps:spPr bwMode="auto">
                              <a:xfrm>
                                <a:off x="11100" y="9410"/>
                                <a:ext cx="682" cy="590"/>
                              </a:xfrm>
                              <a:prstGeom prst="chevron">
                                <a:avLst>
                                  <a:gd name="adj" fmla="val 60312"/>
                                </a:avLst>
                              </a:prstGeom>
                              <a:solidFill>
                                <a:schemeClr val="bg2">
                                  <a:lumMod val="7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1" name="AutoShape 9"/>
                            <wps:cNvSpPr>
                              <a:spLocks noChangeArrowheads="1"/>
                            </wps:cNvSpPr>
                            <wps:spPr bwMode="auto">
                              <a:xfrm>
                                <a:off x="10659" y="9410"/>
                                <a:ext cx="682" cy="590"/>
                              </a:xfrm>
                              <a:prstGeom prst="chevron">
                                <a:avLst>
                                  <a:gd name="adj" fmla="val 60312"/>
                                </a:avLst>
                              </a:prstGeom>
                              <a:solidFill>
                                <a:schemeClr val="bg2">
                                  <a:lumMod val="5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2" name="AutoShape 10"/>
                            <wps:cNvSpPr>
                              <a:spLocks noChangeArrowheads="1"/>
                            </wps:cNvSpPr>
                            <wps:spPr bwMode="auto">
                              <a:xfrm>
                                <a:off x="10217" y="9410"/>
                                <a:ext cx="682" cy="590"/>
                              </a:xfrm>
                              <a:prstGeom prst="chevron">
                                <a:avLst>
                                  <a:gd name="adj" fmla="val 57613"/>
                                </a:avLst>
                              </a:prstGeom>
                              <a:solidFill>
                                <a:schemeClr val="bg2">
                                  <a:lumMod val="2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A5E6D73" id="Group 7" o:spid="_x0000_s1026" style="position:absolute;margin-left:0;margin-top:0;width:58.3pt;height:61.2pt;rotation:90;z-index:251661312;mso-left-percent:750;mso-top-percent:490;mso-position-horizontal-relative:page;mso-position-vertical-relative:page;mso-left-percent:750;mso-top-percent:49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27" type="#_x0000_t55" style="position:absolute;left:11100;top:9410;width:682;height: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" adj="10330" fillcolor="#c4bc96 [2414]" stroked="f" strokecolor="white"/>
                    <v:shape id="AutoShape 9" o:spid="_x0000_s1028" type="#_x0000_t55" style="position:absolute;left:10659;top:9410;width:682;height: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" adj="10330" fillcolor="#938953 [1614]" stroked="f" strokecolor="white"/>
                    <v:shape id="AutoShape 10" o:spid="_x0000_s1029" type="#_x0000_t55" style="position:absolute;left:10217;top:9410;width:682;height: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" adj="10834" fillcolor="#484329 [814]" stroked="f" strokecolor="white"/>
                    <w10:wrap anchorx="page" anchory="page"/>
                  </v:group>
                </w:pict>
              </mc:Fallback>
            </mc:AlternateContent>
          </w:r>
        </w:p>
      </w:sdtContent>
    </w:sdt>
    <w:p w14:paraId="693D3970" w14:textId="77777777" w:rsidR="00DB0F62" w:rsidRPr="00101BD5" w:rsidRDefault="00DB0F62" w:rsidP="005B563E">
      <w:pPr>
        <w:pStyle w:val="Heading"/>
        <w:jc w:val="both"/>
        <w:rPr>
          <w:rFonts w:asciiTheme="minorHAnsi" w:hAnsiTheme="minorHAnsi" w:cstheme="minorHAnsi"/>
          <w:i/>
          <w:iCs/>
          <w:color w:val="000000" w:themeColor="text1"/>
          <w:sz w:val="40"/>
          <w:szCs w:val="40"/>
        </w:rPr>
      </w:pPr>
    </w:p>
    <w:p w14:paraId="6CD17D96" w14:textId="77777777" w:rsidR="00DB0F62" w:rsidRPr="00101BD5" w:rsidRDefault="00DB0F62" w:rsidP="005B563E">
      <w:pPr>
        <w:pStyle w:val="Heading"/>
        <w:spacing w:before="120"/>
        <w:jc w:val="both"/>
        <w:rPr>
          <w:rFonts w:asciiTheme="minorHAnsi" w:hAnsiTheme="minorHAnsi" w:cstheme="minorHAnsi"/>
          <w:i/>
          <w:iCs/>
          <w:color w:val="000000" w:themeColor="text1"/>
          <w:sz w:val="24"/>
          <w:szCs w:val="40"/>
        </w:rPr>
      </w:pPr>
    </w:p>
    <w:p w14:paraId="3BCBE605" w14:textId="77777777" w:rsidR="00DB0F62" w:rsidRPr="00101BD5" w:rsidRDefault="00DB0F62" w:rsidP="005B563E">
      <w:pPr>
        <w:pStyle w:val="Heading"/>
        <w:spacing w:before="120"/>
        <w:jc w:val="both"/>
        <w:rPr>
          <w:rFonts w:asciiTheme="minorHAnsi" w:hAnsiTheme="minorHAnsi" w:cstheme="minorHAnsi"/>
          <w:i/>
          <w:iCs/>
        </w:rPr>
      </w:pPr>
    </w:p>
    <w:bookmarkStart w:id="0" w:name="OLE_LINK3" w:displacedByCustomXml="next"/>
    <w:sdt>
      <w:sdtPr>
        <w:rPr>
          <w:rFonts w:asciiTheme="minorHAnsi" w:eastAsiaTheme="minorHAnsi" w:hAnsiTheme="minorHAnsi" w:cstheme="minorBidi"/>
          <w:b w:val="0"/>
          <w:bCs w:val="0"/>
          <w:color w:val="auto"/>
          <w:sz w:val="22"/>
          <w:szCs w:val="22"/>
          <w:lang w:eastAsia="en-US"/>
        </w:rPr>
        <w:id w:val="1624035644"/>
        <w:docPartObj>
          <w:docPartGallery w:val="Table of Contents"/>
          <w:docPartUnique/>
        </w:docPartObj>
      </w:sdtPr>
      <w:sdtEndPr>
        <w:rPr>
          <w:noProof/>
        </w:rPr>
      </w:sdtEndPr>
      <w:sdtContent>
        <w:p w14:paraId="2BF0B4EB" w14:textId="77777777" w:rsidR="006317B0" w:rsidRDefault="006317B0">
          <w:pPr>
            <w:pStyle w:val="TOCHeading"/>
          </w:pPr>
          <w:r>
            <w:br w:type="page"/>
          </w:r>
        </w:p>
        <w:p w14:paraId="43EC93B5" w14:textId="60154B25" w:rsidR="006317B0" w:rsidRDefault="006317B0">
          <w:pPr>
            <w:pStyle w:val="TOCHeading"/>
          </w:pPr>
          <w:r>
            <w:lastRenderedPageBreak/>
            <w:t>Contents</w:t>
          </w:r>
        </w:p>
        <w:p w14:paraId="4E61CA26" w14:textId="35838113" w:rsidR="004D2ADD" w:rsidRDefault="006317B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60549595" w:history="1">
            <w:r w:rsidR="004D2ADD" w:rsidRPr="00E36A7B">
              <w:rPr>
                <w:rStyle w:val="Hyperlink"/>
                <w:noProof/>
              </w:rPr>
              <w:t>ABSTRACT</w:t>
            </w:r>
            <w:r w:rsidR="004D2ADD">
              <w:rPr>
                <w:noProof/>
                <w:webHidden/>
              </w:rPr>
              <w:tab/>
            </w:r>
            <w:r w:rsidR="004D2ADD">
              <w:rPr>
                <w:noProof/>
                <w:webHidden/>
              </w:rPr>
              <w:fldChar w:fldCharType="begin"/>
            </w:r>
            <w:r w:rsidR="004D2ADD">
              <w:rPr>
                <w:noProof/>
                <w:webHidden/>
              </w:rPr>
              <w:instrText xml:space="preserve"> PAGEREF _Toc60549595 \h </w:instrText>
            </w:r>
            <w:r w:rsidR="004D2ADD">
              <w:rPr>
                <w:noProof/>
                <w:webHidden/>
              </w:rPr>
            </w:r>
            <w:r w:rsidR="004D2ADD">
              <w:rPr>
                <w:noProof/>
                <w:webHidden/>
              </w:rPr>
              <w:fldChar w:fldCharType="separate"/>
            </w:r>
            <w:r w:rsidR="004D2ADD">
              <w:rPr>
                <w:noProof/>
                <w:webHidden/>
              </w:rPr>
              <w:t>3</w:t>
            </w:r>
            <w:r w:rsidR="004D2ADD">
              <w:rPr>
                <w:noProof/>
                <w:webHidden/>
              </w:rPr>
              <w:fldChar w:fldCharType="end"/>
            </w:r>
          </w:hyperlink>
        </w:p>
        <w:p w14:paraId="1894F032" w14:textId="6DDA3EB7" w:rsidR="004D2ADD" w:rsidRDefault="007911A0">
          <w:pPr>
            <w:pStyle w:val="TOC1"/>
            <w:tabs>
              <w:tab w:val="right" w:leader="dot" w:pos="9350"/>
            </w:tabs>
            <w:rPr>
              <w:rFonts w:eastAsiaTheme="minorEastAsia"/>
              <w:noProof/>
            </w:rPr>
          </w:pPr>
          <w:hyperlink w:anchor="_Toc60549596" w:history="1">
            <w:r w:rsidR="004D2ADD" w:rsidRPr="00E36A7B">
              <w:rPr>
                <w:rStyle w:val="Hyperlink"/>
                <w:noProof/>
              </w:rPr>
              <w:t>Introduction</w:t>
            </w:r>
            <w:r w:rsidR="004D2ADD">
              <w:rPr>
                <w:noProof/>
                <w:webHidden/>
              </w:rPr>
              <w:tab/>
            </w:r>
            <w:r w:rsidR="004D2ADD">
              <w:rPr>
                <w:noProof/>
                <w:webHidden/>
              </w:rPr>
              <w:fldChar w:fldCharType="begin"/>
            </w:r>
            <w:r w:rsidR="004D2ADD">
              <w:rPr>
                <w:noProof/>
                <w:webHidden/>
              </w:rPr>
              <w:instrText xml:space="preserve"> PAGEREF _Toc60549596 \h </w:instrText>
            </w:r>
            <w:r w:rsidR="004D2ADD">
              <w:rPr>
                <w:noProof/>
                <w:webHidden/>
              </w:rPr>
            </w:r>
            <w:r w:rsidR="004D2ADD">
              <w:rPr>
                <w:noProof/>
                <w:webHidden/>
              </w:rPr>
              <w:fldChar w:fldCharType="separate"/>
            </w:r>
            <w:r w:rsidR="004D2ADD">
              <w:rPr>
                <w:noProof/>
                <w:webHidden/>
              </w:rPr>
              <w:t>3</w:t>
            </w:r>
            <w:r w:rsidR="004D2ADD">
              <w:rPr>
                <w:noProof/>
                <w:webHidden/>
              </w:rPr>
              <w:fldChar w:fldCharType="end"/>
            </w:r>
          </w:hyperlink>
        </w:p>
        <w:p w14:paraId="24CF6038" w14:textId="2F710F5C" w:rsidR="004D2ADD" w:rsidRDefault="007911A0">
          <w:pPr>
            <w:pStyle w:val="TOC1"/>
            <w:tabs>
              <w:tab w:val="right" w:leader="dot" w:pos="9350"/>
            </w:tabs>
            <w:rPr>
              <w:rFonts w:eastAsiaTheme="minorEastAsia"/>
              <w:noProof/>
            </w:rPr>
          </w:pPr>
          <w:hyperlink w:anchor="_Toc60549597" w:history="1">
            <w:r w:rsidR="004D2ADD" w:rsidRPr="00E36A7B">
              <w:rPr>
                <w:rStyle w:val="Hyperlink"/>
                <w:noProof/>
              </w:rPr>
              <w:t>Prediction Concept</w:t>
            </w:r>
            <w:r w:rsidR="004D2ADD">
              <w:rPr>
                <w:noProof/>
                <w:webHidden/>
              </w:rPr>
              <w:tab/>
            </w:r>
            <w:r w:rsidR="004D2ADD">
              <w:rPr>
                <w:noProof/>
                <w:webHidden/>
              </w:rPr>
              <w:fldChar w:fldCharType="begin"/>
            </w:r>
            <w:r w:rsidR="004D2ADD">
              <w:rPr>
                <w:noProof/>
                <w:webHidden/>
              </w:rPr>
              <w:instrText xml:space="preserve"> PAGEREF _Toc60549597 \h </w:instrText>
            </w:r>
            <w:r w:rsidR="004D2ADD">
              <w:rPr>
                <w:noProof/>
                <w:webHidden/>
              </w:rPr>
            </w:r>
            <w:r w:rsidR="004D2ADD">
              <w:rPr>
                <w:noProof/>
                <w:webHidden/>
              </w:rPr>
              <w:fldChar w:fldCharType="separate"/>
            </w:r>
            <w:r w:rsidR="004D2ADD">
              <w:rPr>
                <w:noProof/>
                <w:webHidden/>
              </w:rPr>
              <w:t>4</w:t>
            </w:r>
            <w:r w:rsidR="004D2ADD">
              <w:rPr>
                <w:noProof/>
                <w:webHidden/>
              </w:rPr>
              <w:fldChar w:fldCharType="end"/>
            </w:r>
          </w:hyperlink>
        </w:p>
        <w:p w14:paraId="42AB04B5" w14:textId="767B4B79" w:rsidR="004D2ADD" w:rsidRDefault="007911A0">
          <w:pPr>
            <w:pStyle w:val="TOC1"/>
            <w:tabs>
              <w:tab w:val="right" w:leader="dot" w:pos="9350"/>
            </w:tabs>
            <w:rPr>
              <w:rFonts w:eastAsiaTheme="minorEastAsia"/>
              <w:noProof/>
            </w:rPr>
          </w:pPr>
          <w:hyperlink w:anchor="_Toc60549598" w:history="1">
            <w:r w:rsidR="004D2ADD" w:rsidRPr="00E36A7B">
              <w:rPr>
                <w:rStyle w:val="Hyperlink"/>
                <w:noProof/>
              </w:rPr>
              <w:t>False prediction</w:t>
            </w:r>
            <w:r w:rsidR="004D2ADD">
              <w:rPr>
                <w:noProof/>
                <w:webHidden/>
              </w:rPr>
              <w:tab/>
            </w:r>
            <w:r w:rsidR="004D2ADD">
              <w:rPr>
                <w:noProof/>
                <w:webHidden/>
              </w:rPr>
              <w:fldChar w:fldCharType="begin"/>
            </w:r>
            <w:r w:rsidR="004D2ADD">
              <w:rPr>
                <w:noProof/>
                <w:webHidden/>
              </w:rPr>
              <w:instrText xml:space="preserve"> PAGEREF _Toc60549598 \h </w:instrText>
            </w:r>
            <w:r w:rsidR="004D2ADD">
              <w:rPr>
                <w:noProof/>
                <w:webHidden/>
              </w:rPr>
            </w:r>
            <w:r w:rsidR="004D2ADD">
              <w:rPr>
                <w:noProof/>
                <w:webHidden/>
              </w:rPr>
              <w:fldChar w:fldCharType="separate"/>
            </w:r>
            <w:r w:rsidR="004D2ADD">
              <w:rPr>
                <w:noProof/>
                <w:webHidden/>
              </w:rPr>
              <w:t>4</w:t>
            </w:r>
            <w:r w:rsidR="004D2ADD">
              <w:rPr>
                <w:noProof/>
                <w:webHidden/>
              </w:rPr>
              <w:fldChar w:fldCharType="end"/>
            </w:r>
          </w:hyperlink>
        </w:p>
        <w:p w14:paraId="35E06EB8" w14:textId="01D52F97" w:rsidR="004D2ADD" w:rsidRDefault="007911A0">
          <w:pPr>
            <w:pStyle w:val="TOC1"/>
            <w:tabs>
              <w:tab w:val="right" w:leader="dot" w:pos="9350"/>
            </w:tabs>
            <w:rPr>
              <w:rFonts w:eastAsiaTheme="minorEastAsia"/>
              <w:noProof/>
            </w:rPr>
          </w:pPr>
          <w:hyperlink w:anchor="_Toc60549599" w:history="1">
            <w:r w:rsidR="004D2ADD" w:rsidRPr="00E36A7B">
              <w:rPr>
                <w:rStyle w:val="Hyperlink"/>
                <w:noProof/>
              </w:rPr>
              <w:t>Conditions because of which predictions can be false</w:t>
            </w:r>
            <w:r w:rsidR="004D2ADD">
              <w:rPr>
                <w:noProof/>
                <w:webHidden/>
              </w:rPr>
              <w:tab/>
            </w:r>
            <w:r w:rsidR="004D2ADD">
              <w:rPr>
                <w:noProof/>
                <w:webHidden/>
              </w:rPr>
              <w:fldChar w:fldCharType="begin"/>
            </w:r>
            <w:r w:rsidR="004D2ADD">
              <w:rPr>
                <w:noProof/>
                <w:webHidden/>
              </w:rPr>
              <w:instrText xml:space="preserve"> PAGEREF _Toc60549599 \h </w:instrText>
            </w:r>
            <w:r w:rsidR="004D2ADD">
              <w:rPr>
                <w:noProof/>
                <w:webHidden/>
              </w:rPr>
            </w:r>
            <w:r w:rsidR="004D2ADD">
              <w:rPr>
                <w:noProof/>
                <w:webHidden/>
              </w:rPr>
              <w:fldChar w:fldCharType="separate"/>
            </w:r>
            <w:r w:rsidR="004D2ADD">
              <w:rPr>
                <w:noProof/>
                <w:webHidden/>
              </w:rPr>
              <w:t>4</w:t>
            </w:r>
            <w:r w:rsidR="004D2ADD">
              <w:rPr>
                <w:noProof/>
                <w:webHidden/>
              </w:rPr>
              <w:fldChar w:fldCharType="end"/>
            </w:r>
          </w:hyperlink>
        </w:p>
        <w:p w14:paraId="7E044FF2" w14:textId="53E4F7AF" w:rsidR="004D2ADD" w:rsidRDefault="007911A0">
          <w:pPr>
            <w:pStyle w:val="TOC1"/>
            <w:tabs>
              <w:tab w:val="right" w:leader="dot" w:pos="9350"/>
            </w:tabs>
            <w:rPr>
              <w:rFonts w:eastAsiaTheme="minorEastAsia"/>
              <w:noProof/>
            </w:rPr>
          </w:pPr>
          <w:hyperlink w:anchor="_Toc60549600" w:history="1">
            <w:r w:rsidR="004D2ADD" w:rsidRPr="00E36A7B">
              <w:rPr>
                <w:rStyle w:val="Hyperlink"/>
                <w:noProof/>
              </w:rPr>
              <w:t>Libraries</w:t>
            </w:r>
            <w:r w:rsidR="004D2ADD">
              <w:rPr>
                <w:noProof/>
                <w:webHidden/>
              </w:rPr>
              <w:tab/>
            </w:r>
            <w:r w:rsidR="004D2ADD">
              <w:rPr>
                <w:noProof/>
                <w:webHidden/>
              </w:rPr>
              <w:fldChar w:fldCharType="begin"/>
            </w:r>
            <w:r w:rsidR="004D2ADD">
              <w:rPr>
                <w:noProof/>
                <w:webHidden/>
              </w:rPr>
              <w:instrText xml:space="preserve"> PAGEREF _Toc60549600 \h </w:instrText>
            </w:r>
            <w:r w:rsidR="004D2ADD">
              <w:rPr>
                <w:noProof/>
                <w:webHidden/>
              </w:rPr>
            </w:r>
            <w:r w:rsidR="004D2ADD">
              <w:rPr>
                <w:noProof/>
                <w:webHidden/>
              </w:rPr>
              <w:fldChar w:fldCharType="separate"/>
            </w:r>
            <w:r w:rsidR="004D2ADD">
              <w:rPr>
                <w:noProof/>
                <w:webHidden/>
              </w:rPr>
              <w:t>5</w:t>
            </w:r>
            <w:r w:rsidR="004D2ADD">
              <w:rPr>
                <w:noProof/>
                <w:webHidden/>
              </w:rPr>
              <w:fldChar w:fldCharType="end"/>
            </w:r>
          </w:hyperlink>
        </w:p>
        <w:p w14:paraId="067C0595" w14:textId="3AF7DEF8" w:rsidR="004D2ADD" w:rsidRDefault="007911A0">
          <w:pPr>
            <w:pStyle w:val="TOC2"/>
            <w:tabs>
              <w:tab w:val="right" w:leader="dot" w:pos="9350"/>
            </w:tabs>
            <w:rPr>
              <w:rFonts w:eastAsiaTheme="minorEastAsia"/>
              <w:noProof/>
            </w:rPr>
          </w:pPr>
          <w:hyperlink w:anchor="_Toc60549601" w:history="1">
            <w:r w:rsidR="004D2ADD" w:rsidRPr="00E36A7B">
              <w:rPr>
                <w:rStyle w:val="Hyperlink"/>
                <w:noProof/>
              </w:rPr>
              <w:t>For Dataset analysis &amp; Graph plotting</w:t>
            </w:r>
            <w:r w:rsidR="004D2ADD">
              <w:rPr>
                <w:noProof/>
                <w:webHidden/>
              </w:rPr>
              <w:tab/>
            </w:r>
            <w:r w:rsidR="004D2ADD">
              <w:rPr>
                <w:noProof/>
                <w:webHidden/>
              </w:rPr>
              <w:fldChar w:fldCharType="begin"/>
            </w:r>
            <w:r w:rsidR="004D2ADD">
              <w:rPr>
                <w:noProof/>
                <w:webHidden/>
              </w:rPr>
              <w:instrText xml:space="preserve"> PAGEREF _Toc60549601 \h </w:instrText>
            </w:r>
            <w:r w:rsidR="004D2ADD">
              <w:rPr>
                <w:noProof/>
                <w:webHidden/>
              </w:rPr>
            </w:r>
            <w:r w:rsidR="004D2ADD">
              <w:rPr>
                <w:noProof/>
                <w:webHidden/>
              </w:rPr>
              <w:fldChar w:fldCharType="separate"/>
            </w:r>
            <w:r w:rsidR="004D2ADD">
              <w:rPr>
                <w:noProof/>
                <w:webHidden/>
              </w:rPr>
              <w:t>5</w:t>
            </w:r>
            <w:r w:rsidR="004D2ADD">
              <w:rPr>
                <w:noProof/>
                <w:webHidden/>
              </w:rPr>
              <w:fldChar w:fldCharType="end"/>
            </w:r>
          </w:hyperlink>
        </w:p>
        <w:p w14:paraId="5EEED29C" w14:textId="1DB6E211" w:rsidR="004D2ADD" w:rsidRDefault="007911A0">
          <w:pPr>
            <w:pStyle w:val="TOC2"/>
            <w:tabs>
              <w:tab w:val="right" w:leader="dot" w:pos="9350"/>
            </w:tabs>
            <w:rPr>
              <w:rFonts w:eastAsiaTheme="minorEastAsia"/>
              <w:noProof/>
            </w:rPr>
          </w:pPr>
          <w:hyperlink w:anchor="_Toc60549602" w:history="1">
            <w:r w:rsidR="004D2ADD" w:rsidRPr="00E36A7B">
              <w:rPr>
                <w:rStyle w:val="Hyperlink"/>
                <w:noProof/>
              </w:rPr>
              <w:t>For Linear Regression</w:t>
            </w:r>
            <w:r w:rsidR="004D2ADD">
              <w:rPr>
                <w:noProof/>
                <w:webHidden/>
              </w:rPr>
              <w:tab/>
            </w:r>
            <w:r w:rsidR="004D2ADD">
              <w:rPr>
                <w:noProof/>
                <w:webHidden/>
              </w:rPr>
              <w:fldChar w:fldCharType="begin"/>
            </w:r>
            <w:r w:rsidR="004D2ADD">
              <w:rPr>
                <w:noProof/>
                <w:webHidden/>
              </w:rPr>
              <w:instrText xml:space="preserve"> PAGEREF _Toc60549602 \h </w:instrText>
            </w:r>
            <w:r w:rsidR="004D2ADD">
              <w:rPr>
                <w:noProof/>
                <w:webHidden/>
              </w:rPr>
            </w:r>
            <w:r w:rsidR="004D2ADD">
              <w:rPr>
                <w:noProof/>
                <w:webHidden/>
              </w:rPr>
              <w:fldChar w:fldCharType="separate"/>
            </w:r>
            <w:r w:rsidR="004D2ADD">
              <w:rPr>
                <w:noProof/>
                <w:webHidden/>
              </w:rPr>
              <w:t>5</w:t>
            </w:r>
            <w:r w:rsidR="004D2ADD">
              <w:rPr>
                <w:noProof/>
                <w:webHidden/>
              </w:rPr>
              <w:fldChar w:fldCharType="end"/>
            </w:r>
          </w:hyperlink>
        </w:p>
        <w:p w14:paraId="0B128E54" w14:textId="66522B6C" w:rsidR="004D2ADD" w:rsidRDefault="007911A0">
          <w:pPr>
            <w:pStyle w:val="TOC2"/>
            <w:tabs>
              <w:tab w:val="right" w:leader="dot" w:pos="9350"/>
            </w:tabs>
            <w:rPr>
              <w:rFonts w:eastAsiaTheme="minorEastAsia"/>
              <w:noProof/>
            </w:rPr>
          </w:pPr>
          <w:hyperlink w:anchor="_Toc60549603" w:history="1">
            <w:r w:rsidR="004D2ADD" w:rsidRPr="00E36A7B">
              <w:rPr>
                <w:rStyle w:val="Hyperlink"/>
                <w:noProof/>
              </w:rPr>
              <w:t>For LSTM Model</w:t>
            </w:r>
            <w:r w:rsidR="004D2ADD">
              <w:rPr>
                <w:noProof/>
                <w:webHidden/>
              </w:rPr>
              <w:tab/>
            </w:r>
            <w:r w:rsidR="004D2ADD">
              <w:rPr>
                <w:noProof/>
                <w:webHidden/>
              </w:rPr>
              <w:fldChar w:fldCharType="begin"/>
            </w:r>
            <w:r w:rsidR="004D2ADD">
              <w:rPr>
                <w:noProof/>
                <w:webHidden/>
              </w:rPr>
              <w:instrText xml:space="preserve"> PAGEREF _Toc60549603 \h </w:instrText>
            </w:r>
            <w:r w:rsidR="004D2ADD">
              <w:rPr>
                <w:noProof/>
                <w:webHidden/>
              </w:rPr>
            </w:r>
            <w:r w:rsidR="004D2ADD">
              <w:rPr>
                <w:noProof/>
                <w:webHidden/>
              </w:rPr>
              <w:fldChar w:fldCharType="separate"/>
            </w:r>
            <w:r w:rsidR="004D2ADD">
              <w:rPr>
                <w:noProof/>
                <w:webHidden/>
              </w:rPr>
              <w:t>6</w:t>
            </w:r>
            <w:r w:rsidR="004D2ADD">
              <w:rPr>
                <w:noProof/>
                <w:webHidden/>
              </w:rPr>
              <w:fldChar w:fldCharType="end"/>
            </w:r>
          </w:hyperlink>
        </w:p>
        <w:p w14:paraId="61EAF651" w14:textId="4DEC81D8" w:rsidR="004D2ADD" w:rsidRDefault="007911A0">
          <w:pPr>
            <w:pStyle w:val="TOC1"/>
            <w:tabs>
              <w:tab w:val="right" w:leader="dot" w:pos="9350"/>
            </w:tabs>
            <w:rPr>
              <w:rFonts w:eastAsiaTheme="minorEastAsia"/>
              <w:noProof/>
            </w:rPr>
          </w:pPr>
          <w:hyperlink w:anchor="_Toc60549604" w:history="1">
            <w:r w:rsidR="004D2ADD" w:rsidRPr="00E36A7B">
              <w:rPr>
                <w:rStyle w:val="Hyperlink"/>
                <w:noProof/>
              </w:rPr>
              <w:t>Dataset</w:t>
            </w:r>
            <w:r w:rsidR="004D2ADD">
              <w:rPr>
                <w:noProof/>
                <w:webHidden/>
              </w:rPr>
              <w:tab/>
            </w:r>
            <w:r w:rsidR="004D2ADD">
              <w:rPr>
                <w:noProof/>
                <w:webHidden/>
              </w:rPr>
              <w:fldChar w:fldCharType="begin"/>
            </w:r>
            <w:r w:rsidR="004D2ADD">
              <w:rPr>
                <w:noProof/>
                <w:webHidden/>
              </w:rPr>
              <w:instrText xml:space="preserve"> PAGEREF _Toc60549604 \h </w:instrText>
            </w:r>
            <w:r w:rsidR="004D2ADD">
              <w:rPr>
                <w:noProof/>
                <w:webHidden/>
              </w:rPr>
            </w:r>
            <w:r w:rsidR="004D2ADD">
              <w:rPr>
                <w:noProof/>
                <w:webHidden/>
              </w:rPr>
              <w:fldChar w:fldCharType="separate"/>
            </w:r>
            <w:r w:rsidR="004D2ADD">
              <w:rPr>
                <w:noProof/>
                <w:webHidden/>
              </w:rPr>
              <w:t>6</w:t>
            </w:r>
            <w:r w:rsidR="004D2ADD">
              <w:rPr>
                <w:noProof/>
                <w:webHidden/>
              </w:rPr>
              <w:fldChar w:fldCharType="end"/>
            </w:r>
          </w:hyperlink>
        </w:p>
        <w:p w14:paraId="0DF87E69" w14:textId="537E079C" w:rsidR="004D2ADD" w:rsidRDefault="007911A0">
          <w:pPr>
            <w:pStyle w:val="TOC1"/>
            <w:tabs>
              <w:tab w:val="right" w:leader="dot" w:pos="9350"/>
            </w:tabs>
            <w:rPr>
              <w:rFonts w:eastAsiaTheme="minorEastAsia"/>
              <w:noProof/>
            </w:rPr>
          </w:pPr>
          <w:hyperlink w:anchor="_Toc60549605" w:history="1">
            <w:r w:rsidR="004D2ADD" w:rsidRPr="00E36A7B">
              <w:rPr>
                <w:rStyle w:val="Hyperlink"/>
                <w:noProof/>
              </w:rPr>
              <w:t>Methodology</w:t>
            </w:r>
            <w:r w:rsidR="004D2ADD">
              <w:rPr>
                <w:noProof/>
                <w:webHidden/>
              </w:rPr>
              <w:tab/>
            </w:r>
            <w:r w:rsidR="004D2ADD">
              <w:rPr>
                <w:noProof/>
                <w:webHidden/>
              </w:rPr>
              <w:fldChar w:fldCharType="begin"/>
            </w:r>
            <w:r w:rsidR="004D2ADD">
              <w:rPr>
                <w:noProof/>
                <w:webHidden/>
              </w:rPr>
              <w:instrText xml:space="preserve"> PAGEREF _Toc60549605 \h </w:instrText>
            </w:r>
            <w:r w:rsidR="004D2ADD">
              <w:rPr>
                <w:noProof/>
                <w:webHidden/>
              </w:rPr>
            </w:r>
            <w:r w:rsidR="004D2ADD">
              <w:rPr>
                <w:noProof/>
                <w:webHidden/>
              </w:rPr>
              <w:fldChar w:fldCharType="separate"/>
            </w:r>
            <w:r w:rsidR="004D2ADD">
              <w:rPr>
                <w:noProof/>
                <w:webHidden/>
              </w:rPr>
              <w:t>7</w:t>
            </w:r>
            <w:r w:rsidR="004D2ADD">
              <w:rPr>
                <w:noProof/>
                <w:webHidden/>
              </w:rPr>
              <w:fldChar w:fldCharType="end"/>
            </w:r>
          </w:hyperlink>
        </w:p>
        <w:p w14:paraId="111634B9" w14:textId="747B717F" w:rsidR="004D2ADD" w:rsidRDefault="007911A0">
          <w:pPr>
            <w:pStyle w:val="TOC2"/>
            <w:tabs>
              <w:tab w:val="right" w:leader="dot" w:pos="9350"/>
            </w:tabs>
            <w:rPr>
              <w:rFonts w:eastAsiaTheme="minorEastAsia"/>
              <w:noProof/>
            </w:rPr>
          </w:pPr>
          <w:hyperlink w:anchor="_Toc60549606" w:history="1">
            <w:r w:rsidR="004D2ADD" w:rsidRPr="00E36A7B">
              <w:rPr>
                <w:rStyle w:val="Hyperlink"/>
                <w:noProof/>
              </w:rPr>
              <w:t>Dataset Analysis:</w:t>
            </w:r>
            <w:r w:rsidR="004D2ADD">
              <w:rPr>
                <w:noProof/>
                <w:webHidden/>
              </w:rPr>
              <w:tab/>
            </w:r>
            <w:r w:rsidR="004D2ADD">
              <w:rPr>
                <w:noProof/>
                <w:webHidden/>
              </w:rPr>
              <w:fldChar w:fldCharType="begin"/>
            </w:r>
            <w:r w:rsidR="004D2ADD">
              <w:rPr>
                <w:noProof/>
                <w:webHidden/>
              </w:rPr>
              <w:instrText xml:space="preserve"> PAGEREF _Toc60549606 \h </w:instrText>
            </w:r>
            <w:r w:rsidR="004D2ADD">
              <w:rPr>
                <w:noProof/>
                <w:webHidden/>
              </w:rPr>
            </w:r>
            <w:r w:rsidR="004D2ADD">
              <w:rPr>
                <w:noProof/>
                <w:webHidden/>
              </w:rPr>
              <w:fldChar w:fldCharType="separate"/>
            </w:r>
            <w:r w:rsidR="004D2ADD">
              <w:rPr>
                <w:noProof/>
                <w:webHidden/>
              </w:rPr>
              <w:t>7</w:t>
            </w:r>
            <w:r w:rsidR="004D2ADD">
              <w:rPr>
                <w:noProof/>
                <w:webHidden/>
              </w:rPr>
              <w:fldChar w:fldCharType="end"/>
            </w:r>
          </w:hyperlink>
        </w:p>
        <w:p w14:paraId="1BF167FD" w14:textId="5F587E17" w:rsidR="004D2ADD" w:rsidRDefault="007911A0">
          <w:pPr>
            <w:pStyle w:val="TOC2"/>
            <w:tabs>
              <w:tab w:val="right" w:leader="dot" w:pos="9350"/>
            </w:tabs>
            <w:rPr>
              <w:rFonts w:eastAsiaTheme="minorEastAsia"/>
              <w:noProof/>
            </w:rPr>
          </w:pPr>
          <w:hyperlink w:anchor="_Toc60549607" w:history="1">
            <w:r w:rsidR="004D2ADD" w:rsidRPr="00E36A7B">
              <w:rPr>
                <w:rStyle w:val="Hyperlink"/>
                <w:noProof/>
              </w:rPr>
              <w:t>Linear Regression</w:t>
            </w:r>
            <w:r w:rsidR="004D2ADD">
              <w:rPr>
                <w:noProof/>
                <w:webHidden/>
              </w:rPr>
              <w:tab/>
            </w:r>
            <w:r w:rsidR="004D2ADD">
              <w:rPr>
                <w:noProof/>
                <w:webHidden/>
              </w:rPr>
              <w:fldChar w:fldCharType="begin"/>
            </w:r>
            <w:r w:rsidR="004D2ADD">
              <w:rPr>
                <w:noProof/>
                <w:webHidden/>
              </w:rPr>
              <w:instrText xml:space="preserve"> PAGEREF _Toc60549607 \h </w:instrText>
            </w:r>
            <w:r w:rsidR="004D2ADD">
              <w:rPr>
                <w:noProof/>
                <w:webHidden/>
              </w:rPr>
            </w:r>
            <w:r w:rsidR="004D2ADD">
              <w:rPr>
                <w:noProof/>
                <w:webHidden/>
              </w:rPr>
              <w:fldChar w:fldCharType="separate"/>
            </w:r>
            <w:r w:rsidR="004D2ADD">
              <w:rPr>
                <w:noProof/>
                <w:webHidden/>
              </w:rPr>
              <w:t>7</w:t>
            </w:r>
            <w:r w:rsidR="004D2ADD">
              <w:rPr>
                <w:noProof/>
                <w:webHidden/>
              </w:rPr>
              <w:fldChar w:fldCharType="end"/>
            </w:r>
          </w:hyperlink>
        </w:p>
        <w:p w14:paraId="172F1307" w14:textId="585A4348" w:rsidR="004D2ADD" w:rsidRDefault="007911A0">
          <w:pPr>
            <w:pStyle w:val="TOC3"/>
            <w:tabs>
              <w:tab w:val="right" w:leader="dot" w:pos="9350"/>
            </w:tabs>
            <w:rPr>
              <w:rFonts w:eastAsiaTheme="minorEastAsia"/>
              <w:noProof/>
            </w:rPr>
          </w:pPr>
          <w:hyperlink w:anchor="_Toc60549608" w:history="1">
            <w:r w:rsidR="004D2ADD" w:rsidRPr="00E36A7B">
              <w:rPr>
                <w:rStyle w:val="Hyperlink"/>
                <w:noProof/>
              </w:rPr>
              <w:t>Steps of using linear Regression model on our datasets</w:t>
            </w:r>
            <w:r w:rsidR="004D2ADD">
              <w:rPr>
                <w:noProof/>
                <w:webHidden/>
              </w:rPr>
              <w:tab/>
            </w:r>
            <w:r w:rsidR="004D2ADD">
              <w:rPr>
                <w:noProof/>
                <w:webHidden/>
              </w:rPr>
              <w:fldChar w:fldCharType="begin"/>
            </w:r>
            <w:r w:rsidR="004D2ADD">
              <w:rPr>
                <w:noProof/>
                <w:webHidden/>
              </w:rPr>
              <w:instrText xml:space="preserve"> PAGEREF _Toc60549608 \h </w:instrText>
            </w:r>
            <w:r w:rsidR="004D2ADD">
              <w:rPr>
                <w:noProof/>
                <w:webHidden/>
              </w:rPr>
            </w:r>
            <w:r w:rsidR="004D2ADD">
              <w:rPr>
                <w:noProof/>
                <w:webHidden/>
              </w:rPr>
              <w:fldChar w:fldCharType="separate"/>
            </w:r>
            <w:r w:rsidR="004D2ADD">
              <w:rPr>
                <w:noProof/>
                <w:webHidden/>
              </w:rPr>
              <w:t>7</w:t>
            </w:r>
            <w:r w:rsidR="004D2ADD">
              <w:rPr>
                <w:noProof/>
                <w:webHidden/>
              </w:rPr>
              <w:fldChar w:fldCharType="end"/>
            </w:r>
          </w:hyperlink>
        </w:p>
        <w:p w14:paraId="03F9BD47" w14:textId="6115C22C" w:rsidR="004D2ADD" w:rsidRDefault="007911A0">
          <w:pPr>
            <w:pStyle w:val="TOC2"/>
            <w:tabs>
              <w:tab w:val="right" w:leader="dot" w:pos="9350"/>
            </w:tabs>
            <w:rPr>
              <w:rFonts w:eastAsiaTheme="minorEastAsia"/>
              <w:noProof/>
            </w:rPr>
          </w:pPr>
          <w:hyperlink w:anchor="_Toc60549609" w:history="1">
            <w:r w:rsidR="004D2ADD" w:rsidRPr="00E36A7B">
              <w:rPr>
                <w:rStyle w:val="Hyperlink"/>
                <w:noProof/>
              </w:rPr>
              <w:t>LSTM (Long short-term memory)</w:t>
            </w:r>
            <w:r w:rsidR="004D2ADD">
              <w:rPr>
                <w:noProof/>
                <w:webHidden/>
              </w:rPr>
              <w:tab/>
            </w:r>
            <w:r w:rsidR="004D2ADD">
              <w:rPr>
                <w:noProof/>
                <w:webHidden/>
              </w:rPr>
              <w:fldChar w:fldCharType="begin"/>
            </w:r>
            <w:r w:rsidR="004D2ADD">
              <w:rPr>
                <w:noProof/>
                <w:webHidden/>
              </w:rPr>
              <w:instrText xml:space="preserve"> PAGEREF _Toc60549609 \h </w:instrText>
            </w:r>
            <w:r w:rsidR="004D2ADD">
              <w:rPr>
                <w:noProof/>
                <w:webHidden/>
              </w:rPr>
            </w:r>
            <w:r w:rsidR="004D2ADD">
              <w:rPr>
                <w:noProof/>
                <w:webHidden/>
              </w:rPr>
              <w:fldChar w:fldCharType="separate"/>
            </w:r>
            <w:r w:rsidR="004D2ADD">
              <w:rPr>
                <w:noProof/>
                <w:webHidden/>
              </w:rPr>
              <w:t>10</w:t>
            </w:r>
            <w:r w:rsidR="004D2ADD">
              <w:rPr>
                <w:noProof/>
                <w:webHidden/>
              </w:rPr>
              <w:fldChar w:fldCharType="end"/>
            </w:r>
          </w:hyperlink>
        </w:p>
        <w:p w14:paraId="1EDEF615" w14:textId="6F34516B" w:rsidR="004D2ADD" w:rsidRDefault="007911A0">
          <w:pPr>
            <w:pStyle w:val="TOC3"/>
            <w:tabs>
              <w:tab w:val="right" w:leader="dot" w:pos="9350"/>
            </w:tabs>
            <w:rPr>
              <w:rFonts w:eastAsiaTheme="minorEastAsia"/>
              <w:noProof/>
            </w:rPr>
          </w:pPr>
          <w:hyperlink w:anchor="_Toc60549610" w:history="1">
            <w:r w:rsidR="004D2ADD" w:rsidRPr="00E36A7B">
              <w:rPr>
                <w:rStyle w:val="Hyperlink"/>
                <w:noProof/>
              </w:rPr>
              <w:t>Steps of using LSTM model on the datasets</w:t>
            </w:r>
            <w:r w:rsidR="004D2ADD">
              <w:rPr>
                <w:noProof/>
                <w:webHidden/>
              </w:rPr>
              <w:tab/>
            </w:r>
            <w:r w:rsidR="004D2ADD">
              <w:rPr>
                <w:noProof/>
                <w:webHidden/>
              </w:rPr>
              <w:fldChar w:fldCharType="begin"/>
            </w:r>
            <w:r w:rsidR="004D2ADD">
              <w:rPr>
                <w:noProof/>
                <w:webHidden/>
              </w:rPr>
              <w:instrText xml:space="preserve"> PAGEREF _Toc60549610 \h </w:instrText>
            </w:r>
            <w:r w:rsidR="004D2ADD">
              <w:rPr>
                <w:noProof/>
                <w:webHidden/>
              </w:rPr>
            </w:r>
            <w:r w:rsidR="004D2ADD">
              <w:rPr>
                <w:noProof/>
                <w:webHidden/>
              </w:rPr>
              <w:fldChar w:fldCharType="separate"/>
            </w:r>
            <w:r w:rsidR="004D2ADD">
              <w:rPr>
                <w:noProof/>
                <w:webHidden/>
              </w:rPr>
              <w:t>10</w:t>
            </w:r>
            <w:r w:rsidR="004D2ADD">
              <w:rPr>
                <w:noProof/>
                <w:webHidden/>
              </w:rPr>
              <w:fldChar w:fldCharType="end"/>
            </w:r>
          </w:hyperlink>
        </w:p>
        <w:p w14:paraId="6A933A53" w14:textId="0964EC2C" w:rsidR="004D2ADD" w:rsidRDefault="007911A0">
          <w:pPr>
            <w:pStyle w:val="TOC1"/>
            <w:tabs>
              <w:tab w:val="right" w:leader="dot" w:pos="9350"/>
            </w:tabs>
            <w:rPr>
              <w:rFonts w:eastAsiaTheme="minorEastAsia"/>
              <w:noProof/>
            </w:rPr>
          </w:pPr>
          <w:hyperlink w:anchor="_Toc60549611" w:history="1">
            <w:r w:rsidR="004D2ADD" w:rsidRPr="00E36A7B">
              <w:rPr>
                <w:rStyle w:val="Hyperlink"/>
                <w:noProof/>
              </w:rPr>
              <w:t>CODE</w:t>
            </w:r>
            <w:r w:rsidR="004D2ADD">
              <w:rPr>
                <w:noProof/>
                <w:webHidden/>
              </w:rPr>
              <w:tab/>
            </w:r>
            <w:r w:rsidR="004D2ADD">
              <w:rPr>
                <w:noProof/>
                <w:webHidden/>
              </w:rPr>
              <w:fldChar w:fldCharType="begin"/>
            </w:r>
            <w:r w:rsidR="004D2ADD">
              <w:rPr>
                <w:noProof/>
                <w:webHidden/>
              </w:rPr>
              <w:instrText xml:space="preserve"> PAGEREF _Toc60549611 \h </w:instrText>
            </w:r>
            <w:r w:rsidR="004D2ADD">
              <w:rPr>
                <w:noProof/>
                <w:webHidden/>
              </w:rPr>
            </w:r>
            <w:r w:rsidR="004D2ADD">
              <w:rPr>
                <w:noProof/>
                <w:webHidden/>
              </w:rPr>
              <w:fldChar w:fldCharType="separate"/>
            </w:r>
            <w:r w:rsidR="004D2ADD">
              <w:rPr>
                <w:noProof/>
                <w:webHidden/>
              </w:rPr>
              <w:t>13</w:t>
            </w:r>
            <w:r w:rsidR="004D2ADD">
              <w:rPr>
                <w:noProof/>
                <w:webHidden/>
              </w:rPr>
              <w:fldChar w:fldCharType="end"/>
            </w:r>
          </w:hyperlink>
        </w:p>
        <w:p w14:paraId="2D3172EC" w14:textId="09C37EBA" w:rsidR="004D2ADD" w:rsidRDefault="007911A0">
          <w:pPr>
            <w:pStyle w:val="TOC2"/>
            <w:tabs>
              <w:tab w:val="right" w:leader="dot" w:pos="9350"/>
            </w:tabs>
            <w:rPr>
              <w:rFonts w:eastAsiaTheme="minorEastAsia"/>
              <w:noProof/>
            </w:rPr>
          </w:pPr>
          <w:hyperlink w:anchor="_Toc60549612" w:history="1">
            <w:r w:rsidR="004D2ADD" w:rsidRPr="00E36A7B">
              <w:rPr>
                <w:rStyle w:val="Hyperlink"/>
                <w:noProof/>
              </w:rPr>
              <w:t>Data Exploration</w:t>
            </w:r>
            <w:r w:rsidR="004D2ADD">
              <w:rPr>
                <w:noProof/>
                <w:webHidden/>
              </w:rPr>
              <w:tab/>
            </w:r>
            <w:r w:rsidR="004D2ADD">
              <w:rPr>
                <w:noProof/>
                <w:webHidden/>
              </w:rPr>
              <w:fldChar w:fldCharType="begin"/>
            </w:r>
            <w:r w:rsidR="004D2ADD">
              <w:rPr>
                <w:noProof/>
                <w:webHidden/>
              </w:rPr>
              <w:instrText xml:space="preserve"> PAGEREF _Toc60549612 \h </w:instrText>
            </w:r>
            <w:r w:rsidR="004D2ADD">
              <w:rPr>
                <w:noProof/>
                <w:webHidden/>
              </w:rPr>
            </w:r>
            <w:r w:rsidR="004D2ADD">
              <w:rPr>
                <w:noProof/>
                <w:webHidden/>
              </w:rPr>
              <w:fldChar w:fldCharType="separate"/>
            </w:r>
            <w:r w:rsidR="004D2ADD">
              <w:rPr>
                <w:noProof/>
                <w:webHidden/>
              </w:rPr>
              <w:t>13</w:t>
            </w:r>
            <w:r w:rsidR="004D2ADD">
              <w:rPr>
                <w:noProof/>
                <w:webHidden/>
              </w:rPr>
              <w:fldChar w:fldCharType="end"/>
            </w:r>
          </w:hyperlink>
        </w:p>
        <w:p w14:paraId="5D12895F" w14:textId="4E102132" w:rsidR="004D2ADD" w:rsidRDefault="007911A0">
          <w:pPr>
            <w:pStyle w:val="TOC2"/>
            <w:tabs>
              <w:tab w:val="right" w:leader="dot" w:pos="9350"/>
            </w:tabs>
            <w:rPr>
              <w:rFonts w:eastAsiaTheme="minorEastAsia"/>
              <w:noProof/>
            </w:rPr>
          </w:pPr>
          <w:hyperlink w:anchor="_Toc60549613" w:history="1">
            <w:r w:rsidR="004D2ADD" w:rsidRPr="00E36A7B">
              <w:rPr>
                <w:rStyle w:val="Hyperlink"/>
                <w:noProof/>
              </w:rPr>
              <w:t>Lowest close of all the stocks ?</w:t>
            </w:r>
            <w:r w:rsidR="004D2ADD">
              <w:rPr>
                <w:noProof/>
                <w:webHidden/>
              </w:rPr>
              <w:tab/>
            </w:r>
            <w:r w:rsidR="004D2ADD">
              <w:rPr>
                <w:noProof/>
                <w:webHidden/>
              </w:rPr>
              <w:fldChar w:fldCharType="begin"/>
            </w:r>
            <w:r w:rsidR="004D2ADD">
              <w:rPr>
                <w:noProof/>
                <w:webHidden/>
              </w:rPr>
              <w:instrText xml:space="preserve"> PAGEREF _Toc60549613 \h </w:instrText>
            </w:r>
            <w:r w:rsidR="004D2ADD">
              <w:rPr>
                <w:noProof/>
                <w:webHidden/>
              </w:rPr>
            </w:r>
            <w:r w:rsidR="004D2ADD">
              <w:rPr>
                <w:noProof/>
                <w:webHidden/>
              </w:rPr>
              <w:fldChar w:fldCharType="separate"/>
            </w:r>
            <w:r w:rsidR="004D2ADD">
              <w:rPr>
                <w:noProof/>
                <w:webHidden/>
              </w:rPr>
              <w:t>14</w:t>
            </w:r>
            <w:r w:rsidR="004D2ADD">
              <w:rPr>
                <w:noProof/>
                <w:webHidden/>
              </w:rPr>
              <w:fldChar w:fldCharType="end"/>
            </w:r>
          </w:hyperlink>
        </w:p>
        <w:p w14:paraId="2B2CDFD9" w14:textId="041565CA" w:rsidR="004D2ADD" w:rsidRDefault="007911A0">
          <w:pPr>
            <w:pStyle w:val="TOC2"/>
            <w:tabs>
              <w:tab w:val="right" w:leader="dot" w:pos="9350"/>
            </w:tabs>
            <w:rPr>
              <w:rFonts w:eastAsiaTheme="minorEastAsia"/>
              <w:noProof/>
            </w:rPr>
          </w:pPr>
          <w:hyperlink w:anchor="_Toc60549614" w:history="1">
            <w:r w:rsidR="004D2ADD" w:rsidRPr="00E36A7B">
              <w:rPr>
                <w:rStyle w:val="Hyperlink"/>
                <w:noProof/>
              </w:rPr>
              <w:t>Google Open and Closing Shares</w:t>
            </w:r>
            <w:r w:rsidR="004D2ADD">
              <w:rPr>
                <w:noProof/>
                <w:webHidden/>
              </w:rPr>
              <w:tab/>
            </w:r>
            <w:r w:rsidR="004D2ADD">
              <w:rPr>
                <w:noProof/>
                <w:webHidden/>
              </w:rPr>
              <w:fldChar w:fldCharType="begin"/>
            </w:r>
            <w:r w:rsidR="004D2ADD">
              <w:rPr>
                <w:noProof/>
                <w:webHidden/>
              </w:rPr>
              <w:instrText xml:space="preserve"> PAGEREF _Toc60549614 \h </w:instrText>
            </w:r>
            <w:r w:rsidR="004D2ADD">
              <w:rPr>
                <w:noProof/>
                <w:webHidden/>
              </w:rPr>
            </w:r>
            <w:r w:rsidR="004D2ADD">
              <w:rPr>
                <w:noProof/>
                <w:webHidden/>
              </w:rPr>
              <w:fldChar w:fldCharType="separate"/>
            </w:r>
            <w:r w:rsidR="004D2ADD">
              <w:rPr>
                <w:noProof/>
                <w:webHidden/>
              </w:rPr>
              <w:t>17</w:t>
            </w:r>
            <w:r w:rsidR="004D2ADD">
              <w:rPr>
                <w:noProof/>
                <w:webHidden/>
              </w:rPr>
              <w:fldChar w:fldCharType="end"/>
            </w:r>
          </w:hyperlink>
        </w:p>
        <w:p w14:paraId="7394559B" w14:textId="404F7715" w:rsidR="004D2ADD" w:rsidRDefault="007911A0">
          <w:pPr>
            <w:pStyle w:val="TOC3"/>
            <w:tabs>
              <w:tab w:val="right" w:leader="dot" w:pos="9350"/>
            </w:tabs>
            <w:rPr>
              <w:rFonts w:eastAsiaTheme="minorEastAsia"/>
              <w:noProof/>
            </w:rPr>
          </w:pPr>
          <w:hyperlink w:anchor="_Toc60549615" w:history="1">
            <w:r w:rsidR="004D2ADD" w:rsidRPr="00E36A7B">
              <w:rPr>
                <w:rStyle w:val="Hyperlink"/>
                <w:noProof/>
              </w:rPr>
              <w:t>Facebook Opening and Closing Shares</w:t>
            </w:r>
            <w:r w:rsidR="004D2ADD">
              <w:rPr>
                <w:noProof/>
                <w:webHidden/>
              </w:rPr>
              <w:tab/>
            </w:r>
            <w:r w:rsidR="004D2ADD">
              <w:rPr>
                <w:noProof/>
                <w:webHidden/>
              </w:rPr>
              <w:fldChar w:fldCharType="begin"/>
            </w:r>
            <w:r w:rsidR="004D2ADD">
              <w:rPr>
                <w:noProof/>
                <w:webHidden/>
              </w:rPr>
              <w:instrText xml:space="preserve"> PAGEREF _Toc60549615 \h </w:instrText>
            </w:r>
            <w:r w:rsidR="004D2ADD">
              <w:rPr>
                <w:noProof/>
                <w:webHidden/>
              </w:rPr>
            </w:r>
            <w:r w:rsidR="004D2ADD">
              <w:rPr>
                <w:noProof/>
                <w:webHidden/>
              </w:rPr>
              <w:fldChar w:fldCharType="separate"/>
            </w:r>
            <w:r w:rsidR="004D2ADD">
              <w:rPr>
                <w:noProof/>
                <w:webHidden/>
              </w:rPr>
              <w:t>18</w:t>
            </w:r>
            <w:r w:rsidR="004D2ADD">
              <w:rPr>
                <w:noProof/>
                <w:webHidden/>
              </w:rPr>
              <w:fldChar w:fldCharType="end"/>
            </w:r>
          </w:hyperlink>
        </w:p>
        <w:p w14:paraId="1CA509FB" w14:textId="3B7EED37" w:rsidR="004D2ADD" w:rsidRDefault="007911A0">
          <w:pPr>
            <w:pStyle w:val="TOC3"/>
            <w:tabs>
              <w:tab w:val="right" w:leader="dot" w:pos="9350"/>
            </w:tabs>
            <w:rPr>
              <w:rFonts w:eastAsiaTheme="minorEastAsia"/>
              <w:noProof/>
            </w:rPr>
          </w:pPr>
          <w:hyperlink w:anchor="_Toc60549616" w:history="1">
            <w:r w:rsidR="004D2ADD" w:rsidRPr="00E36A7B">
              <w:rPr>
                <w:rStyle w:val="Hyperlink"/>
                <w:noProof/>
              </w:rPr>
              <w:t>Amazon Opening and Closing Shares</w:t>
            </w:r>
            <w:r w:rsidR="004D2ADD">
              <w:rPr>
                <w:noProof/>
                <w:webHidden/>
              </w:rPr>
              <w:tab/>
            </w:r>
            <w:r w:rsidR="004D2ADD">
              <w:rPr>
                <w:noProof/>
                <w:webHidden/>
              </w:rPr>
              <w:fldChar w:fldCharType="begin"/>
            </w:r>
            <w:r w:rsidR="004D2ADD">
              <w:rPr>
                <w:noProof/>
                <w:webHidden/>
              </w:rPr>
              <w:instrText xml:space="preserve"> PAGEREF _Toc60549616 \h </w:instrText>
            </w:r>
            <w:r w:rsidR="004D2ADD">
              <w:rPr>
                <w:noProof/>
                <w:webHidden/>
              </w:rPr>
            </w:r>
            <w:r w:rsidR="004D2ADD">
              <w:rPr>
                <w:noProof/>
                <w:webHidden/>
              </w:rPr>
              <w:fldChar w:fldCharType="separate"/>
            </w:r>
            <w:r w:rsidR="004D2ADD">
              <w:rPr>
                <w:noProof/>
                <w:webHidden/>
              </w:rPr>
              <w:t>19</w:t>
            </w:r>
            <w:r w:rsidR="004D2ADD">
              <w:rPr>
                <w:noProof/>
                <w:webHidden/>
              </w:rPr>
              <w:fldChar w:fldCharType="end"/>
            </w:r>
          </w:hyperlink>
        </w:p>
        <w:p w14:paraId="027CA09A" w14:textId="6A83496E" w:rsidR="004D2ADD" w:rsidRDefault="007911A0">
          <w:pPr>
            <w:pStyle w:val="TOC2"/>
            <w:tabs>
              <w:tab w:val="right" w:leader="dot" w:pos="9350"/>
            </w:tabs>
            <w:rPr>
              <w:rFonts w:eastAsiaTheme="minorEastAsia"/>
              <w:noProof/>
            </w:rPr>
          </w:pPr>
          <w:hyperlink w:anchor="_Toc60549617" w:history="1">
            <w:r w:rsidR="004D2ADD" w:rsidRPr="00E36A7B">
              <w:rPr>
                <w:rStyle w:val="Hyperlink"/>
                <w:noProof/>
              </w:rPr>
              <w:t>Total Traded</w:t>
            </w:r>
            <w:r w:rsidR="004D2ADD">
              <w:rPr>
                <w:noProof/>
                <w:webHidden/>
              </w:rPr>
              <w:tab/>
            </w:r>
            <w:r w:rsidR="004D2ADD">
              <w:rPr>
                <w:noProof/>
                <w:webHidden/>
              </w:rPr>
              <w:fldChar w:fldCharType="begin"/>
            </w:r>
            <w:r w:rsidR="004D2ADD">
              <w:rPr>
                <w:noProof/>
                <w:webHidden/>
              </w:rPr>
              <w:instrText xml:space="preserve"> PAGEREF _Toc60549617 \h </w:instrText>
            </w:r>
            <w:r w:rsidR="004D2ADD">
              <w:rPr>
                <w:noProof/>
                <w:webHidden/>
              </w:rPr>
            </w:r>
            <w:r w:rsidR="004D2ADD">
              <w:rPr>
                <w:noProof/>
                <w:webHidden/>
              </w:rPr>
              <w:fldChar w:fldCharType="separate"/>
            </w:r>
            <w:r w:rsidR="004D2ADD">
              <w:rPr>
                <w:noProof/>
                <w:webHidden/>
              </w:rPr>
              <w:t>21</w:t>
            </w:r>
            <w:r w:rsidR="004D2ADD">
              <w:rPr>
                <w:noProof/>
                <w:webHidden/>
              </w:rPr>
              <w:fldChar w:fldCharType="end"/>
            </w:r>
          </w:hyperlink>
        </w:p>
        <w:p w14:paraId="0229F330" w14:textId="7E380F8E" w:rsidR="004D2ADD" w:rsidRDefault="007911A0">
          <w:pPr>
            <w:pStyle w:val="TOC2"/>
            <w:tabs>
              <w:tab w:val="right" w:leader="dot" w:pos="9350"/>
            </w:tabs>
            <w:rPr>
              <w:rFonts w:eastAsiaTheme="minorEastAsia"/>
              <w:noProof/>
            </w:rPr>
          </w:pPr>
          <w:hyperlink w:anchor="_Toc60549618" w:history="1">
            <w:r w:rsidR="004D2ADD" w:rsidRPr="00E36A7B">
              <w:rPr>
                <w:rStyle w:val="Hyperlink"/>
                <w:noProof/>
              </w:rPr>
              <w:t>Correlation of Close stocks</w:t>
            </w:r>
            <w:r w:rsidR="004D2ADD">
              <w:rPr>
                <w:noProof/>
                <w:webHidden/>
              </w:rPr>
              <w:tab/>
            </w:r>
            <w:r w:rsidR="004D2ADD">
              <w:rPr>
                <w:noProof/>
                <w:webHidden/>
              </w:rPr>
              <w:fldChar w:fldCharType="begin"/>
            </w:r>
            <w:r w:rsidR="004D2ADD">
              <w:rPr>
                <w:noProof/>
                <w:webHidden/>
              </w:rPr>
              <w:instrText xml:space="preserve"> PAGEREF _Toc60549618 \h </w:instrText>
            </w:r>
            <w:r w:rsidR="004D2ADD">
              <w:rPr>
                <w:noProof/>
                <w:webHidden/>
              </w:rPr>
            </w:r>
            <w:r w:rsidR="004D2ADD">
              <w:rPr>
                <w:noProof/>
                <w:webHidden/>
              </w:rPr>
              <w:fldChar w:fldCharType="separate"/>
            </w:r>
            <w:r w:rsidR="004D2ADD">
              <w:rPr>
                <w:noProof/>
                <w:webHidden/>
              </w:rPr>
              <w:t>23</w:t>
            </w:r>
            <w:r w:rsidR="004D2ADD">
              <w:rPr>
                <w:noProof/>
                <w:webHidden/>
              </w:rPr>
              <w:fldChar w:fldCharType="end"/>
            </w:r>
          </w:hyperlink>
        </w:p>
        <w:p w14:paraId="1E63379B" w14:textId="3E4E680D" w:rsidR="004D2ADD" w:rsidRDefault="007911A0">
          <w:pPr>
            <w:pStyle w:val="TOC2"/>
            <w:tabs>
              <w:tab w:val="right" w:leader="dot" w:pos="9350"/>
            </w:tabs>
            <w:rPr>
              <w:rFonts w:eastAsiaTheme="minorEastAsia"/>
              <w:noProof/>
            </w:rPr>
          </w:pPr>
          <w:hyperlink w:anchor="_Toc60549619" w:history="1">
            <w:r w:rsidR="004D2ADD" w:rsidRPr="00E36A7B">
              <w:rPr>
                <w:rStyle w:val="Hyperlink"/>
                <w:noProof/>
              </w:rPr>
              <w:t>Daily Percentage Change</w:t>
            </w:r>
            <w:r w:rsidR="004D2ADD">
              <w:rPr>
                <w:noProof/>
                <w:webHidden/>
              </w:rPr>
              <w:tab/>
            </w:r>
            <w:r w:rsidR="004D2ADD">
              <w:rPr>
                <w:noProof/>
                <w:webHidden/>
              </w:rPr>
              <w:fldChar w:fldCharType="begin"/>
            </w:r>
            <w:r w:rsidR="004D2ADD">
              <w:rPr>
                <w:noProof/>
                <w:webHidden/>
              </w:rPr>
              <w:instrText xml:space="preserve"> PAGEREF _Toc60549619 \h </w:instrText>
            </w:r>
            <w:r w:rsidR="004D2ADD">
              <w:rPr>
                <w:noProof/>
                <w:webHidden/>
              </w:rPr>
            </w:r>
            <w:r w:rsidR="004D2ADD">
              <w:rPr>
                <w:noProof/>
                <w:webHidden/>
              </w:rPr>
              <w:fldChar w:fldCharType="separate"/>
            </w:r>
            <w:r w:rsidR="004D2ADD">
              <w:rPr>
                <w:noProof/>
                <w:webHidden/>
              </w:rPr>
              <w:t>24</w:t>
            </w:r>
            <w:r w:rsidR="004D2ADD">
              <w:rPr>
                <w:noProof/>
                <w:webHidden/>
              </w:rPr>
              <w:fldChar w:fldCharType="end"/>
            </w:r>
          </w:hyperlink>
        </w:p>
        <w:p w14:paraId="5F590480" w14:textId="55088406" w:rsidR="004D2ADD" w:rsidRDefault="007911A0">
          <w:pPr>
            <w:pStyle w:val="TOC2"/>
            <w:tabs>
              <w:tab w:val="right" w:leader="dot" w:pos="9350"/>
            </w:tabs>
            <w:rPr>
              <w:rFonts w:eastAsiaTheme="minorEastAsia"/>
              <w:noProof/>
            </w:rPr>
          </w:pPr>
          <w:hyperlink w:anchor="_Toc60549620" w:history="1">
            <w:r w:rsidR="004D2ADD" w:rsidRPr="00E36A7B">
              <w:rPr>
                <w:rStyle w:val="Hyperlink"/>
                <w:noProof/>
              </w:rPr>
              <w:t>Cumulative Return</w:t>
            </w:r>
            <w:r w:rsidR="004D2ADD">
              <w:rPr>
                <w:noProof/>
                <w:webHidden/>
              </w:rPr>
              <w:tab/>
            </w:r>
            <w:r w:rsidR="004D2ADD">
              <w:rPr>
                <w:noProof/>
                <w:webHidden/>
              </w:rPr>
              <w:fldChar w:fldCharType="begin"/>
            </w:r>
            <w:r w:rsidR="004D2ADD">
              <w:rPr>
                <w:noProof/>
                <w:webHidden/>
              </w:rPr>
              <w:instrText xml:space="preserve"> PAGEREF _Toc60549620 \h </w:instrText>
            </w:r>
            <w:r w:rsidR="004D2ADD">
              <w:rPr>
                <w:noProof/>
                <w:webHidden/>
              </w:rPr>
            </w:r>
            <w:r w:rsidR="004D2ADD">
              <w:rPr>
                <w:noProof/>
                <w:webHidden/>
              </w:rPr>
              <w:fldChar w:fldCharType="separate"/>
            </w:r>
            <w:r w:rsidR="004D2ADD">
              <w:rPr>
                <w:noProof/>
                <w:webHidden/>
              </w:rPr>
              <w:t>29</w:t>
            </w:r>
            <w:r w:rsidR="004D2ADD">
              <w:rPr>
                <w:noProof/>
                <w:webHidden/>
              </w:rPr>
              <w:fldChar w:fldCharType="end"/>
            </w:r>
          </w:hyperlink>
        </w:p>
        <w:p w14:paraId="750E9AD5" w14:textId="05173A13" w:rsidR="004D2ADD" w:rsidRDefault="007911A0">
          <w:pPr>
            <w:pStyle w:val="TOC2"/>
            <w:tabs>
              <w:tab w:val="right" w:leader="dot" w:pos="9350"/>
            </w:tabs>
            <w:rPr>
              <w:rFonts w:eastAsiaTheme="minorEastAsia"/>
              <w:noProof/>
            </w:rPr>
          </w:pPr>
          <w:hyperlink w:anchor="_Toc60549621" w:history="1">
            <w:r w:rsidR="004D2ADD" w:rsidRPr="00E36A7B">
              <w:rPr>
                <w:rStyle w:val="Hyperlink"/>
                <w:noProof/>
              </w:rPr>
              <w:t>Linear Regression</w:t>
            </w:r>
            <w:r w:rsidR="004D2ADD">
              <w:rPr>
                <w:noProof/>
                <w:webHidden/>
              </w:rPr>
              <w:tab/>
            </w:r>
            <w:r w:rsidR="004D2ADD">
              <w:rPr>
                <w:noProof/>
                <w:webHidden/>
              </w:rPr>
              <w:fldChar w:fldCharType="begin"/>
            </w:r>
            <w:r w:rsidR="004D2ADD">
              <w:rPr>
                <w:noProof/>
                <w:webHidden/>
              </w:rPr>
              <w:instrText xml:space="preserve"> PAGEREF _Toc60549621 \h </w:instrText>
            </w:r>
            <w:r w:rsidR="004D2ADD">
              <w:rPr>
                <w:noProof/>
                <w:webHidden/>
              </w:rPr>
            </w:r>
            <w:r w:rsidR="004D2ADD">
              <w:rPr>
                <w:noProof/>
                <w:webHidden/>
              </w:rPr>
              <w:fldChar w:fldCharType="separate"/>
            </w:r>
            <w:r w:rsidR="004D2ADD">
              <w:rPr>
                <w:noProof/>
                <w:webHidden/>
              </w:rPr>
              <w:t>30</w:t>
            </w:r>
            <w:r w:rsidR="004D2ADD">
              <w:rPr>
                <w:noProof/>
                <w:webHidden/>
              </w:rPr>
              <w:fldChar w:fldCharType="end"/>
            </w:r>
          </w:hyperlink>
        </w:p>
        <w:p w14:paraId="4C56D2A4" w14:textId="3CF1395A" w:rsidR="004D2ADD" w:rsidRDefault="007911A0">
          <w:pPr>
            <w:pStyle w:val="TOC2"/>
            <w:tabs>
              <w:tab w:val="right" w:leader="dot" w:pos="9350"/>
            </w:tabs>
            <w:rPr>
              <w:rFonts w:eastAsiaTheme="minorEastAsia"/>
              <w:noProof/>
            </w:rPr>
          </w:pPr>
          <w:hyperlink w:anchor="_Toc60549622" w:history="1">
            <w:r w:rsidR="004D2ADD" w:rsidRPr="00E36A7B">
              <w:rPr>
                <w:rStyle w:val="Hyperlink"/>
                <w:noProof/>
              </w:rPr>
              <w:t>Using LSTM For prediction</w:t>
            </w:r>
            <w:r w:rsidR="004D2ADD">
              <w:rPr>
                <w:noProof/>
                <w:webHidden/>
              </w:rPr>
              <w:tab/>
            </w:r>
            <w:r w:rsidR="004D2ADD">
              <w:rPr>
                <w:noProof/>
                <w:webHidden/>
              </w:rPr>
              <w:fldChar w:fldCharType="begin"/>
            </w:r>
            <w:r w:rsidR="004D2ADD">
              <w:rPr>
                <w:noProof/>
                <w:webHidden/>
              </w:rPr>
              <w:instrText xml:space="preserve"> PAGEREF _Toc60549622 \h </w:instrText>
            </w:r>
            <w:r w:rsidR="004D2ADD">
              <w:rPr>
                <w:noProof/>
                <w:webHidden/>
              </w:rPr>
            </w:r>
            <w:r w:rsidR="004D2ADD">
              <w:rPr>
                <w:noProof/>
                <w:webHidden/>
              </w:rPr>
              <w:fldChar w:fldCharType="separate"/>
            </w:r>
            <w:r w:rsidR="004D2ADD">
              <w:rPr>
                <w:noProof/>
                <w:webHidden/>
              </w:rPr>
              <w:t>36</w:t>
            </w:r>
            <w:r w:rsidR="004D2ADD">
              <w:rPr>
                <w:noProof/>
                <w:webHidden/>
              </w:rPr>
              <w:fldChar w:fldCharType="end"/>
            </w:r>
          </w:hyperlink>
        </w:p>
        <w:p w14:paraId="39DBC1C2" w14:textId="46C5CB19" w:rsidR="004D2ADD" w:rsidRDefault="007911A0">
          <w:pPr>
            <w:pStyle w:val="TOC2"/>
            <w:tabs>
              <w:tab w:val="right" w:leader="dot" w:pos="9350"/>
            </w:tabs>
            <w:rPr>
              <w:rFonts w:eastAsiaTheme="minorEastAsia"/>
              <w:noProof/>
            </w:rPr>
          </w:pPr>
          <w:hyperlink w:anchor="_Toc60549623" w:history="1">
            <w:r w:rsidR="004D2ADD" w:rsidRPr="00E36A7B">
              <w:rPr>
                <w:rStyle w:val="Hyperlink"/>
                <w:noProof/>
              </w:rPr>
              <w:t>Predict</w:t>
            </w:r>
            <w:r w:rsidR="004D2ADD">
              <w:rPr>
                <w:noProof/>
                <w:webHidden/>
              </w:rPr>
              <w:tab/>
            </w:r>
            <w:r w:rsidR="004D2ADD">
              <w:rPr>
                <w:noProof/>
                <w:webHidden/>
              </w:rPr>
              <w:fldChar w:fldCharType="begin"/>
            </w:r>
            <w:r w:rsidR="004D2ADD">
              <w:rPr>
                <w:noProof/>
                <w:webHidden/>
              </w:rPr>
              <w:instrText xml:space="preserve"> PAGEREF _Toc60549623 \h </w:instrText>
            </w:r>
            <w:r w:rsidR="004D2ADD">
              <w:rPr>
                <w:noProof/>
                <w:webHidden/>
              </w:rPr>
            </w:r>
            <w:r w:rsidR="004D2ADD">
              <w:rPr>
                <w:noProof/>
                <w:webHidden/>
              </w:rPr>
              <w:fldChar w:fldCharType="separate"/>
            </w:r>
            <w:r w:rsidR="004D2ADD">
              <w:rPr>
                <w:noProof/>
                <w:webHidden/>
              </w:rPr>
              <w:t>39</w:t>
            </w:r>
            <w:r w:rsidR="004D2ADD">
              <w:rPr>
                <w:noProof/>
                <w:webHidden/>
              </w:rPr>
              <w:fldChar w:fldCharType="end"/>
            </w:r>
          </w:hyperlink>
        </w:p>
        <w:p w14:paraId="3EA503B2" w14:textId="13B37893" w:rsidR="004D2ADD" w:rsidRDefault="007911A0">
          <w:pPr>
            <w:pStyle w:val="TOC1"/>
            <w:tabs>
              <w:tab w:val="right" w:leader="dot" w:pos="9350"/>
            </w:tabs>
            <w:rPr>
              <w:rFonts w:eastAsiaTheme="minorEastAsia"/>
              <w:noProof/>
            </w:rPr>
          </w:pPr>
          <w:hyperlink w:anchor="_Toc60549624" w:history="1">
            <w:r w:rsidR="004D2ADD" w:rsidRPr="00E36A7B">
              <w:rPr>
                <w:rStyle w:val="Hyperlink"/>
                <w:noProof/>
              </w:rPr>
              <w:t>Conclusion</w:t>
            </w:r>
            <w:r w:rsidR="004D2ADD">
              <w:rPr>
                <w:noProof/>
                <w:webHidden/>
              </w:rPr>
              <w:tab/>
            </w:r>
            <w:r w:rsidR="004D2ADD">
              <w:rPr>
                <w:noProof/>
                <w:webHidden/>
              </w:rPr>
              <w:fldChar w:fldCharType="begin"/>
            </w:r>
            <w:r w:rsidR="004D2ADD">
              <w:rPr>
                <w:noProof/>
                <w:webHidden/>
              </w:rPr>
              <w:instrText xml:space="preserve"> PAGEREF _Toc60549624 \h </w:instrText>
            </w:r>
            <w:r w:rsidR="004D2ADD">
              <w:rPr>
                <w:noProof/>
                <w:webHidden/>
              </w:rPr>
            </w:r>
            <w:r w:rsidR="004D2ADD">
              <w:rPr>
                <w:noProof/>
                <w:webHidden/>
              </w:rPr>
              <w:fldChar w:fldCharType="separate"/>
            </w:r>
            <w:r w:rsidR="004D2ADD">
              <w:rPr>
                <w:noProof/>
                <w:webHidden/>
              </w:rPr>
              <w:t>44</w:t>
            </w:r>
            <w:r w:rsidR="004D2ADD">
              <w:rPr>
                <w:noProof/>
                <w:webHidden/>
              </w:rPr>
              <w:fldChar w:fldCharType="end"/>
            </w:r>
          </w:hyperlink>
        </w:p>
        <w:p w14:paraId="65EB5B0C" w14:textId="5B8BA3CC" w:rsidR="006317B0" w:rsidRDefault="006317B0">
          <w:r>
            <w:rPr>
              <w:b/>
              <w:bCs/>
              <w:noProof/>
            </w:rPr>
            <w:fldChar w:fldCharType="end"/>
          </w:r>
        </w:p>
      </w:sdtContent>
    </w:sdt>
    <w:p w14:paraId="7EFDA9CA" w14:textId="3F1690F1" w:rsidR="006B4685" w:rsidRPr="006B4685" w:rsidRDefault="006B4685" w:rsidP="006B4685">
      <w:pPr>
        <w:pStyle w:val="Heading1"/>
        <w:ind w:left="426" w:right="429"/>
        <w:jc w:val="center"/>
        <w:rPr>
          <w:sz w:val="32"/>
          <w:szCs w:val="32"/>
        </w:rPr>
      </w:pPr>
      <w:bookmarkStart w:id="1" w:name="_Toc60424488"/>
      <w:bookmarkStart w:id="2" w:name="_Toc60425499"/>
      <w:bookmarkStart w:id="3" w:name="_Toc60549595"/>
      <w:bookmarkStart w:id="4" w:name="_Toc60424487"/>
      <w:bookmarkStart w:id="5" w:name="_Toc60425498"/>
      <w:r w:rsidRPr="006B4685">
        <w:rPr>
          <w:sz w:val="32"/>
          <w:szCs w:val="32"/>
        </w:rPr>
        <w:lastRenderedPageBreak/>
        <w:t>ABSTRACT</w:t>
      </w:r>
      <w:bookmarkEnd w:id="1"/>
      <w:bookmarkEnd w:id="2"/>
      <w:bookmarkEnd w:id="3"/>
    </w:p>
    <w:p w14:paraId="6467B11A" w14:textId="594A2DBC" w:rsidR="006B4685" w:rsidRPr="00FF1029" w:rsidRDefault="006B4685" w:rsidP="006B4685">
      <w:pPr>
        <w:ind w:left="426" w:right="429"/>
        <w:jc w:val="both"/>
        <w:rPr>
          <w:sz w:val="24"/>
          <w:szCs w:val="24"/>
        </w:rPr>
      </w:pPr>
      <w:r w:rsidRPr="00FF1029">
        <w:rPr>
          <w:sz w:val="24"/>
          <w:szCs w:val="24"/>
        </w:rPr>
        <w:t xml:space="preserve">Artificial Intelligence has advanced impressively on account </w:t>
      </w:r>
      <w:proofErr w:type="gramStart"/>
      <w:r w:rsidRPr="00FF1029">
        <w:rPr>
          <w:sz w:val="24"/>
          <w:szCs w:val="24"/>
        </w:rPr>
        <w:t>that inventors</w:t>
      </w:r>
      <w:proofErr w:type="gramEnd"/>
      <w:r w:rsidRPr="00FF1029">
        <w:rPr>
          <w:sz w:val="24"/>
          <w:szCs w:val="24"/>
        </w:rPr>
        <w:t xml:space="preserve"> started out tampering with its capability. Many consider that the use for AI </w:t>
      </w:r>
      <w:r>
        <w:rPr>
          <w:sz w:val="24"/>
          <w:szCs w:val="24"/>
        </w:rPr>
        <w:t>is best</w:t>
      </w:r>
      <w:r w:rsidRPr="00FF1029">
        <w:rPr>
          <w:sz w:val="24"/>
          <w:szCs w:val="24"/>
        </w:rPr>
        <w:t xml:space="preserve"> in the field of financial market hypothesis. </w:t>
      </w:r>
      <w:r>
        <w:rPr>
          <w:sz w:val="24"/>
          <w:szCs w:val="24"/>
        </w:rPr>
        <w:t>T</w:t>
      </w:r>
      <w:r w:rsidRPr="00FF1029">
        <w:rPr>
          <w:sz w:val="24"/>
          <w:szCs w:val="24"/>
        </w:rPr>
        <w:t xml:space="preserve">echnology may be used </w:t>
      </w:r>
      <w:proofErr w:type="gramStart"/>
      <w:r w:rsidRPr="00FF1029">
        <w:rPr>
          <w:sz w:val="24"/>
          <w:szCs w:val="24"/>
        </w:rPr>
        <w:t>both to make our lives higher or</w:t>
      </w:r>
      <w:proofErr w:type="gramEnd"/>
      <w:r w:rsidRPr="00FF1029">
        <w:rPr>
          <w:sz w:val="24"/>
          <w:szCs w:val="24"/>
        </w:rPr>
        <w:t xml:space="preserve"> make cash. The stock alternate marketplace is the most volatile and most dynamic of all. </w:t>
      </w:r>
      <w:proofErr w:type="gramStart"/>
      <w:r w:rsidRPr="00FF1029">
        <w:rPr>
          <w:sz w:val="24"/>
          <w:szCs w:val="24"/>
        </w:rPr>
        <w:t>unique</w:t>
      </w:r>
      <w:proofErr w:type="gramEnd"/>
      <w:r w:rsidRPr="00FF1029">
        <w:rPr>
          <w:sz w:val="24"/>
          <w:szCs w:val="24"/>
        </w:rPr>
        <w:t xml:space="preserve"> care must be exercised in shopping for and selling of shares from different businesses or companies. The chance of losing the stocks and acquiring blessings via the shares are </w:t>
      </w:r>
      <w:r>
        <w:rPr>
          <w:sz w:val="24"/>
          <w:szCs w:val="24"/>
        </w:rPr>
        <w:t>less, if not careful</w:t>
      </w:r>
      <w:r w:rsidRPr="00FF1029">
        <w:rPr>
          <w:sz w:val="24"/>
          <w:szCs w:val="24"/>
        </w:rPr>
        <w:t xml:space="preserve">. Artificial Intelligence has the capability to </w:t>
      </w:r>
      <w:r>
        <w:rPr>
          <w:sz w:val="24"/>
          <w:szCs w:val="24"/>
        </w:rPr>
        <w:t xml:space="preserve">predict the company’s profit margin and financial issue. In this project we are building an AI program that help in predicting the share price of the major company’s such as Amazon, </w:t>
      </w:r>
      <w:r w:rsidR="00E16C18">
        <w:rPr>
          <w:sz w:val="24"/>
          <w:szCs w:val="24"/>
        </w:rPr>
        <w:t>Google,</w:t>
      </w:r>
      <w:r>
        <w:rPr>
          <w:sz w:val="24"/>
          <w:szCs w:val="24"/>
        </w:rPr>
        <w:t xml:space="preserve"> and Facebook. And we will be training and testing our model using linear Regression as well as the </w:t>
      </w:r>
      <w:r w:rsidR="00E16C18">
        <w:rPr>
          <w:sz w:val="24"/>
          <w:szCs w:val="24"/>
        </w:rPr>
        <w:t>LSTM (</w:t>
      </w:r>
      <w:r>
        <w:rPr>
          <w:sz w:val="24"/>
          <w:szCs w:val="24"/>
        </w:rPr>
        <w:t xml:space="preserve">Long </w:t>
      </w:r>
      <w:r w:rsidR="00E16C18">
        <w:rPr>
          <w:sz w:val="24"/>
          <w:szCs w:val="24"/>
        </w:rPr>
        <w:t>Short-Term</w:t>
      </w:r>
      <w:r>
        <w:rPr>
          <w:sz w:val="24"/>
          <w:szCs w:val="24"/>
        </w:rPr>
        <w:t xml:space="preserve"> Memory) model. </w:t>
      </w:r>
    </w:p>
    <w:p w14:paraId="5AC47680" w14:textId="061108D9" w:rsidR="009668CE" w:rsidRPr="007863A2" w:rsidRDefault="009668CE" w:rsidP="005B563E">
      <w:pPr>
        <w:pStyle w:val="Heading1"/>
        <w:jc w:val="both"/>
      </w:pPr>
      <w:bookmarkStart w:id="6" w:name="_Toc60549596"/>
      <w:r w:rsidRPr="007863A2">
        <w:t>Introduction</w:t>
      </w:r>
      <w:bookmarkEnd w:id="4"/>
      <w:bookmarkEnd w:id="5"/>
      <w:bookmarkEnd w:id="6"/>
    </w:p>
    <w:p w14:paraId="0F93718F" w14:textId="0BCCB4E7" w:rsidR="009668CE" w:rsidRDefault="006B4685" w:rsidP="005B563E">
      <w:pPr>
        <w:jc w:val="both"/>
        <w:rPr>
          <w:sz w:val="24"/>
          <w:szCs w:val="24"/>
        </w:rPr>
      </w:pPr>
      <w:r>
        <w:rPr>
          <w:sz w:val="24"/>
          <w:szCs w:val="24"/>
        </w:rPr>
        <w:t xml:space="preserve">There are many factors to keep in mind when predicting the stock price, because stock price market </w:t>
      </w:r>
      <w:r w:rsidR="00E16C18">
        <w:rPr>
          <w:sz w:val="24"/>
          <w:szCs w:val="24"/>
        </w:rPr>
        <w:t xml:space="preserve">is not only influenced by the performance of the company but also by the sentimental and the support of the major shareholders of the company. </w:t>
      </w:r>
      <w:r w:rsidR="009668CE" w:rsidRPr="00FF1029">
        <w:rPr>
          <w:sz w:val="24"/>
          <w:szCs w:val="24"/>
        </w:rPr>
        <w:t xml:space="preserve">Stock market prediction is certainly a difficult undertaking due to the fact </w:t>
      </w:r>
      <w:proofErr w:type="gramStart"/>
      <w:r w:rsidR="009668CE" w:rsidRPr="00FF1029">
        <w:rPr>
          <w:sz w:val="24"/>
          <w:szCs w:val="24"/>
        </w:rPr>
        <w:t>do’s</w:t>
      </w:r>
      <w:proofErr w:type="gramEnd"/>
      <w:r w:rsidR="009668CE" w:rsidRPr="00FF1029">
        <w:rPr>
          <w:sz w:val="24"/>
          <w:szCs w:val="24"/>
        </w:rPr>
        <w:t xml:space="preserve"> and don’ts are very applicable issue on this connection.  Pulling out profit from stock marketplace prediction at the moment are genuinely possible with the advent of artificial intelligence thru which researchers may additionally strive with different strategies In reference to economic records which substantially performs </w:t>
      </w:r>
      <w:proofErr w:type="spellStart"/>
      <w:r w:rsidR="009668CE" w:rsidRPr="00FF1029">
        <w:rPr>
          <w:sz w:val="24"/>
          <w:szCs w:val="24"/>
        </w:rPr>
        <w:t>a</w:t>
      </w:r>
      <w:proofErr w:type="spellEnd"/>
      <w:r w:rsidR="009668CE" w:rsidRPr="00FF1029">
        <w:rPr>
          <w:sz w:val="24"/>
          <w:szCs w:val="24"/>
        </w:rPr>
        <w:t xml:space="preserve"> essential position for generating an awesome selection on the idea of the available benchmarks. AS an investor it’s a bold assignment to totally depend upon a </w:t>
      </w:r>
      <w:r w:rsidR="00532349" w:rsidRPr="00FF1029">
        <w:rPr>
          <w:sz w:val="24"/>
          <w:szCs w:val="24"/>
        </w:rPr>
        <w:t>brand-new</w:t>
      </w:r>
      <w:r w:rsidR="009668CE" w:rsidRPr="00FF1029">
        <w:rPr>
          <w:sz w:val="24"/>
          <w:szCs w:val="24"/>
        </w:rPr>
        <w:t xml:space="preserve"> technology like Artificial Intelligence (AI) for the prediction of stock market. Stock trading ability can be computed with economic commercial enterprise out of the available assets that is </w:t>
      </w:r>
      <w:r w:rsidR="00532349" w:rsidRPr="00FF1029">
        <w:rPr>
          <w:sz w:val="24"/>
          <w:szCs w:val="24"/>
        </w:rPr>
        <w:t>primarily</w:t>
      </w:r>
      <w:r w:rsidR="009668CE" w:rsidRPr="00FF1029">
        <w:rPr>
          <w:sz w:val="24"/>
          <w:szCs w:val="24"/>
        </w:rPr>
        <w:t xml:space="preserve"> based on monetary records. Fear, greed, </w:t>
      </w:r>
      <w:r w:rsidR="00532349" w:rsidRPr="00FF1029">
        <w:rPr>
          <w:sz w:val="24"/>
          <w:szCs w:val="24"/>
        </w:rPr>
        <w:t>threats,</w:t>
      </w:r>
      <w:r w:rsidR="009668CE" w:rsidRPr="00FF1029">
        <w:rPr>
          <w:sz w:val="24"/>
          <w:szCs w:val="24"/>
        </w:rPr>
        <w:t xml:space="preserve"> and all different human emotions shall never play any sort of role at the same time as predicting stock market trends within the case of Artificial Intelligence (AI). Algorithmic technique for growing A complete package deal based at the predictions as well as preceding facts evaluation at the moment are trending Only due to the fact the </w:t>
      </w:r>
      <w:r w:rsidR="00532349" w:rsidRPr="00FF1029">
        <w:rPr>
          <w:sz w:val="24"/>
          <w:szCs w:val="24"/>
        </w:rPr>
        <w:t>system dependency</w:t>
      </w:r>
      <w:r w:rsidR="009668CE" w:rsidRPr="00FF1029">
        <w:rPr>
          <w:sz w:val="24"/>
          <w:szCs w:val="24"/>
        </w:rPr>
        <w:t xml:space="preserve"> of humans.  Virtually infinite opportunities for acquiring increasingly profits out of the invested cash are the high concerns of an individual’s and that is what AI </w:t>
      </w:r>
      <w:r w:rsidR="00532349" w:rsidRPr="00FF1029">
        <w:rPr>
          <w:sz w:val="24"/>
          <w:szCs w:val="24"/>
        </w:rPr>
        <w:t>now</w:t>
      </w:r>
      <w:r w:rsidR="009668CE" w:rsidRPr="00FF1029">
        <w:rPr>
          <w:sz w:val="24"/>
          <w:szCs w:val="24"/>
        </w:rPr>
        <w:t xml:space="preserve"> are doing </w:t>
      </w:r>
      <w:r w:rsidR="005B563E" w:rsidRPr="00FF1029">
        <w:rPr>
          <w:sz w:val="24"/>
          <w:szCs w:val="24"/>
        </w:rPr>
        <w:t>with algorithmic</w:t>
      </w:r>
      <w:r w:rsidR="009668CE" w:rsidRPr="00FF1029">
        <w:rPr>
          <w:sz w:val="24"/>
          <w:szCs w:val="24"/>
        </w:rPr>
        <w:t xml:space="preserve"> trading.</w:t>
      </w:r>
    </w:p>
    <w:p w14:paraId="4C219EC4" w14:textId="05C553C9" w:rsidR="00E16C18" w:rsidRPr="00FF1029" w:rsidRDefault="00E16C18" w:rsidP="00E16C18">
      <w:pPr>
        <w:jc w:val="both"/>
        <w:rPr>
          <w:sz w:val="24"/>
          <w:szCs w:val="24"/>
        </w:rPr>
      </w:pPr>
      <w:r>
        <w:rPr>
          <w:sz w:val="24"/>
          <w:szCs w:val="24"/>
        </w:rPr>
        <w:t>Stock Market</w:t>
      </w:r>
      <w:r w:rsidRPr="00FF1029">
        <w:rPr>
          <w:sz w:val="24"/>
          <w:szCs w:val="24"/>
        </w:rPr>
        <w:t xml:space="preserve"> is </w:t>
      </w:r>
      <w:r w:rsidR="007911A0" w:rsidRPr="00FF1029">
        <w:rPr>
          <w:sz w:val="24"/>
          <w:szCs w:val="24"/>
        </w:rPr>
        <w:t>a place where buying and selling of a share takes</w:t>
      </w:r>
      <w:r w:rsidRPr="00FF1029">
        <w:rPr>
          <w:sz w:val="24"/>
          <w:szCs w:val="24"/>
        </w:rPr>
        <w:t xml:space="preserve"> place for listed companies. Stock exchange is basically a bridge between buyers and sellers of the shares</w:t>
      </w:r>
      <w:r w:rsidRPr="00D113A5">
        <w:rPr>
          <w:i/>
          <w:iCs/>
          <w:sz w:val="28"/>
          <w:szCs w:val="28"/>
        </w:rPr>
        <w:t>.</w:t>
      </w:r>
      <w:r>
        <w:rPr>
          <w:rFonts w:asciiTheme="majorHAnsi" w:eastAsiaTheme="majorEastAsia" w:hAnsiTheme="majorHAnsi" w:cstheme="majorBidi"/>
          <w:b/>
          <w:bCs/>
          <w:color w:val="4F81BD" w:themeColor="accent1"/>
          <w:sz w:val="26"/>
          <w:szCs w:val="26"/>
        </w:rPr>
        <w:t xml:space="preserve"> </w:t>
      </w:r>
      <w:r w:rsidRPr="00FF1029">
        <w:rPr>
          <w:sz w:val="24"/>
          <w:szCs w:val="24"/>
        </w:rPr>
        <w:t>It helps companies to improve their financial condition. Help individuals to create personal wealth. It serves as a symbol of states economic status. Increase investment. It helps to determine the future value of any company stock and other financial issues.</w:t>
      </w:r>
    </w:p>
    <w:p w14:paraId="5789A8DA" w14:textId="77777777" w:rsidR="009668CE" w:rsidRPr="00254F62" w:rsidRDefault="009668CE" w:rsidP="00254F62">
      <w:pPr>
        <w:pStyle w:val="Heading1"/>
        <w:rPr>
          <w:sz w:val="32"/>
        </w:rPr>
      </w:pPr>
      <w:bookmarkStart w:id="7" w:name="_Toc60424489"/>
      <w:bookmarkStart w:id="8" w:name="_Toc60425500"/>
      <w:bookmarkStart w:id="9" w:name="_Toc60549597"/>
      <w:r w:rsidRPr="00254F62">
        <w:rPr>
          <w:sz w:val="32"/>
        </w:rPr>
        <w:lastRenderedPageBreak/>
        <w:t>Prediction Concept</w:t>
      </w:r>
      <w:bookmarkEnd w:id="7"/>
      <w:bookmarkEnd w:id="8"/>
      <w:bookmarkEnd w:id="9"/>
    </w:p>
    <w:p w14:paraId="7C8C7C90" w14:textId="0A286A0B" w:rsidR="00503F02" w:rsidRDefault="009668CE" w:rsidP="00E16C18">
      <w:pPr>
        <w:jc w:val="both"/>
      </w:pPr>
      <w:r w:rsidRPr="00FF1029">
        <w:rPr>
          <w:sz w:val="24"/>
          <w:szCs w:val="24"/>
        </w:rPr>
        <w:t xml:space="preserve">The possible market prediction goal may be the future stock rate or the volatility of the expenses or market trend. </w:t>
      </w:r>
      <w:r w:rsidR="005B563E" w:rsidRPr="00FF1029">
        <w:rPr>
          <w:sz w:val="24"/>
          <w:szCs w:val="24"/>
        </w:rPr>
        <w:t>The</w:t>
      </w:r>
      <w:r w:rsidRPr="00FF1029">
        <w:rPr>
          <w:sz w:val="24"/>
          <w:szCs w:val="24"/>
        </w:rPr>
        <w:t xml:space="preserve"> usage of this prediction developer holds two exceptional varieties of predictions like Dummy and actual time predictions </w:t>
      </w:r>
      <w:r w:rsidR="00FF1029" w:rsidRPr="00FF1029">
        <w:rPr>
          <w:sz w:val="24"/>
          <w:szCs w:val="24"/>
        </w:rPr>
        <w:t>i.e.,</w:t>
      </w:r>
      <w:r w:rsidRPr="00FF1029">
        <w:rPr>
          <w:sz w:val="24"/>
          <w:szCs w:val="24"/>
        </w:rPr>
        <w:t xml:space="preserve"> used in stock market system. In Dummy prediction we outline some policies and are predict the future of stocks by way of calculating common fee.</w:t>
      </w:r>
      <w:r w:rsidR="00E16C18">
        <w:rPr>
          <w:sz w:val="24"/>
          <w:szCs w:val="24"/>
        </w:rPr>
        <w:t xml:space="preserve"> The prediction method that we are going to use is the AI recurrent neural network called Long </w:t>
      </w:r>
      <w:r w:rsidR="003B20BD">
        <w:rPr>
          <w:sz w:val="24"/>
          <w:szCs w:val="24"/>
        </w:rPr>
        <w:t>Short-term</w:t>
      </w:r>
      <w:r w:rsidR="00E16C18">
        <w:rPr>
          <w:sz w:val="24"/>
          <w:szCs w:val="24"/>
        </w:rPr>
        <w:t xml:space="preserve"> Memory (LSTM) to predict the closing percentage of the organization using their previously recorded data.</w:t>
      </w:r>
      <w:r w:rsidR="00503F02">
        <w:t xml:space="preserve"> </w:t>
      </w:r>
    </w:p>
    <w:p w14:paraId="4404DA25" w14:textId="77777777" w:rsidR="009668CE" w:rsidRPr="007863A2" w:rsidRDefault="009668CE" w:rsidP="00254F62">
      <w:pPr>
        <w:pStyle w:val="Heading1"/>
      </w:pPr>
      <w:bookmarkStart w:id="10" w:name="_Toc60424490"/>
      <w:bookmarkStart w:id="11" w:name="_Toc60425501"/>
      <w:bookmarkStart w:id="12" w:name="_Toc60549598"/>
      <w:r w:rsidRPr="007863A2">
        <w:t>False prediction</w:t>
      </w:r>
      <w:bookmarkEnd w:id="10"/>
      <w:bookmarkEnd w:id="11"/>
      <w:bookmarkEnd w:id="12"/>
    </w:p>
    <w:p w14:paraId="09319FAD" w14:textId="77777777" w:rsidR="009668CE" w:rsidRPr="00FF1029" w:rsidRDefault="009668CE" w:rsidP="005B563E">
      <w:pPr>
        <w:jc w:val="both"/>
        <w:rPr>
          <w:sz w:val="24"/>
          <w:szCs w:val="24"/>
        </w:rPr>
      </w:pPr>
      <w:r w:rsidRPr="00FF1029">
        <w:rPr>
          <w:sz w:val="24"/>
          <w:szCs w:val="24"/>
        </w:rPr>
        <w:t xml:space="preserve">It is possible for a program to predict wrong because it is not working on real time it is based on previous records so it might be possible that on the time of prediction share price of a xyz company is high as per system prediction according to previous record but on ground the reality might be different. </w:t>
      </w:r>
    </w:p>
    <w:p w14:paraId="2FFAD029" w14:textId="77777777" w:rsidR="009668CE" w:rsidRDefault="009668CE" w:rsidP="00254F62">
      <w:pPr>
        <w:pStyle w:val="Heading1"/>
      </w:pPr>
      <w:bookmarkStart w:id="13" w:name="_Toc60425502"/>
      <w:bookmarkStart w:id="14" w:name="_Toc60549599"/>
      <w:r>
        <w:t>Conditions because of which predictions can be false</w:t>
      </w:r>
      <w:bookmarkEnd w:id="13"/>
      <w:bookmarkEnd w:id="14"/>
    </w:p>
    <w:p w14:paraId="441086B7" w14:textId="77777777" w:rsidR="009668CE" w:rsidRPr="00FF1029" w:rsidRDefault="009668CE" w:rsidP="005B563E">
      <w:pPr>
        <w:pStyle w:val="ListParagraph"/>
        <w:numPr>
          <w:ilvl w:val="0"/>
          <w:numId w:val="9"/>
        </w:numPr>
        <w:jc w:val="both"/>
        <w:rPr>
          <w:rFonts w:cstheme="minorHAnsi"/>
          <w:sz w:val="24"/>
          <w:szCs w:val="24"/>
        </w:rPr>
      </w:pPr>
      <w:r w:rsidRPr="00FF1029">
        <w:rPr>
          <w:rFonts w:cstheme="minorHAnsi"/>
          <w:sz w:val="24"/>
          <w:szCs w:val="24"/>
        </w:rPr>
        <w:t>Country’s financial condition at the time of record gathering and at the time of prediction.</w:t>
      </w:r>
    </w:p>
    <w:p w14:paraId="490D01CE" w14:textId="77777777" w:rsidR="009668CE" w:rsidRPr="00FF1029" w:rsidRDefault="005B563E" w:rsidP="005B563E">
      <w:pPr>
        <w:pStyle w:val="ListParagraph"/>
        <w:numPr>
          <w:ilvl w:val="0"/>
          <w:numId w:val="9"/>
        </w:numPr>
        <w:jc w:val="both"/>
        <w:rPr>
          <w:rFonts w:cstheme="minorHAnsi"/>
          <w:sz w:val="24"/>
          <w:szCs w:val="24"/>
        </w:rPr>
      </w:pPr>
      <w:r w:rsidRPr="00FF1029">
        <w:rPr>
          <w:rFonts w:cstheme="minorHAnsi"/>
          <w:sz w:val="24"/>
          <w:szCs w:val="24"/>
        </w:rPr>
        <w:t>Market environment at the time of records collection and at the time of prediction making.</w:t>
      </w:r>
    </w:p>
    <w:p w14:paraId="130B282F" w14:textId="77777777" w:rsidR="005B563E" w:rsidRPr="00FF1029" w:rsidRDefault="005B563E" w:rsidP="005B563E">
      <w:pPr>
        <w:pStyle w:val="ListParagraph"/>
        <w:numPr>
          <w:ilvl w:val="0"/>
          <w:numId w:val="9"/>
        </w:numPr>
        <w:jc w:val="both"/>
        <w:rPr>
          <w:rFonts w:cstheme="minorHAnsi"/>
          <w:sz w:val="24"/>
          <w:szCs w:val="24"/>
        </w:rPr>
      </w:pPr>
      <w:r w:rsidRPr="00FF1029">
        <w:rPr>
          <w:rFonts w:cstheme="minorHAnsi"/>
          <w:sz w:val="24"/>
          <w:szCs w:val="24"/>
        </w:rPr>
        <w:t>Country’s overall situation of peace.</w:t>
      </w:r>
    </w:p>
    <w:p w14:paraId="2E115F94" w14:textId="38F4505C" w:rsidR="005B563E" w:rsidRPr="00FF1029" w:rsidRDefault="005B563E" w:rsidP="005B563E">
      <w:pPr>
        <w:pStyle w:val="ListParagraph"/>
        <w:numPr>
          <w:ilvl w:val="0"/>
          <w:numId w:val="9"/>
        </w:numPr>
        <w:jc w:val="both"/>
        <w:rPr>
          <w:rFonts w:cstheme="minorHAnsi"/>
          <w:sz w:val="24"/>
          <w:szCs w:val="24"/>
        </w:rPr>
      </w:pPr>
      <w:r w:rsidRPr="00FF1029">
        <w:rPr>
          <w:rFonts w:cstheme="minorHAnsi"/>
          <w:sz w:val="24"/>
          <w:szCs w:val="24"/>
        </w:rPr>
        <w:t xml:space="preserve">The condition of a company financial status is most important for accuracy because if the financial condition of a company was good at the time of record gathering and now at the time of prediction it becomes poor than </w:t>
      </w:r>
      <w:r w:rsidR="00532349" w:rsidRPr="00FF1029">
        <w:rPr>
          <w:rFonts w:cstheme="minorHAnsi"/>
          <w:sz w:val="24"/>
          <w:szCs w:val="24"/>
        </w:rPr>
        <w:t>our</w:t>
      </w:r>
      <w:r w:rsidRPr="00FF1029">
        <w:rPr>
          <w:rFonts w:cstheme="minorHAnsi"/>
          <w:sz w:val="24"/>
          <w:szCs w:val="24"/>
        </w:rPr>
        <w:t xml:space="preserve"> program is working on the basis of records so it will predict company’s share prices will go up but according to ground realities it will go down. </w:t>
      </w:r>
      <w:r w:rsidR="00532349" w:rsidRPr="00FF1029">
        <w:rPr>
          <w:rFonts w:cstheme="minorHAnsi"/>
          <w:sz w:val="24"/>
          <w:szCs w:val="24"/>
        </w:rPr>
        <w:t>So,</w:t>
      </w:r>
      <w:r w:rsidRPr="00FF1029">
        <w:rPr>
          <w:rFonts w:cstheme="minorHAnsi"/>
          <w:sz w:val="24"/>
          <w:szCs w:val="24"/>
        </w:rPr>
        <w:t xml:space="preserve"> the marketing sense of a trader is also important because our system can only predict according to previous facts and figures it does not work on real time.</w:t>
      </w:r>
    </w:p>
    <w:p w14:paraId="6B8C75B3" w14:textId="77777777" w:rsidR="005B563E" w:rsidRPr="00FF1029" w:rsidRDefault="005B563E" w:rsidP="005B563E">
      <w:pPr>
        <w:pStyle w:val="ListParagraph"/>
        <w:numPr>
          <w:ilvl w:val="0"/>
          <w:numId w:val="9"/>
        </w:numPr>
        <w:jc w:val="both"/>
        <w:rPr>
          <w:rFonts w:cstheme="minorHAnsi"/>
          <w:sz w:val="24"/>
          <w:szCs w:val="24"/>
        </w:rPr>
      </w:pPr>
      <w:r w:rsidRPr="00FF1029">
        <w:rPr>
          <w:rFonts w:cstheme="minorHAnsi"/>
          <w:sz w:val="24"/>
          <w:szCs w:val="24"/>
        </w:rPr>
        <w:t xml:space="preserve">Many other reasons.  </w:t>
      </w:r>
    </w:p>
    <w:p w14:paraId="068C3211" w14:textId="77777777" w:rsidR="009668CE" w:rsidRDefault="009668CE" w:rsidP="005B563E">
      <w:pPr>
        <w:jc w:val="both"/>
        <w:rPr>
          <w:i/>
          <w:iCs/>
        </w:rPr>
      </w:pPr>
    </w:p>
    <w:p w14:paraId="41D1530F" w14:textId="5B36DA03" w:rsidR="00970629" w:rsidRPr="00350CDB" w:rsidRDefault="00970629" w:rsidP="00350CDB">
      <w:pPr>
        <w:pStyle w:val="Heading1"/>
        <w:rPr>
          <w:sz w:val="32"/>
          <w:szCs w:val="32"/>
        </w:rPr>
      </w:pPr>
      <w:bookmarkStart w:id="15" w:name="_Toc60549600"/>
      <w:r w:rsidRPr="00350CDB">
        <w:rPr>
          <w:sz w:val="32"/>
          <w:szCs w:val="32"/>
        </w:rPr>
        <w:lastRenderedPageBreak/>
        <w:t>Libraries</w:t>
      </w:r>
      <w:bookmarkEnd w:id="15"/>
    </w:p>
    <w:p w14:paraId="5E47F757" w14:textId="2FBBF698" w:rsidR="00350CDB" w:rsidRPr="00350CDB" w:rsidRDefault="00350CDB" w:rsidP="00350CDB">
      <w:pPr>
        <w:pStyle w:val="Heading2"/>
        <w:rPr>
          <w:sz w:val="28"/>
          <w:szCs w:val="28"/>
        </w:rPr>
      </w:pPr>
      <w:bookmarkStart w:id="16" w:name="_Toc60549601"/>
      <w:r w:rsidRPr="00350CDB">
        <w:rPr>
          <w:sz w:val="28"/>
          <w:szCs w:val="28"/>
        </w:rPr>
        <w:t>For Dataset analysis &amp; Graph plotting</w:t>
      </w:r>
      <w:bookmarkEnd w:id="16"/>
    </w:p>
    <w:tbl>
      <w:tblPr>
        <w:tblW w:w="9880" w:type="dxa"/>
        <w:tblLook w:val="04A0" w:firstRow="1" w:lastRow="0" w:firstColumn="1" w:lastColumn="0" w:noHBand="0" w:noVBand="1"/>
      </w:tblPr>
      <w:tblGrid>
        <w:gridCol w:w="3183"/>
        <w:gridCol w:w="6697"/>
      </w:tblGrid>
      <w:tr w:rsidR="00350CDB" w14:paraId="368AB390" w14:textId="77777777" w:rsidTr="00350CDB">
        <w:trPr>
          <w:trHeight w:val="676"/>
        </w:trPr>
        <w:tc>
          <w:tcPr>
            <w:tcW w:w="3183" w:type="dxa"/>
            <w:vAlign w:val="center"/>
          </w:tcPr>
          <w:p w14:paraId="677698B8" w14:textId="77777777" w:rsidR="00350CDB" w:rsidRPr="006C3BE8" w:rsidRDefault="00350CDB" w:rsidP="009C599C">
            <w:pPr>
              <w:jc w:val="center"/>
              <w:rPr>
                <w:b/>
                <w:bCs/>
                <w:sz w:val="28"/>
                <w:szCs w:val="28"/>
              </w:rPr>
            </w:pPr>
            <w:r>
              <w:rPr>
                <w:b/>
                <w:bCs/>
                <w:sz w:val="28"/>
                <w:szCs w:val="28"/>
              </w:rPr>
              <w:t>Import</w:t>
            </w:r>
          </w:p>
        </w:tc>
        <w:tc>
          <w:tcPr>
            <w:tcW w:w="6697" w:type="dxa"/>
            <w:vAlign w:val="center"/>
          </w:tcPr>
          <w:p w14:paraId="30834214" w14:textId="77777777" w:rsidR="00350CDB" w:rsidRPr="006C3BE8" w:rsidRDefault="00350CDB" w:rsidP="009C599C">
            <w:pPr>
              <w:jc w:val="center"/>
              <w:rPr>
                <w:b/>
                <w:bCs/>
                <w:sz w:val="28"/>
                <w:szCs w:val="28"/>
              </w:rPr>
            </w:pPr>
            <w:r w:rsidRPr="006C3BE8">
              <w:rPr>
                <w:b/>
                <w:bCs/>
                <w:sz w:val="28"/>
                <w:szCs w:val="28"/>
              </w:rPr>
              <w:t>Purpose</w:t>
            </w:r>
          </w:p>
        </w:tc>
      </w:tr>
      <w:tr w:rsidR="00350CDB" w14:paraId="14F86D66" w14:textId="77777777" w:rsidTr="00350CDB">
        <w:trPr>
          <w:trHeight w:val="640"/>
        </w:trPr>
        <w:tc>
          <w:tcPr>
            <w:tcW w:w="3183" w:type="dxa"/>
            <w:vAlign w:val="center"/>
          </w:tcPr>
          <w:p w14:paraId="02175AEE" w14:textId="1B2036A1" w:rsidR="00350CDB" w:rsidRDefault="00350CDB" w:rsidP="009C599C">
            <w:pPr>
              <w:jc w:val="center"/>
            </w:pPr>
            <w:proofErr w:type="spellStart"/>
            <w:r>
              <w:t>Plotly</w:t>
            </w:r>
            <w:proofErr w:type="spellEnd"/>
          </w:p>
        </w:tc>
        <w:tc>
          <w:tcPr>
            <w:tcW w:w="6697" w:type="dxa"/>
            <w:vAlign w:val="center"/>
          </w:tcPr>
          <w:p w14:paraId="32918DC4" w14:textId="52671B9E" w:rsidR="00350CDB" w:rsidRDefault="00350CDB" w:rsidP="00350CDB">
            <w:pPr>
              <w:jc w:val="both"/>
            </w:pPr>
            <w:r>
              <w:t>For implementing linear regression graphs</w:t>
            </w:r>
          </w:p>
        </w:tc>
      </w:tr>
      <w:tr w:rsidR="00350CDB" w14:paraId="68F7ADCC" w14:textId="77777777" w:rsidTr="00350CDB">
        <w:trPr>
          <w:trHeight w:val="676"/>
        </w:trPr>
        <w:tc>
          <w:tcPr>
            <w:tcW w:w="3183" w:type="dxa"/>
            <w:vAlign w:val="center"/>
          </w:tcPr>
          <w:p w14:paraId="1989A9B0" w14:textId="46E9D5A9" w:rsidR="00350CDB" w:rsidRDefault="00350CDB" w:rsidP="009C599C">
            <w:pPr>
              <w:jc w:val="center"/>
            </w:pPr>
            <w:r>
              <w:t>Pandas</w:t>
            </w:r>
          </w:p>
        </w:tc>
        <w:tc>
          <w:tcPr>
            <w:tcW w:w="6697" w:type="dxa"/>
            <w:vAlign w:val="center"/>
          </w:tcPr>
          <w:p w14:paraId="0EB5A13F" w14:textId="215076A4" w:rsidR="00350CDB" w:rsidRDefault="00350CDB" w:rsidP="00350CDB">
            <w:pPr>
              <w:jc w:val="both"/>
            </w:pPr>
            <w:r>
              <w:t>For data reading and analysis</w:t>
            </w:r>
          </w:p>
        </w:tc>
      </w:tr>
      <w:tr w:rsidR="00350CDB" w14:paraId="52D72957" w14:textId="77777777" w:rsidTr="00350CDB">
        <w:trPr>
          <w:trHeight w:val="640"/>
        </w:trPr>
        <w:tc>
          <w:tcPr>
            <w:tcW w:w="3183" w:type="dxa"/>
            <w:vAlign w:val="center"/>
          </w:tcPr>
          <w:p w14:paraId="00D368FE" w14:textId="19E7D1D0" w:rsidR="00350CDB" w:rsidRDefault="00350CDB" w:rsidP="009C599C">
            <w:pPr>
              <w:jc w:val="center"/>
            </w:pPr>
            <w:proofErr w:type="spellStart"/>
            <w:r w:rsidRPr="00350CDB">
              <w:t>matplotlib.pyplot</w:t>
            </w:r>
            <w:proofErr w:type="spellEnd"/>
          </w:p>
        </w:tc>
        <w:tc>
          <w:tcPr>
            <w:tcW w:w="6697" w:type="dxa"/>
            <w:vAlign w:val="center"/>
          </w:tcPr>
          <w:p w14:paraId="58370C13" w14:textId="76C5A244" w:rsidR="00350CDB" w:rsidRDefault="00350CDB" w:rsidP="00350CDB">
            <w:pPr>
              <w:jc w:val="both"/>
            </w:pPr>
            <w:r>
              <w:t xml:space="preserve">Allow the implementation of MATLAB functionalities in the code </w:t>
            </w:r>
          </w:p>
        </w:tc>
      </w:tr>
      <w:tr w:rsidR="00350CDB" w14:paraId="00A071D0" w14:textId="77777777" w:rsidTr="00350CDB">
        <w:trPr>
          <w:trHeight w:val="676"/>
        </w:trPr>
        <w:tc>
          <w:tcPr>
            <w:tcW w:w="3183" w:type="dxa"/>
            <w:vAlign w:val="center"/>
          </w:tcPr>
          <w:p w14:paraId="2359D2C9" w14:textId="278E0D8B" w:rsidR="00350CDB" w:rsidRDefault="00350CDB" w:rsidP="009C599C">
            <w:pPr>
              <w:jc w:val="center"/>
            </w:pPr>
            <w:proofErr w:type="spellStart"/>
            <w:r w:rsidRPr="00350CDB">
              <w:t>datetime</w:t>
            </w:r>
            <w:proofErr w:type="spellEnd"/>
          </w:p>
        </w:tc>
        <w:tc>
          <w:tcPr>
            <w:tcW w:w="6697" w:type="dxa"/>
            <w:vAlign w:val="center"/>
          </w:tcPr>
          <w:p w14:paraId="19522D4C" w14:textId="56771A1F" w:rsidR="00350CDB" w:rsidRDefault="00350CDB" w:rsidP="00350CDB">
            <w:pPr>
              <w:jc w:val="both"/>
            </w:pPr>
            <w:r>
              <w:t xml:space="preserve">For converting the dataset values into </w:t>
            </w:r>
            <w:proofErr w:type="spellStart"/>
            <w:r>
              <w:t>datetime</w:t>
            </w:r>
            <w:proofErr w:type="spellEnd"/>
            <w:r>
              <w:t xml:space="preserve"> format</w:t>
            </w:r>
          </w:p>
        </w:tc>
      </w:tr>
      <w:tr w:rsidR="00350CDB" w14:paraId="68554054" w14:textId="77777777" w:rsidTr="00350CDB">
        <w:trPr>
          <w:trHeight w:val="640"/>
        </w:trPr>
        <w:tc>
          <w:tcPr>
            <w:tcW w:w="3183" w:type="dxa"/>
            <w:vAlign w:val="center"/>
          </w:tcPr>
          <w:p w14:paraId="263AEAB1" w14:textId="4EA1A638" w:rsidR="00350CDB" w:rsidRDefault="00350CDB" w:rsidP="009C599C">
            <w:pPr>
              <w:jc w:val="center"/>
            </w:pPr>
            <w:proofErr w:type="spellStart"/>
            <w:r w:rsidRPr="00350CDB">
              <w:t>scatter_matrix</w:t>
            </w:r>
            <w:proofErr w:type="spellEnd"/>
          </w:p>
        </w:tc>
        <w:tc>
          <w:tcPr>
            <w:tcW w:w="6697" w:type="dxa"/>
            <w:vAlign w:val="center"/>
          </w:tcPr>
          <w:p w14:paraId="66DDDC31" w14:textId="4EF8835E" w:rsidR="00350CDB" w:rsidRDefault="00350CDB" w:rsidP="00350CDB">
            <w:pPr>
              <w:jc w:val="both"/>
            </w:pPr>
            <w:r>
              <w:t>For implementing dataset analysis graph</w:t>
            </w:r>
          </w:p>
        </w:tc>
      </w:tr>
      <w:tr w:rsidR="00350CDB" w14:paraId="7024016E" w14:textId="77777777" w:rsidTr="00350CDB">
        <w:trPr>
          <w:trHeight w:val="640"/>
        </w:trPr>
        <w:tc>
          <w:tcPr>
            <w:tcW w:w="3183" w:type="dxa"/>
            <w:vAlign w:val="center"/>
          </w:tcPr>
          <w:p w14:paraId="2991D260" w14:textId="0B63A5CE" w:rsidR="00350CDB" w:rsidRDefault="00350CDB" w:rsidP="009C599C">
            <w:pPr>
              <w:jc w:val="center"/>
            </w:pPr>
            <w:proofErr w:type="spellStart"/>
            <w:r w:rsidRPr="00350CDB">
              <w:t>seaborn</w:t>
            </w:r>
            <w:proofErr w:type="spellEnd"/>
          </w:p>
        </w:tc>
        <w:tc>
          <w:tcPr>
            <w:tcW w:w="6697" w:type="dxa"/>
            <w:vAlign w:val="center"/>
          </w:tcPr>
          <w:p w14:paraId="742FFDAE" w14:textId="08B12779" w:rsidR="00350CDB" w:rsidRDefault="00350CDB" w:rsidP="00350CDB">
            <w:pPr>
              <w:jc w:val="both"/>
            </w:pPr>
            <w:r w:rsidRPr="00350CDB">
              <w:t>It gives an elevated level interface to drawing appealing and educational factual designs.</w:t>
            </w:r>
          </w:p>
        </w:tc>
      </w:tr>
      <w:tr w:rsidR="00350CDB" w14:paraId="554B1969" w14:textId="77777777" w:rsidTr="00350CDB">
        <w:trPr>
          <w:trHeight w:val="640"/>
        </w:trPr>
        <w:tc>
          <w:tcPr>
            <w:tcW w:w="3183" w:type="dxa"/>
            <w:vAlign w:val="center"/>
          </w:tcPr>
          <w:p w14:paraId="20E2B94F" w14:textId="26EE23D1" w:rsidR="00350CDB" w:rsidRPr="00350CDB" w:rsidRDefault="00350CDB" w:rsidP="009C599C">
            <w:pPr>
              <w:jc w:val="center"/>
            </w:pPr>
            <w:proofErr w:type="spellStart"/>
            <w:r w:rsidRPr="00350CDB">
              <w:t>numpy</w:t>
            </w:r>
            <w:proofErr w:type="spellEnd"/>
          </w:p>
        </w:tc>
        <w:tc>
          <w:tcPr>
            <w:tcW w:w="6697" w:type="dxa"/>
            <w:vAlign w:val="center"/>
          </w:tcPr>
          <w:p w14:paraId="34EBCE03" w14:textId="3D8CD8C5" w:rsidR="00350CDB" w:rsidRPr="00350CDB" w:rsidRDefault="00350CDB" w:rsidP="00350CDB">
            <w:pPr>
              <w:jc w:val="both"/>
            </w:pPr>
            <w:r>
              <w:rPr>
                <w:rFonts w:ascii="Arial" w:hAnsi="Arial" w:cs="Arial"/>
                <w:color w:val="4D5156"/>
                <w:sz w:val="21"/>
                <w:szCs w:val="21"/>
                <w:shd w:val="clear" w:color="auto" w:fill="FFFFFF"/>
              </w:rPr>
              <w:t>adding support for large, multi-dimensional arrays</w:t>
            </w:r>
          </w:p>
        </w:tc>
      </w:tr>
      <w:tr w:rsidR="00350CDB" w14:paraId="07E9BEB7" w14:textId="77777777" w:rsidTr="00350CDB">
        <w:trPr>
          <w:trHeight w:val="640"/>
        </w:trPr>
        <w:tc>
          <w:tcPr>
            <w:tcW w:w="3183" w:type="dxa"/>
            <w:vAlign w:val="center"/>
          </w:tcPr>
          <w:p w14:paraId="534D36F4" w14:textId="52051A06" w:rsidR="00350CDB" w:rsidRPr="00350CDB" w:rsidRDefault="00350CDB" w:rsidP="009C599C">
            <w:pPr>
              <w:jc w:val="center"/>
            </w:pPr>
            <w:proofErr w:type="spellStart"/>
            <w:r w:rsidRPr="00350CDB">
              <w:t>plotly.graph_objs</w:t>
            </w:r>
            <w:proofErr w:type="spellEnd"/>
          </w:p>
        </w:tc>
        <w:tc>
          <w:tcPr>
            <w:tcW w:w="6697" w:type="dxa"/>
            <w:vAlign w:val="center"/>
          </w:tcPr>
          <w:p w14:paraId="5442209B" w14:textId="273487F2" w:rsidR="00350CDB" w:rsidRDefault="00350CDB" w:rsidP="00350CDB">
            <w:pPr>
              <w:jc w:val="both"/>
              <w:rPr>
                <w:rFonts w:ascii="Arial" w:hAnsi="Arial" w:cs="Arial"/>
                <w:color w:val="4D5156"/>
                <w:sz w:val="21"/>
                <w:szCs w:val="21"/>
                <w:shd w:val="clear" w:color="auto" w:fill="FFFFFF"/>
              </w:rPr>
            </w:pPr>
            <w:r>
              <w:rPr>
                <w:rFonts w:ascii="Arial" w:hAnsi="Arial" w:cs="Arial"/>
                <w:color w:val="4D5156"/>
                <w:sz w:val="21"/>
                <w:szCs w:val="21"/>
                <w:shd w:val="clear" w:color="auto" w:fill="FFFFFF"/>
              </w:rPr>
              <w:t xml:space="preserve">For designing the layout of a graph and </w:t>
            </w:r>
            <w:r w:rsidR="00DD63A3">
              <w:rPr>
                <w:rFonts w:ascii="Arial" w:hAnsi="Arial" w:cs="Arial"/>
                <w:color w:val="4D5156"/>
                <w:sz w:val="21"/>
                <w:szCs w:val="21"/>
                <w:shd w:val="clear" w:color="auto" w:fill="FFFFFF"/>
              </w:rPr>
              <w:t>display it beautifully</w:t>
            </w:r>
          </w:p>
        </w:tc>
      </w:tr>
      <w:tr w:rsidR="00DD63A3" w14:paraId="4974AC32" w14:textId="77777777" w:rsidTr="00350CDB">
        <w:trPr>
          <w:trHeight w:val="640"/>
        </w:trPr>
        <w:tc>
          <w:tcPr>
            <w:tcW w:w="3183" w:type="dxa"/>
            <w:vAlign w:val="center"/>
          </w:tcPr>
          <w:p w14:paraId="032A4724" w14:textId="77777777" w:rsidR="00DD63A3" w:rsidRPr="00350CDB" w:rsidRDefault="00DD63A3" w:rsidP="009C599C">
            <w:pPr>
              <w:jc w:val="center"/>
            </w:pPr>
          </w:p>
        </w:tc>
        <w:tc>
          <w:tcPr>
            <w:tcW w:w="6697" w:type="dxa"/>
            <w:vAlign w:val="center"/>
          </w:tcPr>
          <w:p w14:paraId="07F7D360" w14:textId="77777777" w:rsidR="00DD63A3" w:rsidRDefault="00DD63A3" w:rsidP="00350CDB">
            <w:pPr>
              <w:jc w:val="both"/>
              <w:rPr>
                <w:rFonts w:ascii="Arial" w:hAnsi="Arial" w:cs="Arial"/>
                <w:color w:val="4D5156"/>
                <w:sz w:val="21"/>
                <w:szCs w:val="21"/>
                <w:shd w:val="clear" w:color="auto" w:fill="FFFFFF"/>
              </w:rPr>
            </w:pPr>
          </w:p>
        </w:tc>
      </w:tr>
    </w:tbl>
    <w:p w14:paraId="781DFD95" w14:textId="73FC5964" w:rsidR="00970629" w:rsidRPr="00350CDB" w:rsidRDefault="00970629" w:rsidP="00350CDB">
      <w:pPr>
        <w:pStyle w:val="Heading2"/>
        <w:rPr>
          <w:sz w:val="28"/>
          <w:szCs w:val="28"/>
        </w:rPr>
      </w:pPr>
      <w:bookmarkStart w:id="17" w:name="_Toc60549602"/>
      <w:r w:rsidRPr="00350CDB">
        <w:rPr>
          <w:sz w:val="28"/>
          <w:szCs w:val="28"/>
        </w:rPr>
        <w:t xml:space="preserve">For </w:t>
      </w:r>
      <w:r w:rsidR="003B20BD" w:rsidRPr="00350CDB">
        <w:rPr>
          <w:sz w:val="28"/>
          <w:szCs w:val="28"/>
        </w:rPr>
        <w:t xml:space="preserve">Linear </w:t>
      </w:r>
      <w:r w:rsidRPr="00350CDB">
        <w:rPr>
          <w:sz w:val="28"/>
          <w:szCs w:val="28"/>
        </w:rPr>
        <w:t>Regression</w:t>
      </w:r>
      <w:bookmarkEnd w:id="17"/>
    </w:p>
    <w:tbl>
      <w:tblPr>
        <w:tblW w:w="9928" w:type="dxa"/>
        <w:tblLook w:val="04A0" w:firstRow="1" w:lastRow="0" w:firstColumn="1" w:lastColumn="0" w:noHBand="0" w:noVBand="1"/>
      </w:tblPr>
      <w:tblGrid>
        <w:gridCol w:w="2419"/>
        <w:gridCol w:w="2419"/>
        <w:gridCol w:w="5090"/>
      </w:tblGrid>
      <w:tr w:rsidR="00970629" w14:paraId="54047C9C" w14:textId="77777777" w:rsidTr="006C3BE8">
        <w:trPr>
          <w:trHeight w:val="645"/>
        </w:trPr>
        <w:tc>
          <w:tcPr>
            <w:tcW w:w="2419" w:type="dxa"/>
            <w:vAlign w:val="center"/>
          </w:tcPr>
          <w:p w14:paraId="4B380A55" w14:textId="79D3DAE0" w:rsidR="00970629" w:rsidRPr="006C3BE8" w:rsidRDefault="00D20E6E" w:rsidP="006C3BE8">
            <w:pPr>
              <w:jc w:val="center"/>
              <w:rPr>
                <w:b/>
                <w:bCs/>
                <w:sz w:val="28"/>
                <w:szCs w:val="28"/>
              </w:rPr>
            </w:pPr>
            <w:r>
              <w:rPr>
                <w:b/>
                <w:bCs/>
                <w:sz w:val="28"/>
                <w:szCs w:val="28"/>
              </w:rPr>
              <w:t>Import</w:t>
            </w:r>
          </w:p>
        </w:tc>
        <w:tc>
          <w:tcPr>
            <w:tcW w:w="2419" w:type="dxa"/>
            <w:vAlign w:val="center"/>
          </w:tcPr>
          <w:p w14:paraId="605D8988" w14:textId="30804464" w:rsidR="00970629" w:rsidRPr="006C3BE8" w:rsidRDefault="00970629" w:rsidP="00970629">
            <w:pPr>
              <w:jc w:val="center"/>
              <w:rPr>
                <w:b/>
                <w:bCs/>
                <w:sz w:val="28"/>
                <w:szCs w:val="28"/>
              </w:rPr>
            </w:pPr>
            <w:r w:rsidRPr="006C3BE8">
              <w:rPr>
                <w:b/>
                <w:bCs/>
                <w:sz w:val="28"/>
                <w:szCs w:val="28"/>
              </w:rPr>
              <w:t>From</w:t>
            </w:r>
          </w:p>
        </w:tc>
        <w:tc>
          <w:tcPr>
            <w:tcW w:w="5090" w:type="dxa"/>
            <w:vAlign w:val="center"/>
          </w:tcPr>
          <w:p w14:paraId="7F7203B0" w14:textId="4E7F442E" w:rsidR="00970629" w:rsidRPr="006C3BE8" w:rsidRDefault="006C3BE8" w:rsidP="00970629">
            <w:pPr>
              <w:jc w:val="center"/>
              <w:rPr>
                <w:b/>
                <w:bCs/>
                <w:sz w:val="28"/>
                <w:szCs w:val="28"/>
              </w:rPr>
            </w:pPr>
            <w:r w:rsidRPr="006C3BE8">
              <w:rPr>
                <w:b/>
                <w:bCs/>
                <w:sz w:val="28"/>
                <w:szCs w:val="28"/>
              </w:rPr>
              <w:t>Purpose</w:t>
            </w:r>
          </w:p>
        </w:tc>
      </w:tr>
      <w:tr w:rsidR="00970629" w14:paraId="4AC68E1B" w14:textId="77777777" w:rsidTr="006C3BE8">
        <w:trPr>
          <w:trHeight w:val="610"/>
        </w:trPr>
        <w:tc>
          <w:tcPr>
            <w:tcW w:w="2419" w:type="dxa"/>
            <w:vAlign w:val="center"/>
          </w:tcPr>
          <w:p w14:paraId="2444DA94" w14:textId="2EC98A16" w:rsidR="00970629" w:rsidRDefault="006C3BE8" w:rsidP="006C3BE8">
            <w:pPr>
              <w:jc w:val="center"/>
            </w:pPr>
            <w:proofErr w:type="spellStart"/>
            <w:r>
              <w:t>Train_test_split</w:t>
            </w:r>
            <w:proofErr w:type="spellEnd"/>
          </w:p>
        </w:tc>
        <w:tc>
          <w:tcPr>
            <w:tcW w:w="2419" w:type="dxa"/>
            <w:vAlign w:val="center"/>
          </w:tcPr>
          <w:p w14:paraId="4B2D484F" w14:textId="4C6129C7" w:rsidR="00970629" w:rsidRDefault="006C3BE8" w:rsidP="00970629">
            <w:pPr>
              <w:jc w:val="center"/>
            </w:pPr>
            <w:proofErr w:type="spellStart"/>
            <w:r>
              <w:t>Sklearn.model_selection</w:t>
            </w:r>
            <w:proofErr w:type="spellEnd"/>
          </w:p>
        </w:tc>
        <w:tc>
          <w:tcPr>
            <w:tcW w:w="5090" w:type="dxa"/>
            <w:vAlign w:val="center"/>
          </w:tcPr>
          <w:p w14:paraId="233BDE29" w14:textId="25FEE354" w:rsidR="00970629" w:rsidRDefault="006C3BE8" w:rsidP="00970629">
            <w:pPr>
              <w:jc w:val="center"/>
            </w:pPr>
            <w:r>
              <w:t>For building a linear regression model</w:t>
            </w:r>
          </w:p>
        </w:tc>
      </w:tr>
      <w:tr w:rsidR="006C3BE8" w14:paraId="2FAEB60A" w14:textId="77777777" w:rsidTr="006C3BE8">
        <w:trPr>
          <w:trHeight w:val="645"/>
        </w:trPr>
        <w:tc>
          <w:tcPr>
            <w:tcW w:w="2419" w:type="dxa"/>
            <w:vAlign w:val="center"/>
          </w:tcPr>
          <w:p w14:paraId="1B53CA3D" w14:textId="1D2E5FD4" w:rsidR="006C3BE8" w:rsidRDefault="006C3BE8" w:rsidP="006C3BE8">
            <w:pPr>
              <w:jc w:val="center"/>
            </w:pPr>
            <w:proofErr w:type="spellStart"/>
            <w:r>
              <w:t>MinMaxScaler</w:t>
            </w:r>
            <w:proofErr w:type="spellEnd"/>
          </w:p>
        </w:tc>
        <w:tc>
          <w:tcPr>
            <w:tcW w:w="2419" w:type="dxa"/>
            <w:vAlign w:val="center"/>
          </w:tcPr>
          <w:p w14:paraId="3E467907" w14:textId="73354AB9" w:rsidR="006C3BE8" w:rsidRDefault="006C3BE8" w:rsidP="006C3BE8">
            <w:pPr>
              <w:jc w:val="center"/>
            </w:pPr>
            <w:proofErr w:type="spellStart"/>
            <w:r>
              <w:t>Sklearn.preprocessing</w:t>
            </w:r>
            <w:proofErr w:type="spellEnd"/>
          </w:p>
        </w:tc>
        <w:tc>
          <w:tcPr>
            <w:tcW w:w="5090" w:type="dxa"/>
            <w:vAlign w:val="center"/>
          </w:tcPr>
          <w:p w14:paraId="309DC581" w14:textId="74B84627" w:rsidR="006C3BE8" w:rsidRDefault="006C3BE8" w:rsidP="006C3BE8">
            <w:pPr>
              <w:jc w:val="center"/>
            </w:pPr>
            <w:r>
              <w:t>For preprocessing the dataset analysis</w:t>
            </w:r>
          </w:p>
        </w:tc>
      </w:tr>
      <w:tr w:rsidR="006C3BE8" w14:paraId="12432FF6" w14:textId="77777777" w:rsidTr="006C3BE8">
        <w:trPr>
          <w:trHeight w:val="610"/>
        </w:trPr>
        <w:tc>
          <w:tcPr>
            <w:tcW w:w="2419" w:type="dxa"/>
            <w:vAlign w:val="center"/>
          </w:tcPr>
          <w:p w14:paraId="38628E73" w14:textId="3EF0CA17" w:rsidR="006C3BE8" w:rsidRDefault="006C3BE8" w:rsidP="006C3BE8">
            <w:pPr>
              <w:jc w:val="center"/>
            </w:pPr>
            <w:proofErr w:type="spellStart"/>
            <w:r>
              <w:t>StandardScaler</w:t>
            </w:r>
            <w:proofErr w:type="spellEnd"/>
          </w:p>
        </w:tc>
        <w:tc>
          <w:tcPr>
            <w:tcW w:w="2419" w:type="dxa"/>
            <w:vAlign w:val="center"/>
          </w:tcPr>
          <w:p w14:paraId="5C8A5EBE" w14:textId="42643B3B" w:rsidR="006C3BE8" w:rsidRDefault="006C3BE8" w:rsidP="006C3BE8">
            <w:pPr>
              <w:jc w:val="center"/>
            </w:pPr>
            <w:proofErr w:type="spellStart"/>
            <w:r>
              <w:t>Sklearn.preprocessing</w:t>
            </w:r>
            <w:proofErr w:type="spellEnd"/>
          </w:p>
        </w:tc>
        <w:tc>
          <w:tcPr>
            <w:tcW w:w="5090" w:type="dxa"/>
            <w:vAlign w:val="center"/>
          </w:tcPr>
          <w:p w14:paraId="4361994E" w14:textId="4CE7C9AD" w:rsidR="006C3BE8" w:rsidRDefault="006C3BE8" w:rsidP="006C3BE8">
            <w:pPr>
              <w:jc w:val="center"/>
            </w:pPr>
            <w:r>
              <w:t xml:space="preserve">For preprocessing the scaling of datasets </w:t>
            </w:r>
          </w:p>
        </w:tc>
      </w:tr>
      <w:tr w:rsidR="006C3BE8" w14:paraId="52B52CE6" w14:textId="77777777" w:rsidTr="006C3BE8">
        <w:trPr>
          <w:trHeight w:val="645"/>
        </w:trPr>
        <w:tc>
          <w:tcPr>
            <w:tcW w:w="2419" w:type="dxa"/>
            <w:vAlign w:val="center"/>
          </w:tcPr>
          <w:p w14:paraId="62628C5E" w14:textId="4F397C6C" w:rsidR="006C3BE8" w:rsidRDefault="006C3BE8" w:rsidP="006C3BE8">
            <w:pPr>
              <w:jc w:val="center"/>
            </w:pPr>
            <w:r>
              <w:t>R2_score</w:t>
            </w:r>
          </w:p>
        </w:tc>
        <w:tc>
          <w:tcPr>
            <w:tcW w:w="2419" w:type="dxa"/>
            <w:vAlign w:val="center"/>
          </w:tcPr>
          <w:p w14:paraId="3693B60D" w14:textId="0921435B" w:rsidR="006C3BE8" w:rsidRDefault="006C3BE8" w:rsidP="006C3BE8">
            <w:pPr>
              <w:jc w:val="center"/>
            </w:pPr>
            <w:proofErr w:type="spellStart"/>
            <w:r>
              <w:t>Sklearn.metrics</w:t>
            </w:r>
            <w:proofErr w:type="spellEnd"/>
          </w:p>
        </w:tc>
        <w:tc>
          <w:tcPr>
            <w:tcW w:w="5090" w:type="dxa"/>
            <w:vAlign w:val="center"/>
          </w:tcPr>
          <w:p w14:paraId="5BBBE7B7" w14:textId="3CB36C10" w:rsidR="006C3BE8" w:rsidRDefault="006C3BE8" w:rsidP="006C3BE8">
            <w:pPr>
              <w:jc w:val="center"/>
            </w:pPr>
            <w:r>
              <w:t>Used for model evaluation and for finding the accuracy</w:t>
            </w:r>
          </w:p>
        </w:tc>
      </w:tr>
      <w:tr w:rsidR="006C3BE8" w14:paraId="3E3EC63D" w14:textId="77777777" w:rsidTr="006C3BE8">
        <w:trPr>
          <w:trHeight w:val="610"/>
        </w:trPr>
        <w:tc>
          <w:tcPr>
            <w:tcW w:w="2419" w:type="dxa"/>
            <w:vAlign w:val="center"/>
          </w:tcPr>
          <w:p w14:paraId="6AC0DD18" w14:textId="4B5C780F" w:rsidR="006C3BE8" w:rsidRDefault="006C3BE8" w:rsidP="006C3BE8">
            <w:pPr>
              <w:jc w:val="center"/>
            </w:pPr>
            <w:proofErr w:type="spellStart"/>
            <w:r>
              <w:t>Mean_square_error</w:t>
            </w:r>
            <w:proofErr w:type="spellEnd"/>
          </w:p>
        </w:tc>
        <w:tc>
          <w:tcPr>
            <w:tcW w:w="2419" w:type="dxa"/>
            <w:vAlign w:val="center"/>
          </w:tcPr>
          <w:p w14:paraId="0B885018" w14:textId="15AA43E4" w:rsidR="006C3BE8" w:rsidRDefault="006C3BE8" w:rsidP="006C3BE8">
            <w:pPr>
              <w:jc w:val="center"/>
            </w:pPr>
            <w:proofErr w:type="spellStart"/>
            <w:r>
              <w:t>Sklearn.metrics</w:t>
            </w:r>
            <w:proofErr w:type="spellEnd"/>
          </w:p>
        </w:tc>
        <w:tc>
          <w:tcPr>
            <w:tcW w:w="5090" w:type="dxa"/>
            <w:vAlign w:val="center"/>
          </w:tcPr>
          <w:p w14:paraId="077568B6" w14:textId="25B3B47F" w:rsidR="006C3BE8" w:rsidRDefault="006C3BE8" w:rsidP="006C3BE8">
            <w:pPr>
              <w:jc w:val="center"/>
            </w:pPr>
            <w:r>
              <w:t>Used for model evaluation and for finding the accuracy</w:t>
            </w:r>
          </w:p>
        </w:tc>
      </w:tr>
      <w:tr w:rsidR="00833A5F" w14:paraId="47EA381B" w14:textId="77777777" w:rsidTr="006C3BE8">
        <w:trPr>
          <w:trHeight w:val="610"/>
        </w:trPr>
        <w:tc>
          <w:tcPr>
            <w:tcW w:w="2419" w:type="dxa"/>
            <w:vAlign w:val="center"/>
          </w:tcPr>
          <w:p w14:paraId="65697D54" w14:textId="1F4A8A7C" w:rsidR="00833A5F" w:rsidRDefault="00833A5F" w:rsidP="006C3BE8">
            <w:pPr>
              <w:jc w:val="center"/>
            </w:pPr>
            <w:proofErr w:type="spellStart"/>
            <w:r>
              <w:lastRenderedPageBreak/>
              <w:t>LinearRegression</w:t>
            </w:r>
            <w:proofErr w:type="spellEnd"/>
          </w:p>
        </w:tc>
        <w:tc>
          <w:tcPr>
            <w:tcW w:w="2419" w:type="dxa"/>
            <w:vAlign w:val="center"/>
          </w:tcPr>
          <w:p w14:paraId="1AF9D982" w14:textId="326EB1FA" w:rsidR="00833A5F" w:rsidRDefault="00833A5F" w:rsidP="006C3BE8">
            <w:pPr>
              <w:jc w:val="center"/>
            </w:pPr>
            <w:proofErr w:type="spellStart"/>
            <w:r>
              <w:t>Sklearn.linear_model</w:t>
            </w:r>
            <w:proofErr w:type="spellEnd"/>
          </w:p>
        </w:tc>
        <w:tc>
          <w:tcPr>
            <w:tcW w:w="5090" w:type="dxa"/>
            <w:vAlign w:val="center"/>
          </w:tcPr>
          <w:p w14:paraId="7E1A0978" w14:textId="438B1917" w:rsidR="00833A5F" w:rsidRDefault="00833A5F" w:rsidP="006C3BE8">
            <w:pPr>
              <w:jc w:val="center"/>
            </w:pPr>
            <w:r>
              <w:t>For apply linear Regression formula on a dataset</w:t>
            </w:r>
          </w:p>
        </w:tc>
      </w:tr>
    </w:tbl>
    <w:p w14:paraId="098A43E7" w14:textId="2872E7E4" w:rsidR="003B20BD" w:rsidRPr="00350CDB" w:rsidRDefault="003B20BD" w:rsidP="00350CDB">
      <w:pPr>
        <w:pStyle w:val="Heading2"/>
        <w:rPr>
          <w:sz w:val="28"/>
          <w:szCs w:val="28"/>
        </w:rPr>
      </w:pPr>
      <w:bookmarkStart w:id="18" w:name="_Toc60549603"/>
      <w:r w:rsidRPr="00350CDB">
        <w:rPr>
          <w:sz w:val="28"/>
          <w:szCs w:val="28"/>
        </w:rPr>
        <w:t>For LSTM</w:t>
      </w:r>
      <w:r w:rsidR="00350CDB" w:rsidRPr="00350CDB">
        <w:rPr>
          <w:sz w:val="28"/>
          <w:szCs w:val="28"/>
        </w:rPr>
        <w:t xml:space="preserve"> Model</w:t>
      </w:r>
      <w:bookmarkEnd w:id="18"/>
    </w:p>
    <w:tbl>
      <w:tblPr>
        <w:tblW w:w="9928" w:type="dxa"/>
        <w:tblLook w:val="04A0" w:firstRow="1" w:lastRow="0" w:firstColumn="1" w:lastColumn="0" w:noHBand="0" w:noVBand="1"/>
      </w:tblPr>
      <w:tblGrid>
        <w:gridCol w:w="2417"/>
        <w:gridCol w:w="2427"/>
        <w:gridCol w:w="5084"/>
      </w:tblGrid>
      <w:tr w:rsidR="003B20BD" w14:paraId="1524CC86" w14:textId="77777777" w:rsidTr="00350CDB">
        <w:trPr>
          <w:trHeight w:val="645"/>
        </w:trPr>
        <w:tc>
          <w:tcPr>
            <w:tcW w:w="2417" w:type="dxa"/>
            <w:vAlign w:val="center"/>
          </w:tcPr>
          <w:p w14:paraId="31BE1E72" w14:textId="77777777" w:rsidR="003B20BD" w:rsidRPr="006C3BE8" w:rsidRDefault="003B20BD" w:rsidP="009C599C">
            <w:pPr>
              <w:jc w:val="center"/>
              <w:rPr>
                <w:b/>
                <w:bCs/>
                <w:sz w:val="28"/>
                <w:szCs w:val="28"/>
              </w:rPr>
            </w:pPr>
            <w:r>
              <w:rPr>
                <w:b/>
                <w:bCs/>
                <w:sz w:val="28"/>
                <w:szCs w:val="28"/>
              </w:rPr>
              <w:t>Import</w:t>
            </w:r>
          </w:p>
        </w:tc>
        <w:tc>
          <w:tcPr>
            <w:tcW w:w="2427" w:type="dxa"/>
            <w:vAlign w:val="center"/>
          </w:tcPr>
          <w:p w14:paraId="65A2D793" w14:textId="77777777" w:rsidR="003B20BD" w:rsidRPr="006C3BE8" w:rsidRDefault="003B20BD" w:rsidP="009C599C">
            <w:pPr>
              <w:jc w:val="center"/>
              <w:rPr>
                <w:b/>
                <w:bCs/>
                <w:sz w:val="28"/>
                <w:szCs w:val="28"/>
              </w:rPr>
            </w:pPr>
            <w:r w:rsidRPr="006C3BE8">
              <w:rPr>
                <w:b/>
                <w:bCs/>
                <w:sz w:val="28"/>
                <w:szCs w:val="28"/>
              </w:rPr>
              <w:t>From</w:t>
            </w:r>
          </w:p>
        </w:tc>
        <w:tc>
          <w:tcPr>
            <w:tcW w:w="5084" w:type="dxa"/>
            <w:vAlign w:val="center"/>
          </w:tcPr>
          <w:p w14:paraId="33350C47" w14:textId="77777777" w:rsidR="003B20BD" w:rsidRPr="006C3BE8" w:rsidRDefault="003B20BD" w:rsidP="009C599C">
            <w:pPr>
              <w:jc w:val="center"/>
              <w:rPr>
                <w:b/>
                <w:bCs/>
                <w:sz w:val="28"/>
                <w:szCs w:val="28"/>
              </w:rPr>
            </w:pPr>
            <w:r w:rsidRPr="006C3BE8">
              <w:rPr>
                <w:b/>
                <w:bCs/>
                <w:sz w:val="28"/>
                <w:szCs w:val="28"/>
              </w:rPr>
              <w:t>Purpose</w:t>
            </w:r>
          </w:p>
        </w:tc>
      </w:tr>
      <w:tr w:rsidR="003B20BD" w14:paraId="6446F061" w14:textId="77777777" w:rsidTr="00350CDB">
        <w:trPr>
          <w:trHeight w:val="610"/>
        </w:trPr>
        <w:tc>
          <w:tcPr>
            <w:tcW w:w="2417" w:type="dxa"/>
            <w:vAlign w:val="center"/>
          </w:tcPr>
          <w:p w14:paraId="3FC6E428" w14:textId="2B152B66" w:rsidR="003B20BD" w:rsidRDefault="003B20BD" w:rsidP="009C599C">
            <w:pPr>
              <w:jc w:val="center"/>
            </w:pPr>
            <w:r w:rsidRPr="003B20BD">
              <w:t>Sequential</w:t>
            </w:r>
          </w:p>
        </w:tc>
        <w:tc>
          <w:tcPr>
            <w:tcW w:w="2427" w:type="dxa"/>
            <w:vAlign w:val="center"/>
          </w:tcPr>
          <w:p w14:paraId="4C2BA434" w14:textId="7D5830C0" w:rsidR="003B20BD" w:rsidRDefault="002E6CC9" w:rsidP="009C599C">
            <w:pPr>
              <w:jc w:val="center"/>
            </w:pPr>
            <w:proofErr w:type="spellStart"/>
            <w:r w:rsidRPr="003B20BD">
              <w:t>tensorflow.keras.</w:t>
            </w:r>
            <w:r>
              <w:t>models</w:t>
            </w:r>
            <w:proofErr w:type="spellEnd"/>
          </w:p>
        </w:tc>
        <w:tc>
          <w:tcPr>
            <w:tcW w:w="5084" w:type="dxa"/>
            <w:vAlign w:val="center"/>
          </w:tcPr>
          <w:p w14:paraId="41473848" w14:textId="032A9FAE" w:rsidR="003B20BD" w:rsidRDefault="003B20BD" w:rsidP="009C599C">
            <w:pPr>
              <w:jc w:val="center"/>
            </w:pPr>
            <w:r>
              <w:t>For building a LSTM model</w:t>
            </w:r>
          </w:p>
        </w:tc>
      </w:tr>
      <w:tr w:rsidR="003B20BD" w14:paraId="71A93CAF" w14:textId="77777777" w:rsidTr="00350CDB">
        <w:trPr>
          <w:trHeight w:val="645"/>
        </w:trPr>
        <w:tc>
          <w:tcPr>
            <w:tcW w:w="2417" w:type="dxa"/>
            <w:vAlign w:val="center"/>
          </w:tcPr>
          <w:p w14:paraId="1080AB5B" w14:textId="776B7DD9" w:rsidR="003B20BD" w:rsidRDefault="003B20BD" w:rsidP="009C599C">
            <w:pPr>
              <w:jc w:val="center"/>
            </w:pPr>
            <w:r w:rsidRPr="003B20BD">
              <w:t>Dense</w:t>
            </w:r>
          </w:p>
        </w:tc>
        <w:tc>
          <w:tcPr>
            <w:tcW w:w="2427" w:type="dxa"/>
            <w:vAlign w:val="center"/>
          </w:tcPr>
          <w:p w14:paraId="333A8E09" w14:textId="5611965E" w:rsidR="003B20BD" w:rsidRDefault="003B20BD" w:rsidP="009C599C">
            <w:pPr>
              <w:jc w:val="center"/>
            </w:pPr>
            <w:proofErr w:type="spellStart"/>
            <w:r w:rsidRPr="003B20BD">
              <w:t>tensorflow.keras.layers</w:t>
            </w:r>
            <w:proofErr w:type="spellEnd"/>
          </w:p>
        </w:tc>
        <w:tc>
          <w:tcPr>
            <w:tcW w:w="5084" w:type="dxa"/>
            <w:vAlign w:val="center"/>
          </w:tcPr>
          <w:p w14:paraId="6867D026" w14:textId="6CEA1D95" w:rsidR="003B20BD" w:rsidRDefault="002E6CC9" w:rsidP="009C599C">
            <w:pPr>
              <w:jc w:val="center"/>
            </w:pPr>
            <w:r>
              <w:t>For adding Dense layers for the training model</w:t>
            </w:r>
          </w:p>
        </w:tc>
      </w:tr>
      <w:tr w:rsidR="003B20BD" w14:paraId="0DFCAF07" w14:textId="77777777" w:rsidTr="00350CDB">
        <w:trPr>
          <w:trHeight w:val="610"/>
        </w:trPr>
        <w:tc>
          <w:tcPr>
            <w:tcW w:w="2417" w:type="dxa"/>
            <w:vAlign w:val="center"/>
          </w:tcPr>
          <w:p w14:paraId="048A0196" w14:textId="6207E336" w:rsidR="003B20BD" w:rsidRDefault="002E6CC9" w:rsidP="009C599C">
            <w:pPr>
              <w:jc w:val="center"/>
            </w:pPr>
            <w:r w:rsidRPr="002E6CC9">
              <w:t>LSTM</w:t>
            </w:r>
          </w:p>
        </w:tc>
        <w:tc>
          <w:tcPr>
            <w:tcW w:w="2427" w:type="dxa"/>
            <w:vAlign w:val="center"/>
          </w:tcPr>
          <w:p w14:paraId="3D6B7C48" w14:textId="20B97775" w:rsidR="003B20BD" w:rsidRDefault="002E6CC9" w:rsidP="009C599C">
            <w:pPr>
              <w:jc w:val="center"/>
            </w:pPr>
            <w:proofErr w:type="spellStart"/>
            <w:r w:rsidRPr="003B20BD">
              <w:t>tensorflow.keras.layers</w:t>
            </w:r>
            <w:proofErr w:type="spellEnd"/>
          </w:p>
        </w:tc>
        <w:tc>
          <w:tcPr>
            <w:tcW w:w="5084" w:type="dxa"/>
            <w:vAlign w:val="center"/>
          </w:tcPr>
          <w:p w14:paraId="5F8BB71D" w14:textId="602F6BC8" w:rsidR="003B20BD" w:rsidRDefault="002E6CC9" w:rsidP="009C599C">
            <w:pPr>
              <w:jc w:val="center"/>
            </w:pPr>
            <w:r>
              <w:t>For adding LSTM layers for the training model</w:t>
            </w:r>
          </w:p>
        </w:tc>
      </w:tr>
      <w:tr w:rsidR="003B20BD" w14:paraId="2331FC31" w14:textId="77777777" w:rsidTr="00350CDB">
        <w:trPr>
          <w:trHeight w:val="645"/>
        </w:trPr>
        <w:tc>
          <w:tcPr>
            <w:tcW w:w="2417" w:type="dxa"/>
            <w:vAlign w:val="center"/>
          </w:tcPr>
          <w:p w14:paraId="31D34AB4" w14:textId="582A9130" w:rsidR="003B20BD" w:rsidRDefault="001317EE" w:rsidP="009C599C">
            <w:pPr>
              <w:jc w:val="center"/>
            </w:pPr>
            <w:proofErr w:type="spellStart"/>
            <w:r w:rsidRPr="001317EE">
              <w:t>tensorflow</w:t>
            </w:r>
            <w:proofErr w:type="spellEnd"/>
          </w:p>
        </w:tc>
        <w:tc>
          <w:tcPr>
            <w:tcW w:w="2427" w:type="dxa"/>
            <w:vAlign w:val="center"/>
          </w:tcPr>
          <w:p w14:paraId="11E5A6D9" w14:textId="6973B91B" w:rsidR="003B20BD" w:rsidRDefault="003B20BD" w:rsidP="009C599C">
            <w:pPr>
              <w:jc w:val="center"/>
            </w:pPr>
          </w:p>
        </w:tc>
        <w:tc>
          <w:tcPr>
            <w:tcW w:w="5084" w:type="dxa"/>
            <w:vAlign w:val="center"/>
          </w:tcPr>
          <w:p w14:paraId="323E82F0" w14:textId="664DB332" w:rsidR="003B20BD" w:rsidRDefault="00350CDB" w:rsidP="009C599C">
            <w:pPr>
              <w:jc w:val="center"/>
            </w:pPr>
            <w:r>
              <w:t>To implement the machine learning.</w:t>
            </w:r>
          </w:p>
        </w:tc>
      </w:tr>
    </w:tbl>
    <w:p w14:paraId="5FD5B3CF" w14:textId="77777777" w:rsidR="003B20BD" w:rsidRPr="003B20BD" w:rsidRDefault="003B20BD" w:rsidP="003B20BD"/>
    <w:p w14:paraId="6FC06DDB" w14:textId="4F6C5CB3" w:rsidR="00E16C18" w:rsidRPr="00D20E6E" w:rsidRDefault="00E16C18" w:rsidP="00350CDB">
      <w:pPr>
        <w:pStyle w:val="Heading1"/>
      </w:pPr>
      <w:bookmarkStart w:id="19" w:name="_Toc60549604"/>
      <w:r w:rsidRPr="00D20E6E">
        <w:t>Dataset</w:t>
      </w:r>
      <w:bookmarkEnd w:id="19"/>
      <w:r w:rsidRPr="00D20E6E">
        <w:t xml:space="preserve"> </w:t>
      </w:r>
    </w:p>
    <w:p w14:paraId="77A2DFC0" w14:textId="408B3529" w:rsidR="009120D7" w:rsidRDefault="009120D7" w:rsidP="009120D7">
      <w:pPr>
        <w:jc w:val="both"/>
      </w:pPr>
      <w:r>
        <w:t>For data collection we used yahoo finance</w:t>
      </w:r>
      <w:r w:rsidR="003B20BD">
        <w:t xml:space="preserve"> database</w:t>
      </w:r>
      <w:r>
        <w:t xml:space="preserve">. Yahoo database </w:t>
      </w:r>
      <w:r w:rsidR="003B20BD">
        <w:t>contains</w:t>
      </w:r>
      <w:r>
        <w:t xml:space="preserve"> stock prices for various companies. </w:t>
      </w:r>
      <w:r w:rsidR="003B20BD">
        <w:t>T</w:t>
      </w:r>
      <w:r>
        <w:t xml:space="preserve">he companies </w:t>
      </w:r>
      <w:r w:rsidR="003B20BD">
        <w:t>that we</w:t>
      </w:r>
      <w:r>
        <w:t xml:space="preserve"> chose </w:t>
      </w:r>
      <w:r w:rsidR="003B20BD">
        <w:t xml:space="preserve">are </w:t>
      </w:r>
      <w:r>
        <w:t xml:space="preserve">Google, </w:t>
      </w:r>
      <w:r w:rsidR="003B20BD">
        <w:t>Amazon, and Facebook</w:t>
      </w:r>
      <w:r>
        <w:t xml:space="preserve">. </w:t>
      </w:r>
      <w:proofErr w:type="gramStart"/>
      <w:r w:rsidR="003B20BD">
        <w:t>we</w:t>
      </w:r>
      <w:proofErr w:type="gramEnd"/>
      <w:r>
        <w:t xml:space="preserve"> collected data from January </w:t>
      </w:r>
      <w:r w:rsidR="003B20BD">
        <w:t>2016</w:t>
      </w:r>
      <w:r>
        <w:t xml:space="preserve"> to </w:t>
      </w:r>
      <w:r w:rsidR="003B20BD">
        <w:t>January</w:t>
      </w:r>
      <w:r>
        <w:t xml:space="preserve"> </w:t>
      </w:r>
      <w:r w:rsidR="003B20BD">
        <w:t>2021</w:t>
      </w:r>
      <w:r>
        <w:t>.</w:t>
      </w:r>
      <w:r w:rsidR="003B20BD">
        <w:t xml:space="preserve"> Although training</w:t>
      </w:r>
      <w:r>
        <w:t xml:space="preserve"> our model using this data would cause our model to be less accurate because of a lack of trend during the crisis period</w:t>
      </w:r>
      <w:r w:rsidR="003B20BD">
        <w:t>.</w:t>
      </w:r>
    </w:p>
    <w:p w14:paraId="389F0727" w14:textId="5CF42C4F" w:rsidR="009120D7" w:rsidRDefault="009120D7" w:rsidP="009120D7">
      <w:r>
        <w:t xml:space="preserve">The dataset contains stock </w:t>
      </w:r>
      <w:r w:rsidR="003B20BD">
        <w:t>prices</w:t>
      </w:r>
      <w:r>
        <w:t xml:space="preserve"> of the following companies:</w:t>
      </w:r>
    </w:p>
    <w:p w14:paraId="3F190995" w14:textId="1E54AA98" w:rsidR="009120D7" w:rsidRDefault="009120D7" w:rsidP="003B20BD">
      <w:pPr>
        <w:pStyle w:val="ListParagraph"/>
        <w:numPr>
          <w:ilvl w:val="0"/>
          <w:numId w:val="12"/>
        </w:numPr>
      </w:pPr>
      <w:r>
        <w:t>Google</w:t>
      </w:r>
    </w:p>
    <w:p w14:paraId="3E916AF3" w14:textId="77777777" w:rsidR="009120D7" w:rsidRDefault="009120D7" w:rsidP="003B20BD">
      <w:pPr>
        <w:pStyle w:val="ListParagraph"/>
        <w:numPr>
          <w:ilvl w:val="0"/>
          <w:numId w:val="12"/>
        </w:numPr>
      </w:pPr>
      <w:r>
        <w:t>Amazon</w:t>
      </w:r>
    </w:p>
    <w:p w14:paraId="6BC0D39A" w14:textId="31A49711" w:rsidR="009120D7" w:rsidRDefault="003B20BD" w:rsidP="003B20BD">
      <w:pPr>
        <w:pStyle w:val="ListParagraph"/>
        <w:numPr>
          <w:ilvl w:val="0"/>
          <w:numId w:val="12"/>
        </w:numPr>
      </w:pPr>
      <w:r>
        <w:t>Facebook</w:t>
      </w:r>
    </w:p>
    <w:p w14:paraId="5F82A74A" w14:textId="398A08E6" w:rsidR="009120D7" w:rsidRDefault="009120D7" w:rsidP="009120D7">
      <w:r>
        <w:t xml:space="preserve">For that sector </w:t>
      </w:r>
      <w:r w:rsidR="003B20BD">
        <w:t>we tried</w:t>
      </w:r>
      <w:r>
        <w:t xml:space="preserve"> to predict </w:t>
      </w:r>
      <w:r w:rsidR="003B20BD">
        <w:t>using stock prices</w:t>
      </w:r>
      <w:r>
        <w:t>. These are all listed on the same inde</w:t>
      </w:r>
      <w:r w:rsidR="003B20BD">
        <w:t>x</w:t>
      </w:r>
      <w:r>
        <w:t xml:space="preserve">. The stock data obtained from yahoo </w:t>
      </w:r>
      <w:r w:rsidR="00810A0A">
        <w:t>are as follows</w:t>
      </w:r>
      <w:r>
        <w:t>:</w:t>
      </w:r>
    </w:p>
    <w:p w14:paraId="1020AE6E" w14:textId="77777777" w:rsidR="009120D7" w:rsidRDefault="009120D7" w:rsidP="003B20BD">
      <w:pPr>
        <w:pStyle w:val="ListParagraph"/>
        <w:numPr>
          <w:ilvl w:val="0"/>
          <w:numId w:val="13"/>
        </w:numPr>
      </w:pPr>
      <w:r>
        <w:t>Date</w:t>
      </w:r>
    </w:p>
    <w:p w14:paraId="50D06164" w14:textId="77777777" w:rsidR="009120D7" w:rsidRDefault="009120D7" w:rsidP="003B20BD">
      <w:pPr>
        <w:pStyle w:val="ListParagraph"/>
        <w:numPr>
          <w:ilvl w:val="0"/>
          <w:numId w:val="13"/>
        </w:numPr>
      </w:pPr>
      <w:r>
        <w:t>Open</w:t>
      </w:r>
    </w:p>
    <w:p w14:paraId="65351257" w14:textId="77777777" w:rsidR="009120D7" w:rsidRDefault="009120D7" w:rsidP="003B20BD">
      <w:pPr>
        <w:pStyle w:val="ListParagraph"/>
        <w:numPr>
          <w:ilvl w:val="0"/>
          <w:numId w:val="13"/>
        </w:numPr>
      </w:pPr>
      <w:r>
        <w:t>High</w:t>
      </w:r>
    </w:p>
    <w:p w14:paraId="400D8BB7" w14:textId="77777777" w:rsidR="009120D7" w:rsidRDefault="009120D7" w:rsidP="003B20BD">
      <w:pPr>
        <w:pStyle w:val="ListParagraph"/>
        <w:numPr>
          <w:ilvl w:val="0"/>
          <w:numId w:val="13"/>
        </w:numPr>
      </w:pPr>
      <w:r>
        <w:t>Low</w:t>
      </w:r>
    </w:p>
    <w:p w14:paraId="62B5CBD6" w14:textId="77777777" w:rsidR="009120D7" w:rsidRDefault="009120D7" w:rsidP="003B20BD">
      <w:pPr>
        <w:pStyle w:val="ListParagraph"/>
        <w:numPr>
          <w:ilvl w:val="0"/>
          <w:numId w:val="13"/>
        </w:numPr>
      </w:pPr>
      <w:r>
        <w:t>Close</w:t>
      </w:r>
    </w:p>
    <w:p w14:paraId="7359C135" w14:textId="77777777" w:rsidR="009120D7" w:rsidRDefault="009120D7" w:rsidP="003B20BD">
      <w:pPr>
        <w:pStyle w:val="ListParagraph"/>
        <w:numPr>
          <w:ilvl w:val="0"/>
          <w:numId w:val="13"/>
        </w:numPr>
      </w:pPr>
      <w:proofErr w:type="spellStart"/>
      <w:r>
        <w:t>Adj</w:t>
      </w:r>
      <w:proofErr w:type="spellEnd"/>
      <w:r>
        <w:t xml:space="preserve"> Close</w:t>
      </w:r>
    </w:p>
    <w:p w14:paraId="555600BE" w14:textId="77777777" w:rsidR="009120D7" w:rsidRDefault="009120D7" w:rsidP="003B20BD">
      <w:pPr>
        <w:pStyle w:val="ListParagraph"/>
        <w:numPr>
          <w:ilvl w:val="0"/>
          <w:numId w:val="13"/>
        </w:numPr>
      </w:pPr>
      <w:r>
        <w:t>Volume</w:t>
      </w:r>
    </w:p>
    <w:p w14:paraId="470896C7" w14:textId="6D6F8F31" w:rsidR="009120D7" w:rsidRDefault="009120D7" w:rsidP="009120D7">
      <w:r>
        <w:t>Other parameters calculated for input dataset</w:t>
      </w:r>
      <w:r w:rsidR="003B20BD">
        <w:t xml:space="preserve"> are</w:t>
      </w:r>
      <w:r>
        <w:t xml:space="preserve"> as listed below.</w:t>
      </w:r>
    </w:p>
    <w:p w14:paraId="6BD53413" w14:textId="1FF40F88" w:rsidR="003B20BD" w:rsidRDefault="003B20BD" w:rsidP="003B20BD">
      <w:pPr>
        <w:pStyle w:val="ListParagraph"/>
        <w:numPr>
          <w:ilvl w:val="0"/>
          <w:numId w:val="14"/>
        </w:numPr>
      </w:pPr>
      <w:r>
        <w:t>Month</w:t>
      </w:r>
    </w:p>
    <w:p w14:paraId="3F76AB65" w14:textId="513E4EFB" w:rsidR="003B20BD" w:rsidRDefault="003B20BD" w:rsidP="003B20BD">
      <w:pPr>
        <w:pStyle w:val="ListParagraph"/>
        <w:numPr>
          <w:ilvl w:val="0"/>
          <w:numId w:val="14"/>
        </w:numPr>
      </w:pPr>
      <w:r>
        <w:lastRenderedPageBreak/>
        <w:t>Total traded</w:t>
      </w:r>
    </w:p>
    <w:p w14:paraId="5E68C1A2" w14:textId="1573A872" w:rsidR="003B20BD" w:rsidRDefault="003B20BD" w:rsidP="003B20BD">
      <w:pPr>
        <w:pStyle w:val="ListParagraph"/>
        <w:numPr>
          <w:ilvl w:val="0"/>
          <w:numId w:val="14"/>
        </w:numPr>
      </w:pPr>
      <w:r>
        <w:t>Return</w:t>
      </w:r>
    </w:p>
    <w:p w14:paraId="13E56E35" w14:textId="7517375F" w:rsidR="003B20BD" w:rsidRDefault="003B20BD" w:rsidP="003B20BD">
      <w:pPr>
        <w:pStyle w:val="ListParagraph"/>
        <w:numPr>
          <w:ilvl w:val="0"/>
          <w:numId w:val="14"/>
        </w:numPr>
      </w:pPr>
      <w:r>
        <w:t>Cumulative Return</w:t>
      </w:r>
    </w:p>
    <w:p w14:paraId="0B7B6F42" w14:textId="18E40DDD" w:rsidR="00350CDB" w:rsidRPr="00D20E6E" w:rsidRDefault="00350CDB" w:rsidP="00350CDB">
      <w:pPr>
        <w:pStyle w:val="Heading1"/>
        <w:rPr>
          <w:sz w:val="32"/>
          <w:szCs w:val="32"/>
        </w:rPr>
      </w:pPr>
      <w:bookmarkStart w:id="20" w:name="_Toc60509175"/>
      <w:bookmarkStart w:id="21" w:name="_Toc60549605"/>
      <w:r w:rsidRPr="00D20E6E">
        <w:rPr>
          <w:sz w:val="32"/>
          <w:szCs w:val="32"/>
        </w:rPr>
        <w:t>Methodology</w:t>
      </w:r>
      <w:bookmarkEnd w:id="20"/>
      <w:bookmarkEnd w:id="21"/>
    </w:p>
    <w:p w14:paraId="180A0B6C" w14:textId="34F97498" w:rsidR="00E16C18" w:rsidRPr="00D20E6E" w:rsidRDefault="00E16C18" w:rsidP="00E16C18">
      <w:pPr>
        <w:pStyle w:val="Heading2"/>
        <w:rPr>
          <w:sz w:val="28"/>
          <w:szCs w:val="28"/>
        </w:rPr>
      </w:pPr>
      <w:bookmarkStart w:id="22" w:name="_Toc60549606"/>
      <w:r w:rsidRPr="00D20E6E">
        <w:rPr>
          <w:sz w:val="28"/>
          <w:szCs w:val="28"/>
        </w:rPr>
        <w:t>Dataset Analysis:</w:t>
      </w:r>
      <w:bookmarkEnd w:id="22"/>
    </w:p>
    <w:p w14:paraId="7C0ABDE0" w14:textId="6018FF22" w:rsidR="00632E51" w:rsidRDefault="00632E51" w:rsidP="00632E51">
      <w:pPr>
        <w:pStyle w:val="ListParagraph"/>
        <w:numPr>
          <w:ilvl w:val="0"/>
          <w:numId w:val="15"/>
        </w:numPr>
        <w:rPr>
          <w:b/>
        </w:rPr>
      </w:pPr>
      <w:r w:rsidRPr="00632E51">
        <w:rPr>
          <w:b/>
        </w:rPr>
        <w:t>Data exploration</w:t>
      </w:r>
    </w:p>
    <w:p w14:paraId="3A00A048" w14:textId="058D80E5" w:rsidR="00632E51" w:rsidRPr="00632E51" w:rsidRDefault="00632E51" w:rsidP="00632E51">
      <w:pPr>
        <w:pStyle w:val="ListParagraph"/>
      </w:pPr>
      <w:r w:rsidRPr="00632E51">
        <w:t>We have explore the data of multiple companies for our project</w:t>
      </w:r>
      <w:r>
        <w:t xml:space="preserve"> unfortunately</w:t>
      </w:r>
      <w:bookmarkStart w:id="23" w:name="_GoBack"/>
      <w:bookmarkEnd w:id="23"/>
      <w:r>
        <w:t xml:space="preserve"> </w:t>
      </w:r>
    </w:p>
    <w:p w14:paraId="2CCEA646" w14:textId="21442F5D" w:rsidR="00632E51" w:rsidRDefault="00632E51" w:rsidP="00632E51">
      <w:pPr>
        <w:pStyle w:val="ListParagraph"/>
        <w:numPr>
          <w:ilvl w:val="0"/>
          <w:numId w:val="15"/>
        </w:numPr>
      </w:pPr>
      <w:r>
        <w:t>Data cleaning</w:t>
      </w:r>
    </w:p>
    <w:p w14:paraId="6C9B6A26" w14:textId="0885F3AA" w:rsidR="00632E51" w:rsidRDefault="00632E51" w:rsidP="00632E51">
      <w:pPr>
        <w:pStyle w:val="ListParagraph"/>
        <w:numPr>
          <w:ilvl w:val="0"/>
          <w:numId w:val="15"/>
        </w:numPr>
      </w:pPr>
      <w:r>
        <w:t>Data modification</w:t>
      </w:r>
    </w:p>
    <w:p w14:paraId="5B02766C" w14:textId="06F27F6D" w:rsidR="00632E51" w:rsidRDefault="00632E51" w:rsidP="00632E51">
      <w:pPr>
        <w:pStyle w:val="ListParagraph"/>
        <w:numPr>
          <w:ilvl w:val="0"/>
          <w:numId w:val="15"/>
        </w:numPr>
      </w:pPr>
      <w:r>
        <w:t>Data visualization</w:t>
      </w:r>
    </w:p>
    <w:p w14:paraId="200F390A" w14:textId="030BF034" w:rsidR="00632E51" w:rsidRPr="00E16C18" w:rsidRDefault="00632E51" w:rsidP="00632E51">
      <w:pPr>
        <w:pStyle w:val="ListParagraph"/>
      </w:pPr>
      <w:r>
        <w:t>T</w:t>
      </w:r>
    </w:p>
    <w:p w14:paraId="68BAB551" w14:textId="77777777" w:rsidR="006317B0" w:rsidRPr="00D20E6E" w:rsidRDefault="006317B0" w:rsidP="00254F62">
      <w:pPr>
        <w:pStyle w:val="Heading2"/>
        <w:rPr>
          <w:sz w:val="28"/>
          <w:szCs w:val="28"/>
        </w:rPr>
      </w:pPr>
      <w:bookmarkStart w:id="24" w:name="_Toc60509176"/>
      <w:bookmarkStart w:id="25" w:name="_Toc60549607"/>
      <w:r w:rsidRPr="00D20E6E">
        <w:rPr>
          <w:sz w:val="28"/>
          <w:szCs w:val="28"/>
        </w:rPr>
        <w:t>Linear Regression</w:t>
      </w:r>
      <w:bookmarkEnd w:id="24"/>
      <w:bookmarkEnd w:id="25"/>
    </w:p>
    <w:p w14:paraId="350461DB" w14:textId="425E0717" w:rsidR="00E92065" w:rsidRDefault="006317B0" w:rsidP="006317B0">
      <w:pPr>
        <w:jc w:val="both"/>
        <w:rPr>
          <w:rFonts w:cstheme="minorHAnsi"/>
          <w:sz w:val="24"/>
          <w:szCs w:val="24"/>
        </w:rPr>
      </w:pPr>
      <w:r w:rsidRPr="00FF1029">
        <w:rPr>
          <w:rFonts w:cstheme="minorHAnsi"/>
          <w:sz w:val="24"/>
          <w:szCs w:val="24"/>
        </w:rPr>
        <w:t xml:space="preserve">In this project linear regression is used as a supervised learning algorithm to predict the results of a contribution. Regression lines gives the predict results such as shares sold based on a given </w:t>
      </w:r>
      <w:r w:rsidR="00E92065" w:rsidRPr="00FF1029">
        <w:rPr>
          <w:rFonts w:cstheme="minorHAnsi"/>
          <w:sz w:val="24"/>
          <w:szCs w:val="24"/>
        </w:rPr>
        <w:t>features.</w:t>
      </w:r>
      <w:r w:rsidR="00970629">
        <w:rPr>
          <w:rFonts w:cstheme="minorHAnsi"/>
          <w:sz w:val="24"/>
          <w:szCs w:val="24"/>
        </w:rPr>
        <w:t xml:space="preserve"> </w:t>
      </w:r>
      <w:r w:rsidR="00E92065">
        <w:rPr>
          <w:rFonts w:cstheme="minorHAnsi"/>
          <w:sz w:val="24"/>
          <w:szCs w:val="24"/>
        </w:rPr>
        <w:t xml:space="preserve">It is a very powerful statistical technique used for solving machine learning problems. It can be used to predict the total revenue of the organization and also predict the total unit expected to be sold for a certain product. </w:t>
      </w:r>
      <w:r w:rsidR="00543BE9">
        <w:rPr>
          <w:rFonts w:cstheme="minorHAnsi"/>
          <w:sz w:val="24"/>
          <w:szCs w:val="24"/>
        </w:rPr>
        <w:t xml:space="preserve">The regression line gives the predicted result i.e., unit sold based on </w:t>
      </w:r>
      <w:r w:rsidR="00970629">
        <w:rPr>
          <w:rFonts w:cstheme="minorHAnsi"/>
          <w:sz w:val="24"/>
          <w:szCs w:val="24"/>
        </w:rPr>
        <w:t>an</w:t>
      </w:r>
      <w:r w:rsidR="00543BE9">
        <w:rPr>
          <w:rFonts w:cstheme="minorHAnsi"/>
          <w:sz w:val="24"/>
          <w:szCs w:val="24"/>
        </w:rPr>
        <w:t xml:space="preserve"> input features the formula is as following</w:t>
      </w:r>
      <w:r w:rsidR="00970629">
        <w:rPr>
          <w:rFonts w:cstheme="minorHAnsi"/>
          <w:sz w:val="24"/>
          <w:szCs w:val="24"/>
        </w:rPr>
        <w:t>.</w:t>
      </w:r>
    </w:p>
    <w:p w14:paraId="1CAABDDB" w14:textId="228D43CE" w:rsidR="00543BE9" w:rsidRDefault="00543BE9" w:rsidP="00E16C18">
      <w:pPr>
        <w:jc w:val="center"/>
        <w:rPr>
          <w:rFonts w:cstheme="minorHAnsi"/>
          <w:sz w:val="24"/>
          <w:szCs w:val="24"/>
        </w:rPr>
      </w:pPr>
      <w:r>
        <w:rPr>
          <w:rFonts w:cstheme="minorHAnsi"/>
          <w:sz w:val="24"/>
          <w:szCs w:val="24"/>
        </w:rPr>
        <w:t>Y=MX+C</w:t>
      </w:r>
    </w:p>
    <w:p w14:paraId="206EF8D3" w14:textId="4A4E5E7F" w:rsidR="00543BE9" w:rsidRDefault="00543BE9" w:rsidP="006317B0">
      <w:pPr>
        <w:jc w:val="both"/>
        <w:rPr>
          <w:rFonts w:cstheme="minorHAnsi"/>
          <w:sz w:val="24"/>
          <w:szCs w:val="24"/>
        </w:rPr>
      </w:pPr>
      <w:r>
        <w:rPr>
          <w:rFonts w:cstheme="minorHAnsi"/>
          <w:sz w:val="24"/>
          <w:szCs w:val="24"/>
        </w:rPr>
        <w:t>Where m is slope of the line regression and c is the intercept of the regression line.</w:t>
      </w:r>
      <w:r w:rsidR="00970629">
        <w:rPr>
          <w:rFonts w:cstheme="minorHAnsi"/>
          <w:sz w:val="24"/>
          <w:szCs w:val="24"/>
        </w:rPr>
        <w:t xml:space="preserve"> Linear Regression </w:t>
      </w:r>
      <w:proofErr w:type="gramStart"/>
      <w:r w:rsidR="00970629">
        <w:rPr>
          <w:rFonts w:cstheme="minorHAnsi"/>
          <w:sz w:val="24"/>
          <w:szCs w:val="24"/>
        </w:rPr>
        <w:t>allow</w:t>
      </w:r>
      <w:proofErr w:type="gramEnd"/>
      <w:r w:rsidR="00970629">
        <w:rPr>
          <w:rFonts w:cstheme="minorHAnsi"/>
          <w:sz w:val="24"/>
          <w:szCs w:val="24"/>
        </w:rPr>
        <w:t xml:space="preserve"> </w:t>
      </w:r>
      <w:proofErr w:type="spellStart"/>
      <w:r w:rsidR="00970629">
        <w:rPr>
          <w:rFonts w:cstheme="minorHAnsi"/>
          <w:sz w:val="24"/>
          <w:szCs w:val="24"/>
        </w:rPr>
        <w:t>nus</w:t>
      </w:r>
      <w:proofErr w:type="spellEnd"/>
      <w:r w:rsidR="00970629">
        <w:rPr>
          <w:rFonts w:cstheme="minorHAnsi"/>
          <w:sz w:val="24"/>
          <w:szCs w:val="24"/>
        </w:rPr>
        <w:t xml:space="preserve"> to predict the total revenue of the company. Major features of linear regression are whether prediction and Stock price prediction. </w:t>
      </w:r>
    </w:p>
    <w:p w14:paraId="3B8C117E" w14:textId="442A4F92" w:rsidR="00833A5F" w:rsidRPr="00D20E6E" w:rsidRDefault="00833A5F" w:rsidP="00D20E6E">
      <w:pPr>
        <w:pStyle w:val="Heading3"/>
        <w:ind w:left="720"/>
        <w:rPr>
          <w:sz w:val="28"/>
          <w:szCs w:val="28"/>
        </w:rPr>
      </w:pPr>
      <w:bookmarkStart w:id="26" w:name="_Toc60549608"/>
      <w:r w:rsidRPr="00D20E6E">
        <w:rPr>
          <w:sz w:val="28"/>
          <w:szCs w:val="28"/>
        </w:rPr>
        <w:t>Steps of using linear Regression model on our datasets</w:t>
      </w:r>
      <w:bookmarkEnd w:id="26"/>
    </w:p>
    <w:p w14:paraId="48EE0841" w14:textId="2413E613" w:rsidR="00833A5F" w:rsidRDefault="00833A5F" w:rsidP="00D20E6E">
      <w:pPr>
        <w:ind w:left="720"/>
        <w:jc w:val="both"/>
      </w:pPr>
      <w:r>
        <w:t xml:space="preserve">After the complete dataset </w:t>
      </w:r>
      <w:r w:rsidR="00D20E6E">
        <w:t>analysis,</w:t>
      </w:r>
      <w:r>
        <w:t xml:space="preserve"> we are going to import </w:t>
      </w:r>
      <w:proofErr w:type="gramStart"/>
      <w:r>
        <w:t>all the</w:t>
      </w:r>
      <w:proofErr w:type="gramEnd"/>
      <w:r>
        <w:t xml:space="preserve"> above library</w:t>
      </w:r>
      <w:r w:rsidR="00D20E6E">
        <w:t xml:space="preserve"> that are mentioned in the regression table. Then we are going to split the data into two parts i.e., train and test sets. Keeping in mind that the X variable is the independent variable, and the Y variable is the dependent variable or the target variable i.e., the ‘Close’ column.</w:t>
      </w:r>
    </w:p>
    <w:p w14:paraId="2A6E3BF3" w14:textId="1DE0A6D6" w:rsidR="00D20E6E" w:rsidRDefault="00D20E6E" w:rsidP="00D20E6E">
      <w:pPr>
        <w:ind w:left="720"/>
        <w:jc w:val="both"/>
      </w:pPr>
      <w:r>
        <w:t xml:space="preserve">After splitting the dataset, we are going to perform the scaling feature on the X variable’s train datasets using the standard </w:t>
      </w:r>
      <w:proofErr w:type="spellStart"/>
      <w:r>
        <w:t>Scaler</w:t>
      </w:r>
      <w:proofErr w:type="spellEnd"/>
      <w:r>
        <w:t xml:space="preserve"> to fit the X variable train data. The standardize </w:t>
      </w:r>
      <w:proofErr w:type="spellStart"/>
      <w:r>
        <w:t>scaler</w:t>
      </w:r>
      <w:proofErr w:type="spellEnd"/>
      <w:r>
        <w:t xml:space="preserve"> is mandatory for almost all the machine learning algorithm, if the split data is not scaled and fit then they will behave badly that is if they are not distributed properly.</w:t>
      </w:r>
    </w:p>
    <w:p w14:paraId="4E6D1158" w14:textId="77DE09AE" w:rsidR="00D20E6E" w:rsidRDefault="00D20E6E" w:rsidP="00D20E6E">
      <w:pPr>
        <w:ind w:left="720"/>
        <w:jc w:val="both"/>
      </w:pPr>
      <w:r>
        <w:t xml:space="preserve">Now create a linear regression model and pass x train variable along with the y train variable and perform the linear regression on the training data. </w:t>
      </w:r>
      <w:r w:rsidR="00F841B3">
        <w:t xml:space="preserve">After applying the linear </w:t>
      </w:r>
      <w:r w:rsidR="0089054B">
        <w:t>regression,</w:t>
      </w:r>
      <w:r w:rsidR="00F841B3">
        <w:t xml:space="preserve"> we </w:t>
      </w:r>
      <w:r w:rsidR="00F841B3">
        <w:lastRenderedPageBreak/>
        <w:t>are going to calculate the scores for model evaluation in other word we are going to find the accuracy of the train and test models by using the r-square error and the mean squared error.</w:t>
      </w:r>
    </w:p>
    <w:p w14:paraId="1C264469" w14:textId="4A8EC717" w:rsidR="00210B54" w:rsidRPr="00833A5F" w:rsidRDefault="00210B54" w:rsidP="00210B54">
      <w:pPr>
        <w:jc w:val="both"/>
      </w:pPr>
      <w:r>
        <w:rPr>
          <w:noProof/>
        </w:rPr>
        <w:drawing>
          <wp:inline distT="0" distB="0" distL="0" distR="0" wp14:anchorId="6278A85A" wp14:editId="1AF6AFCC">
            <wp:extent cx="5695950" cy="37812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09532" cy="3790260"/>
                    </a:xfrm>
                    <a:prstGeom prst="rect">
                      <a:avLst/>
                    </a:prstGeom>
                  </pic:spPr>
                </pic:pic>
              </a:graphicData>
            </a:graphic>
          </wp:inline>
        </w:drawing>
      </w:r>
    </w:p>
    <w:p w14:paraId="4F4B7150" w14:textId="628F91C2" w:rsidR="00E92065" w:rsidRDefault="00DD63A3" w:rsidP="006317B0">
      <w:pPr>
        <w:jc w:val="both"/>
        <w:rPr>
          <w:rFonts w:cstheme="minorHAnsi"/>
          <w:sz w:val="24"/>
          <w:szCs w:val="24"/>
        </w:rPr>
      </w:pPr>
      <w:r>
        <w:rPr>
          <w:noProof/>
        </w:rPr>
        <w:drawing>
          <wp:inline distT="0" distB="0" distL="0" distR="0" wp14:anchorId="23C22EE9" wp14:editId="6D0123E1">
            <wp:extent cx="5457825" cy="26383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5122" b="7378"/>
                    <a:stretch/>
                  </pic:blipFill>
                  <pic:spPr bwMode="auto">
                    <a:xfrm>
                      <a:off x="0" y="0"/>
                      <a:ext cx="5464283" cy="2641516"/>
                    </a:xfrm>
                    <a:prstGeom prst="rect">
                      <a:avLst/>
                    </a:prstGeom>
                    <a:ln>
                      <a:noFill/>
                    </a:ln>
                    <a:extLst>
                      <a:ext uri="{53640926-AAD7-44D8-BBD7-CCE9431645EC}">
                        <a14:shadowObscured xmlns:a14="http://schemas.microsoft.com/office/drawing/2010/main"/>
                      </a:ext>
                    </a:extLst>
                  </pic:spPr>
                </pic:pic>
              </a:graphicData>
            </a:graphic>
          </wp:inline>
        </w:drawing>
      </w:r>
    </w:p>
    <w:p w14:paraId="38D79D23" w14:textId="184E4741" w:rsidR="00DD63A3" w:rsidRDefault="00DD63A3" w:rsidP="006317B0">
      <w:pPr>
        <w:jc w:val="both"/>
        <w:rPr>
          <w:rFonts w:cstheme="minorHAnsi"/>
          <w:sz w:val="24"/>
          <w:szCs w:val="24"/>
        </w:rPr>
      </w:pPr>
      <w:r>
        <w:rPr>
          <w:noProof/>
        </w:rPr>
        <w:lastRenderedPageBreak/>
        <w:drawing>
          <wp:inline distT="0" distB="0" distL="0" distR="0" wp14:anchorId="17251920" wp14:editId="7CD1D0BC">
            <wp:extent cx="5489044" cy="2609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2135" b="3215"/>
                    <a:stretch/>
                  </pic:blipFill>
                  <pic:spPr bwMode="auto">
                    <a:xfrm>
                      <a:off x="0" y="0"/>
                      <a:ext cx="5511057" cy="2620317"/>
                    </a:xfrm>
                    <a:prstGeom prst="rect">
                      <a:avLst/>
                    </a:prstGeom>
                    <a:ln>
                      <a:noFill/>
                    </a:ln>
                    <a:extLst>
                      <a:ext uri="{53640926-AAD7-44D8-BBD7-CCE9431645EC}">
                        <a14:shadowObscured xmlns:a14="http://schemas.microsoft.com/office/drawing/2010/main"/>
                      </a:ext>
                    </a:extLst>
                  </pic:spPr>
                </pic:pic>
              </a:graphicData>
            </a:graphic>
          </wp:inline>
        </w:drawing>
      </w:r>
    </w:p>
    <w:p w14:paraId="0E105365" w14:textId="63232705" w:rsidR="00DD63A3" w:rsidRPr="00FF1029" w:rsidRDefault="00DD63A3" w:rsidP="006317B0">
      <w:pPr>
        <w:jc w:val="both"/>
        <w:rPr>
          <w:rFonts w:cstheme="minorHAnsi"/>
          <w:sz w:val="24"/>
          <w:szCs w:val="24"/>
        </w:rPr>
      </w:pPr>
      <w:r>
        <w:rPr>
          <w:noProof/>
        </w:rPr>
        <w:drawing>
          <wp:inline distT="0" distB="0" distL="0" distR="0" wp14:anchorId="569CE852" wp14:editId="669B3DB1">
            <wp:extent cx="5629275" cy="2643234"/>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7708" cy="2647194"/>
                    </a:xfrm>
                    <a:prstGeom prst="rect">
                      <a:avLst/>
                    </a:prstGeom>
                  </pic:spPr>
                </pic:pic>
              </a:graphicData>
            </a:graphic>
          </wp:inline>
        </w:drawing>
      </w:r>
    </w:p>
    <w:p w14:paraId="5CDBC032" w14:textId="77777777" w:rsidR="00210B54" w:rsidRDefault="00210B54" w:rsidP="00254F62">
      <w:pPr>
        <w:pStyle w:val="Heading2"/>
      </w:pPr>
      <w:bookmarkStart w:id="27" w:name="_Toc60509177"/>
      <w:r>
        <w:br w:type="page"/>
      </w:r>
    </w:p>
    <w:p w14:paraId="4739B9A2" w14:textId="42A55C89" w:rsidR="006317B0" w:rsidRDefault="006317B0" w:rsidP="00254F62">
      <w:pPr>
        <w:pStyle w:val="Heading2"/>
      </w:pPr>
      <w:bookmarkStart w:id="28" w:name="_Toc60549609"/>
      <w:r>
        <w:lastRenderedPageBreak/>
        <w:t>LSTM (Long short-term memory)</w:t>
      </w:r>
      <w:bookmarkEnd w:id="27"/>
      <w:bookmarkEnd w:id="28"/>
    </w:p>
    <w:p w14:paraId="09CFCA0C" w14:textId="427E6D43" w:rsidR="006317B0" w:rsidRDefault="006317B0" w:rsidP="00970629">
      <w:pPr>
        <w:pStyle w:val="ListParagraph"/>
        <w:ind w:left="0"/>
        <w:jc w:val="both"/>
        <w:rPr>
          <w:rFonts w:cstheme="minorHAnsi"/>
          <w:sz w:val="24"/>
          <w:szCs w:val="24"/>
        </w:rPr>
      </w:pPr>
      <w:r w:rsidRPr="00FF1029">
        <w:rPr>
          <w:rFonts w:cstheme="minorHAnsi"/>
          <w:sz w:val="24"/>
          <w:szCs w:val="24"/>
        </w:rPr>
        <w:t>The second methodology which is used in this project is LSTM.</w:t>
      </w:r>
      <w:r w:rsidR="00970629">
        <w:rPr>
          <w:rFonts w:cstheme="minorHAnsi"/>
          <w:sz w:val="24"/>
          <w:szCs w:val="24"/>
        </w:rPr>
        <w:t xml:space="preserve"> </w:t>
      </w:r>
      <w:r w:rsidRPr="00FF1029">
        <w:rPr>
          <w:rFonts w:cstheme="minorHAnsi"/>
          <w:sz w:val="24"/>
          <w:szCs w:val="24"/>
        </w:rPr>
        <w:t xml:space="preserve">LSTM stands for Long Short-Term memory. It is </w:t>
      </w:r>
      <w:r w:rsidR="00025FA8">
        <w:rPr>
          <w:rFonts w:cstheme="minorHAnsi"/>
          <w:sz w:val="24"/>
          <w:szCs w:val="24"/>
        </w:rPr>
        <w:t>AI recurrent</w:t>
      </w:r>
      <w:r w:rsidRPr="00FF1029">
        <w:rPr>
          <w:rFonts w:cstheme="minorHAnsi"/>
          <w:sz w:val="24"/>
          <w:szCs w:val="24"/>
        </w:rPr>
        <w:t xml:space="preserve"> neural network</w:t>
      </w:r>
      <w:r w:rsidR="00025FA8">
        <w:rPr>
          <w:rFonts w:cstheme="minorHAnsi"/>
          <w:sz w:val="24"/>
          <w:szCs w:val="24"/>
        </w:rPr>
        <w:t xml:space="preserve">. </w:t>
      </w:r>
      <w:r w:rsidRPr="00FF1029">
        <w:rPr>
          <w:rFonts w:cstheme="minorHAnsi"/>
          <w:sz w:val="24"/>
          <w:szCs w:val="24"/>
        </w:rPr>
        <w:t xml:space="preserve">LSTM blocks are used to build a recurrent neural community. An RNN is a sort of neural network wherein the output of a block is fed as enter to the subsequent iteration. An LSTM block consists of 4 main additives: a cell, an enter gate, an output gate and a forget gate. The cell is accountable for "remembering" values over arbitrary time durations; consequently, the phrase "memory" in LSTM. Each of the three gates can be idea of as a "conventional" synthetic neuron, as in a multi-layer (or </w:t>
      </w:r>
      <w:proofErr w:type="spellStart"/>
      <w:r w:rsidRPr="00FF1029">
        <w:rPr>
          <w:rFonts w:cstheme="minorHAnsi"/>
          <w:sz w:val="24"/>
          <w:szCs w:val="24"/>
        </w:rPr>
        <w:t>feedforward</w:t>
      </w:r>
      <w:proofErr w:type="spellEnd"/>
      <w:r w:rsidRPr="00FF1029">
        <w:rPr>
          <w:rFonts w:cstheme="minorHAnsi"/>
          <w:sz w:val="24"/>
          <w:szCs w:val="24"/>
        </w:rPr>
        <w:t xml:space="preserve">) neural community: that is, they compute </w:t>
      </w:r>
      <w:proofErr w:type="gramStart"/>
      <w:r w:rsidRPr="00FF1029">
        <w:rPr>
          <w:rFonts w:cstheme="minorHAnsi"/>
          <w:sz w:val="24"/>
          <w:szCs w:val="24"/>
        </w:rPr>
        <w:t>an activation</w:t>
      </w:r>
      <w:proofErr w:type="gramEnd"/>
      <w:r w:rsidRPr="00FF1029">
        <w:rPr>
          <w:rFonts w:cstheme="minorHAnsi"/>
          <w:sz w:val="24"/>
          <w:szCs w:val="24"/>
        </w:rPr>
        <w:t xml:space="preserve"> (the usage of an activation feature) of a weighted sum. Intuitively, they can be concept as regulators of the float of values that goes thru the connections of the LSTM; therefore, the denotation "gate". There are connections between those gates and the cell. Some of the connections are recurrent, a few them are not.</w:t>
      </w:r>
    </w:p>
    <w:p w14:paraId="1EA56F28" w14:textId="40867E21" w:rsidR="00F841B3" w:rsidRPr="00D20E6E" w:rsidRDefault="00F841B3" w:rsidP="00F841B3">
      <w:pPr>
        <w:pStyle w:val="Heading3"/>
        <w:ind w:left="720"/>
        <w:rPr>
          <w:sz w:val="28"/>
          <w:szCs w:val="28"/>
        </w:rPr>
      </w:pPr>
      <w:bookmarkStart w:id="29" w:name="_Toc60549610"/>
      <w:r w:rsidRPr="00D20E6E">
        <w:rPr>
          <w:sz w:val="28"/>
          <w:szCs w:val="28"/>
        </w:rPr>
        <w:t xml:space="preserve">Steps of using </w:t>
      </w:r>
      <w:r>
        <w:rPr>
          <w:sz w:val="28"/>
          <w:szCs w:val="28"/>
        </w:rPr>
        <w:t>LSTM</w:t>
      </w:r>
      <w:r w:rsidRPr="00D20E6E">
        <w:rPr>
          <w:sz w:val="28"/>
          <w:szCs w:val="28"/>
        </w:rPr>
        <w:t xml:space="preserve"> model on </w:t>
      </w:r>
      <w:r>
        <w:rPr>
          <w:sz w:val="28"/>
          <w:szCs w:val="28"/>
        </w:rPr>
        <w:t>the</w:t>
      </w:r>
      <w:r w:rsidRPr="00D20E6E">
        <w:rPr>
          <w:sz w:val="28"/>
          <w:szCs w:val="28"/>
        </w:rPr>
        <w:t xml:space="preserve"> datasets</w:t>
      </w:r>
      <w:bookmarkEnd w:id="29"/>
    </w:p>
    <w:p w14:paraId="4361E1D2" w14:textId="2D0D6E58" w:rsidR="00F841B3" w:rsidRDefault="00F841B3" w:rsidP="00970629">
      <w:pPr>
        <w:pStyle w:val="ListParagraph"/>
        <w:ind w:left="0"/>
        <w:jc w:val="both"/>
        <w:rPr>
          <w:sz w:val="24"/>
          <w:szCs w:val="24"/>
        </w:rPr>
      </w:pPr>
      <w:r>
        <w:rPr>
          <w:sz w:val="20"/>
          <w:szCs w:val="20"/>
        </w:rPr>
        <w:tab/>
      </w:r>
      <w:r>
        <w:rPr>
          <w:sz w:val="24"/>
          <w:szCs w:val="24"/>
        </w:rPr>
        <w:t>LSTM model can be achieved by going through the following three steps:</w:t>
      </w:r>
    </w:p>
    <w:p w14:paraId="17DC924B" w14:textId="4879BA9C" w:rsidR="0089054B" w:rsidRDefault="004D05A1" w:rsidP="0089054B">
      <w:pPr>
        <w:pStyle w:val="ListParagraph"/>
        <w:jc w:val="both"/>
        <w:rPr>
          <w:sz w:val="24"/>
          <w:szCs w:val="24"/>
        </w:rPr>
      </w:pPr>
      <w:r w:rsidRPr="004D05A1">
        <w:rPr>
          <w:sz w:val="24"/>
          <w:szCs w:val="24"/>
        </w:rPr>
        <w:t>The initial step is to choose which data is to be discarded from the cell in that time step.</w:t>
      </w:r>
      <w:r w:rsidR="0089054B">
        <w:rPr>
          <w:sz w:val="24"/>
          <w:szCs w:val="24"/>
        </w:rPr>
        <w:t xml:space="preserve"> It is decided by the help of sigmoid function. It looks at the previous state that is Xt-1 and the current state that is </w:t>
      </w:r>
      <w:proofErr w:type="spellStart"/>
      <w:r w:rsidR="0089054B">
        <w:rPr>
          <w:sz w:val="24"/>
          <w:szCs w:val="24"/>
        </w:rPr>
        <w:t>Xt</w:t>
      </w:r>
      <w:proofErr w:type="spellEnd"/>
      <w:r w:rsidR="0089054B">
        <w:rPr>
          <w:sz w:val="24"/>
          <w:szCs w:val="24"/>
        </w:rPr>
        <w:t xml:space="preserve"> and </w:t>
      </w:r>
      <w:proofErr w:type="gramStart"/>
      <w:r w:rsidR="0089054B">
        <w:rPr>
          <w:sz w:val="24"/>
          <w:szCs w:val="24"/>
        </w:rPr>
        <w:t>compute</w:t>
      </w:r>
      <w:proofErr w:type="gramEnd"/>
      <w:r w:rsidR="0089054B">
        <w:rPr>
          <w:sz w:val="24"/>
          <w:szCs w:val="24"/>
        </w:rPr>
        <w:t xml:space="preserve"> the function accordingly.</w:t>
      </w:r>
    </w:p>
    <w:p w14:paraId="58ADEF49" w14:textId="0334AA49" w:rsidR="0089054B" w:rsidRDefault="0089054B" w:rsidP="0089054B">
      <w:pPr>
        <w:pStyle w:val="ListParagraph"/>
        <w:jc w:val="both"/>
        <w:rPr>
          <w:sz w:val="24"/>
          <w:szCs w:val="24"/>
        </w:rPr>
      </w:pPr>
      <w:r>
        <w:rPr>
          <w:sz w:val="24"/>
          <w:szCs w:val="24"/>
        </w:rPr>
        <w:t>Sigmoid layer contains two parts.</w:t>
      </w:r>
    </w:p>
    <w:p w14:paraId="167576A2" w14:textId="02305286" w:rsidR="0089054B" w:rsidRDefault="0089054B" w:rsidP="0089054B">
      <w:pPr>
        <w:pStyle w:val="ListParagraph"/>
        <w:numPr>
          <w:ilvl w:val="0"/>
          <w:numId w:val="11"/>
        </w:numPr>
        <w:jc w:val="both"/>
        <w:rPr>
          <w:sz w:val="24"/>
          <w:szCs w:val="24"/>
        </w:rPr>
      </w:pPr>
      <w:r>
        <w:rPr>
          <w:sz w:val="24"/>
          <w:szCs w:val="24"/>
        </w:rPr>
        <w:t>Sigmoid function</w:t>
      </w:r>
    </w:p>
    <w:p w14:paraId="12DA85A5" w14:textId="661CA396" w:rsidR="0089054B" w:rsidRDefault="0089054B" w:rsidP="0089054B">
      <w:pPr>
        <w:pStyle w:val="ListParagraph"/>
        <w:numPr>
          <w:ilvl w:val="0"/>
          <w:numId w:val="11"/>
        </w:numPr>
        <w:jc w:val="both"/>
        <w:rPr>
          <w:sz w:val="24"/>
          <w:szCs w:val="24"/>
        </w:rPr>
      </w:pPr>
      <w:r>
        <w:rPr>
          <w:sz w:val="24"/>
          <w:szCs w:val="24"/>
        </w:rPr>
        <w:t xml:space="preserve">Hyperbolic tangent function </w:t>
      </w:r>
    </w:p>
    <w:p w14:paraId="73BC9A50" w14:textId="2A97C347" w:rsidR="0089054B" w:rsidRDefault="0089054B" w:rsidP="0089054B">
      <w:pPr>
        <w:ind w:left="720"/>
        <w:jc w:val="both"/>
        <w:rPr>
          <w:sz w:val="24"/>
          <w:szCs w:val="24"/>
        </w:rPr>
      </w:pPr>
      <w:r>
        <w:rPr>
          <w:sz w:val="24"/>
          <w:szCs w:val="24"/>
        </w:rPr>
        <w:t xml:space="preserve">In sigmoid function it </w:t>
      </w:r>
      <w:r w:rsidR="009120D7">
        <w:rPr>
          <w:sz w:val="24"/>
          <w:szCs w:val="24"/>
        </w:rPr>
        <w:t>decides</w:t>
      </w:r>
      <w:r>
        <w:rPr>
          <w:sz w:val="24"/>
          <w:szCs w:val="24"/>
        </w:rPr>
        <w:t xml:space="preserve"> which value to let through that is 0 or 1. The hyperbolic tangent function </w:t>
      </w:r>
      <w:r w:rsidR="009120D7">
        <w:rPr>
          <w:sz w:val="24"/>
          <w:szCs w:val="24"/>
        </w:rPr>
        <w:t>layer is used to give weightage to the values which are the values of past and decides the importance of the value from -1 and 1</w:t>
      </w:r>
    </w:p>
    <w:p w14:paraId="1B2B3371" w14:textId="654C27E5" w:rsidR="009120D7" w:rsidRDefault="009120D7" w:rsidP="0089054B">
      <w:pPr>
        <w:ind w:left="720"/>
        <w:jc w:val="both"/>
        <w:rPr>
          <w:sz w:val="24"/>
          <w:szCs w:val="24"/>
        </w:rPr>
      </w:pPr>
      <w:r>
        <w:rPr>
          <w:sz w:val="24"/>
          <w:szCs w:val="24"/>
        </w:rPr>
        <w:t>At the third step, it decides which will be the final output and to achieve that it will first run the sigmoid function layer and decide which path of the cell stayed and made it to the output then we put the cell state though the hyperbolic tangent function layer to push the values between -1 and +1 and multiply it by the sigmoid state value and will then achieve the output.</w:t>
      </w:r>
    </w:p>
    <w:p w14:paraId="35A360E5" w14:textId="1D57CD2C" w:rsidR="00210B54" w:rsidRDefault="00210B54" w:rsidP="00210B54">
      <w:pPr>
        <w:jc w:val="both"/>
        <w:rPr>
          <w:sz w:val="24"/>
          <w:szCs w:val="24"/>
        </w:rPr>
      </w:pPr>
      <w:r>
        <w:rPr>
          <w:noProof/>
        </w:rPr>
        <w:lastRenderedPageBreak/>
        <w:drawing>
          <wp:inline distT="0" distB="0" distL="0" distR="0" wp14:anchorId="2EF62C08" wp14:editId="1EE39F02">
            <wp:extent cx="5943600" cy="33026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02635"/>
                    </a:xfrm>
                    <a:prstGeom prst="rect">
                      <a:avLst/>
                    </a:prstGeom>
                  </pic:spPr>
                </pic:pic>
              </a:graphicData>
            </a:graphic>
          </wp:inline>
        </w:drawing>
      </w:r>
    </w:p>
    <w:p w14:paraId="4C66C25D" w14:textId="1EF44BE7" w:rsidR="00210B54" w:rsidRDefault="00210B54" w:rsidP="00210B54">
      <w:pPr>
        <w:jc w:val="both"/>
        <w:rPr>
          <w:sz w:val="24"/>
          <w:szCs w:val="24"/>
        </w:rPr>
      </w:pPr>
      <w:r>
        <w:rPr>
          <w:noProof/>
        </w:rPr>
        <w:drawing>
          <wp:inline distT="0" distB="0" distL="0" distR="0" wp14:anchorId="25D4203F" wp14:editId="2E5F7410">
            <wp:extent cx="5943600" cy="3295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95650"/>
                    </a:xfrm>
                    <a:prstGeom prst="rect">
                      <a:avLst/>
                    </a:prstGeom>
                  </pic:spPr>
                </pic:pic>
              </a:graphicData>
            </a:graphic>
          </wp:inline>
        </w:drawing>
      </w:r>
    </w:p>
    <w:p w14:paraId="1D109857" w14:textId="40040FA4" w:rsidR="00210B54" w:rsidRPr="0089054B" w:rsidRDefault="00210B54" w:rsidP="00210B54">
      <w:pPr>
        <w:jc w:val="both"/>
        <w:rPr>
          <w:sz w:val="24"/>
          <w:szCs w:val="24"/>
        </w:rPr>
      </w:pPr>
      <w:r>
        <w:rPr>
          <w:noProof/>
        </w:rPr>
        <w:lastRenderedPageBreak/>
        <w:drawing>
          <wp:inline distT="0" distB="0" distL="0" distR="0" wp14:anchorId="76D8D71F" wp14:editId="4B758E39">
            <wp:extent cx="5943600" cy="3322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22320"/>
                    </a:xfrm>
                    <a:prstGeom prst="rect">
                      <a:avLst/>
                    </a:prstGeom>
                  </pic:spPr>
                </pic:pic>
              </a:graphicData>
            </a:graphic>
          </wp:inline>
        </w:drawing>
      </w:r>
    </w:p>
    <w:p w14:paraId="63D2AED2" w14:textId="77777777" w:rsidR="00ED244E" w:rsidRDefault="00ED244E" w:rsidP="00254F62">
      <w:pPr>
        <w:pStyle w:val="Heading1"/>
      </w:pPr>
      <w:bookmarkStart w:id="30" w:name="_Toc60424492"/>
      <w:bookmarkStart w:id="31" w:name="_Toc60425504"/>
      <w:r>
        <w:br w:type="page"/>
      </w:r>
    </w:p>
    <w:p w14:paraId="77155AF6" w14:textId="2F6F81C8" w:rsidR="009C599C" w:rsidRDefault="009C599C" w:rsidP="00254F62">
      <w:pPr>
        <w:pStyle w:val="Heading1"/>
      </w:pPr>
      <w:bookmarkStart w:id="32" w:name="_Toc60549611"/>
      <w:r>
        <w:lastRenderedPageBreak/>
        <w:t>CODE</w:t>
      </w:r>
      <w:bookmarkEnd w:id="32"/>
    </w:p>
    <w:p w14:paraId="0E89F881" w14:textId="77777777" w:rsidR="009C599C" w:rsidRDefault="009C599C" w:rsidP="000D51DA">
      <w:pPr>
        <w:pStyle w:val="Heading2"/>
      </w:pPr>
      <w:bookmarkStart w:id="33" w:name="_Toc60549612"/>
      <w:r>
        <w:t>Data Exploration</w:t>
      </w:r>
      <w:bookmarkEnd w:id="33"/>
    </w:p>
    <w:p w14:paraId="5E0F28BB"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[1]:</w:t>
      </w:r>
    </w:p>
    <w:p w14:paraId="069A6CCC" w14:textId="77777777" w:rsidR="009C599C" w:rsidRDefault="009C599C" w:rsidP="009C599C">
      <w:pPr>
        <w:pStyle w:val="HTMLPreformatted"/>
        <w:wordWrap w:val="0"/>
        <w:spacing w:line="291" w:lineRule="atLeast"/>
        <w:rPr>
          <w:color w:val="333333"/>
        </w:rPr>
      </w:pPr>
      <w:proofErr w:type="gramStart"/>
      <w:r>
        <w:rPr>
          <w:rStyle w:val="kn"/>
          <w:b/>
          <w:bCs/>
          <w:color w:val="008000"/>
        </w:rPr>
        <w:t>import</w:t>
      </w:r>
      <w:proofErr w:type="gramEnd"/>
      <w:r>
        <w:rPr>
          <w:color w:val="333333"/>
        </w:rPr>
        <w:t xml:space="preserve"> </w:t>
      </w:r>
      <w:proofErr w:type="spellStart"/>
      <w:r>
        <w:rPr>
          <w:rStyle w:val="nn"/>
          <w:rFonts w:eastAsiaTheme="majorEastAsia"/>
          <w:b/>
          <w:bCs/>
          <w:color w:val="0000FF"/>
        </w:rPr>
        <w:t>pandas_datareader.data</w:t>
      </w:r>
      <w:proofErr w:type="spellEnd"/>
      <w:r>
        <w:rPr>
          <w:color w:val="333333"/>
        </w:rPr>
        <w:t xml:space="preserve"> </w:t>
      </w:r>
      <w:r>
        <w:rPr>
          <w:rStyle w:val="k"/>
          <w:rFonts w:eastAsiaTheme="majorEastAsia"/>
          <w:b/>
          <w:bCs/>
          <w:color w:val="008000"/>
        </w:rPr>
        <w:t>as</w:t>
      </w:r>
      <w:r>
        <w:rPr>
          <w:color w:val="333333"/>
        </w:rPr>
        <w:t xml:space="preserve"> </w:t>
      </w:r>
      <w:r>
        <w:rPr>
          <w:rStyle w:val="nn"/>
          <w:rFonts w:eastAsiaTheme="majorEastAsia"/>
          <w:b/>
          <w:bCs/>
          <w:color w:val="0000FF"/>
        </w:rPr>
        <w:t>web</w:t>
      </w:r>
    </w:p>
    <w:p w14:paraId="6D4C7FEF" w14:textId="77777777" w:rsidR="009C599C" w:rsidRDefault="009C599C" w:rsidP="009C599C">
      <w:pPr>
        <w:pStyle w:val="HTMLPreformatted"/>
        <w:wordWrap w:val="0"/>
        <w:spacing w:line="291" w:lineRule="atLeast"/>
        <w:rPr>
          <w:color w:val="333333"/>
        </w:rPr>
      </w:pPr>
      <w:proofErr w:type="gramStart"/>
      <w:r>
        <w:rPr>
          <w:rStyle w:val="kn"/>
          <w:b/>
          <w:bCs/>
          <w:color w:val="008000"/>
        </w:rPr>
        <w:t>import</w:t>
      </w:r>
      <w:proofErr w:type="gramEnd"/>
      <w:r>
        <w:rPr>
          <w:color w:val="333333"/>
        </w:rPr>
        <w:t xml:space="preserve"> </w:t>
      </w:r>
      <w:r>
        <w:rPr>
          <w:rStyle w:val="nn"/>
          <w:rFonts w:eastAsiaTheme="majorEastAsia"/>
          <w:b/>
          <w:bCs/>
          <w:color w:val="0000FF"/>
        </w:rPr>
        <w:t>pandas</w:t>
      </w:r>
      <w:r>
        <w:rPr>
          <w:color w:val="333333"/>
        </w:rPr>
        <w:t xml:space="preserve"> </w:t>
      </w:r>
      <w:r>
        <w:rPr>
          <w:rStyle w:val="k"/>
          <w:rFonts w:eastAsiaTheme="majorEastAsia"/>
          <w:b/>
          <w:bCs/>
          <w:color w:val="008000"/>
        </w:rPr>
        <w:t>as</w:t>
      </w:r>
      <w:r>
        <w:rPr>
          <w:color w:val="333333"/>
        </w:rPr>
        <w:t xml:space="preserve"> </w:t>
      </w:r>
      <w:proofErr w:type="spellStart"/>
      <w:r>
        <w:rPr>
          <w:rStyle w:val="nn"/>
          <w:rFonts w:eastAsiaTheme="majorEastAsia"/>
          <w:b/>
          <w:bCs/>
          <w:color w:val="0000FF"/>
        </w:rPr>
        <w:t>pd</w:t>
      </w:r>
      <w:proofErr w:type="spellEnd"/>
      <w:r>
        <w:rPr>
          <w:color w:val="333333"/>
        </w:rPr>
        <w:t xml:space="preserve"> </w:t>
      </w:r>
    </w:p>
    <w:p w14:paraId="2AD4EC03" w14:textId="77777777" w:rsidR="009C599C" w:rsidRDefault="009C599C" w:rsidP="009C599C">
      <w:pPr>
        <w:pStyle w:val="HTMLPreformatted"/>
        <w:wordWrap w:val="0"/>
        <w:spacing w:line="291" w:lineRule="atLeast"/>
        <w:rPr>
          <w:color w:val="333333"/>
        </w:rPr>
      </w:pPr>
      <w:proofErr w:type="gramStart"/>
      <w:r>
        <w:rPr>
          <w:rStyle w:val="kn"/>
          <w:b/>
          <w:bCs/>
          <w:color w:val="008000"/>
        </w:rPr>
        <w:t>import</w:t>
      </w:r>
      <w:proofErr w:type="gramEnd"/>
      <w:r>
        <w:rPr>
          <w:color w:val="333333"/>
        </w:rPr>
        <w:t xml:space="preserve"> </w:t>
      </w:r>
      <w:proofErr w:type="spellStart"/>
      <w:r>
        <w:rPr>
          <w:rStyle w:val="nn"/>
          <w:rFonts w:eastAsiaTheme="majorEastAsia"/>
          <w:b/>
          <w:bCs/>
          <w:color w:val="0000FF"/>
        </w:rPr>
        <w:t>matplotlib.pyplot</w:t>
      </w:r>
      <w:proofErr w:type="spellEnd"/>
      <w:r>
        <w:rPr>
          <w:color w:val="333333"/>
        </w:rPr>
        <w:t xml:space="preserve"> </w:t>
      </w:r>
      <w:r>
        <w:rPr>
          <w:rStyle w:val="k"/>
          <w:rFonts w:eastAsiaTheme="majorEastAsia"/>
          <w:b/>
          <w:bCs/>
          <w:color w:val="008000"/>
        </w:rPr>
        <w:t>as</w:t>
      </w:r>
      <w:r>
        <w:rPr>
          <w:color w:val="333333"/>
        </w:rPr>
        <w:t xml:space="preserve"> </w:t>
      </w:r>
      <w:proofErr w:type="spellStart"/>
      <w:r>
        <w:rPr>
          <w:rStyle w:val="nn"/>
          <w:rFonts w:eastAsiaTheme="majorEastAsia"/>
          <w:b/>
          <w:bCs/>
          <w:color w:val="0000FF"/>
        </w:rPr>
        <w:t>plt</w:t>
      </w:r>
      <w:proofErr w:type="spellEnd"/>
    </w:p>
    <w:p w14:paraId="456EF00D" w14:textId="77777777" w:rsidR="009C599C" w:rsidRDefault="009C599C" w:rsidP="009C599C">
      <w:pPr>
        <w:pStyle w:val="HTMLPreformatted"/>
        <w:wordWrap w:val="0"/>
        <w:spacing w:line="291" w:lineRule="atLeast"/>
        <w:rPr>
          <w:color w:val="333333"/>
        </w:rPr>
      </w:pPr>
      <w:proofErr w:type="gramStart"/>
      <w:r>
        <w:rPr>
          <w:rStyle w:val="kn"/>
          <w:b/>
          <w:bCs/>
          <w:color w:val="008000"/>
        </w:rPr>
        <w:t>import</w:t>
      </w:r>
      <w:proofErr w:type="gramEnd"/>
      <w:r>
        <w:rPr>
          <w:color w:val="333333"/>
        </w:rPr>
        <w:t xml:space="preserve"> </w:t>
      </w:r>
      <w:proofErr w:type="spellStart"/>
      <w:r>
        <w:rPr>
          <w:rStyle w:val="nn"/>
          <w:rFonts w:eastAsiaTheme="majorEastAsia"/>
          <w:b/>
          <w:bCs/>
          <w:color w:val="0000FF"/>
        </w:rPr>
        <w:t>datetime</w:t>
      </w:r>
      <w:proofErr w:type="spellEnd"/>
    </w:p>
    <w:p w14:paraId="4BFC0F12" w14:textId="77777777" w:rsidR="009C599C" w:rsidRDefault="009C599C" w:rsidP="009C599C">
      <w:pPr>
        <w:pStyle w:val="HTMLPreformatted"/>
        <w:wordWrap w:val="0"/>
        <w:spacing w:line="291" w:lineRule="atLeast"/>
        <w:rPr>
          <w:color w:val="333333"/>
        </w:rPr>
      </w:pPr>
      <w:r>
        <w:rPr>
          <w:rStyle w:val="o"/>
          <w:color w:val="666666"/>
        </w:rPr>
        <w:t>%</w:t>
      </w:r>
      <w:proofErr w:type="spellStart"/>
      <w:r>
        <w:rPr>
          <w:rStyle w:val="k"/>
          <w:rFonts w:eastAsiaTheme="majorEastAsia"/>
          <w:b/>
          <w:bCs/>
          <w:color w:val="008000"/>
        </w:rPr>
        <w:t>matplotlib</w:t>
      </w:r>
      <w:proofErr w:type="spellEnd"/>
      <w:r>
        <w:rPr>
          <w:color w:val="333333"/>
        </w:rPr>
        <w:t xml:space="preserve"> inline</w:t>
      </w:r>
    </w:p>
    <w:p w14:paraId="1FDAF20B" w14:textId="77777777" w:rsidR="009C599C" w:rsidRDefault="009C599C" w:rsidP="009C599C">
      <w:pPr>
        <w:pStyle w:val="HTMLPreformatted"/>
        <w:wordWrap w:val="0"/>
        <w:spacing w:line="291" w:lineRule="atLeast"/>
        <w:rPr>
          <w:color w:val="333333"/>
        </w:rPr>
      </w:pPr>
      <w:proofErr w:type="gramStart"/>
      <w:r>
        <w:rPr>
          <w:rStyle w:val="kn"/>
          <w:b/>
          <w:bCs/>
          <w:color w:val="008000"/>
        </w:rPr>
        <w:t>from</w:t>
      </w:r>
      <w:proofErr w:type="gramEnd"/>
      <w:r>
        <w:rPr>
          <w:color w:val="333333"/>
        </w:rPr>
        <w:t xml:space="preserve"> </w:t>
      </w:r>
      <w:proofErr w:type="spellStart"/>
      <w:r>
        <w:rPr>
          <w:rStyle w:val="nn"/>
          <w:rFonts w:eastAsiaTheme="majorEastAsia"/>
          <w:b/>
          <w:bCs/>
          <w:color w:val="0000FF"/>
        </w:rPr>
        <w:t>pandas.plotting</w:t>
      </w:r>
      <w:proofErr w:type="spellEnd"/>
      <w:r>
        <w:rPr>
          <w:color w:val="333333"/>
        </w:rPr>
        <w:t xml:space="preserve"> </w:t>
      </w:r>
      <w:r>
        <w:rPr>
          <w:rStyle w:val="kn"/>
          <w:b/>
          <w:bCs/>
          <w:color w:val="008000"/>
        </w:rPr>
        <w:t>import</w:t>
      </w:r>
      <w:r>
        <w:rPr>
          <w:color w:val="333333"/>
        </w:rPr>
        <w:t xml:space="preserve"> </w:t>
      </w:r>
      <w:proofErr w:type="spellStart"/>
      <w:r>
        <w:rPr>
          <w:rStyle w:val="n"/>
          <w:color w:val="333333"/>
        </w:rPr>
        <w:t>scatter_matrix</w:t>
      </w:r>
      <w:proofErr w:type="spellEnd"/>
    </w:p>
    <w:p w14:paraId="2D8454EE" w14:textId="77777777" w:rsidR="009C599C" w:rsidRDefault="009C599C" w:rsidP="009C599C">
      <w:pPr>
        <w:pStyle w:val="HTMLPreformatted"/>
        <w:wordWrap w:val="0"/>
        <w:spacing w:line="291" w:lineRule="atLeast"/>
        <w:rPr>
          <w:color w:val="333333"/>
        </w:rPr>
      </w:pPr>
      <w:proofErr w:type="gramStart"/>
      <w:r>
        <w:rPr>
          <w:rStyle w:val="kn"/>
          <w:b/>
          <w:bCs/>
          <w:color w:val="008000"/>
        </w:rPr>
        <w:t>import</w:t>
      </w:r>
      <w:proofErr w:type="gramEnd"/>
      <w:r>
        <w:rPr>
          <w:color w:val="333333"/>
        </w:rPr>
        <w:t xml:space="preserve"> </w:t>
      </w:r>
      <w:proofErr w:type="spellStart"/>
      <w:r>
        <w:rPr>
          <w:rStyle w:val="nn"/>
          <w:rFonts w:eastAsiaTheme="majorEastAsia"/>
          <w:b/>
          <w:bCs/>
          <w:color w:val="0000FF"/>
        </w:rPr>
        <w:t>seaborn</w:t>
      </w:r>
      <w:proofErr w:type="spellEnd"/>
      <w:r>
        <w:rPr>
          <w:color w:val="333333"/>
        </w:rPr>
        <w:t xml:space="preserve"> </w:t>
      </w:r>
      <w:r>
        <w:rPr>
          <w:rStyle w:val="k"/>
          <w:rFonts w:eastAsiaTheme="majorEastAsia"/>
          <w:b/>
          <w:bCs/>
          <w:color w:val="008000"/>
        </w:rPr>
        <w:t>as</w:t>
      </w:r>
      <w:r>
        <w:rPr>
          <w:color w:val="333333"/>
        </w:rPr>
        <w:t xml:space="preserve"> </w:t>
      </w:r>
      <w:proofErr w:type="spellStart"/>
      <w:r>
        <w:rPr>
          <w:rStyle w:val="nn"/>
          <w:rFonts w:eastAsiaTheme="majorEastAsia"/>
          <w:b/>
          <w:bCs/>
          <w:color w:val="0000FF"/>
        </w:rPr>
        <w:t>sns</w:t>
      </w:r>
      <w:proofErr w:type="spellEnd"/>
    </w:p>
    <w:p w14:paraId="48BB0C7F"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[2]:</w:t>
      </w:r>
    </w:p>
    <w:p w14:paraId="4ADB3C67" w14:textId="77777777" w:rsidR="009C599C" w:rsidRDefault="009C599C" w:rsidP="009C599C">
      <w:pPr>
        <w:pStyle w:val="HTMLPreformatted"/>
        <w:wordWrap w:val="0"/>
        <w:spacing w:line="291" w:lineRule="atLeast"/>
        <w:rPr>
          <w:color w:val="333333"/>
        </w:rPr>
      </w:pPr>
      <w:proofErr w:type="gramStart"/>
      <w:r>
        <w:rPr>
          <w:rStyle w:val="n"/>
          <w:color w:val="333333"/>
        </w:rPr>
        <w:t>start</w:t>
      </w:r>
      <w:r>
        <w:rPr>
          <w:rStyle w:val="o"/>
          <w:color w:val="666666"/>
        </w:rPr>
        <w:t>=</w:t>
      </w:r>
      <w:proofErr w:type="spellStart"/>
      <w:proofErr w:type="gramEnd"/>
      <w:r>
        <w:rPr>
          <w:rStyle w:val="n"/>
          <w:color w:val="333333"/>
        </w:rPr>
        <w:t>datetime</w:t>
      </w:r>
      <w:r>
        <w:rPr>
          <w:rStyle w:val="o"/>
          <w:color w:val="666666"/>
        </w:rPr>
        <w:t>.</w:t>
      </w:r>
      <w:r>
        <w:rPr>
          <w:rStyle w:val="n"/>
          <w:color w:val="333333"/>
        </w:rPr>
        <w:t>datetime</w:t>
      </w:r>
      <w:proofErr w:type="spellEnd"/>
      <w:r>
        <w:rPr>
          <w:rStyle w:val="p"/>
          <w:color w:val="333333"/>
        </w:rPr>
        <w:t>(</w:t>
      </w:r>
      <w:r>
        <w:rPr>
          <w:rStyle w:val="mi"/>
          <w:color w:val="666666"/>
        </w:rPr>
        <w:t>2016</w:t>
      </w:r>
      <w:r>
        <w:rPr>
          <w:rStyle w:val="p"/>
          <w:color w:val="333333"/>
        </w:rPr>
        <w:t>,</w:t>
      </w:r>
      <w:r>
        <w:rPr>
          <w:rStyle w:val="mi"/>
          <w:color w:val="666666"/>
        </w:rPr>
        <w:t>1</w:t>
      </w:r>
      <w:r>
        <w:rPr>
          <w:rStyle w:val="p"/>
          <w:color w:val="333333"/>
        </w:rPr>
        <w:t>,</w:t>
      </w:r>
      <w:r>
        <w:rPr>
          <w:rStyle w:val="mi"/>
          <w:color w:val="666666"/>
        </w:rPr>
        <w:t>1</w:t>
      </w:r>
      <w:r>
        <w:rPr>
          <w:rStyle w:val="p"/>
          <w:color w:val="333333"/>
        </w:rPr>
        <w:t>)</w:t>
      </w:r>
    </w:p>
    <w:p w14:paraId="57A91435" w14:textId="77777777" w:rsidR="009C599C" w:rsidRDefault="009C599C" w:rsidP="009C599C">
      <w:pPr>
        <w:pStyle w:val="HTMLPreformatted"/>
        <w:wordWrap w:val="0"/>
        <w:spacing w:line="291" w:lineRule="atLeast"/>
        <w:rPr>
          <w:color w:val="333333"/>
        </w:rPr>
      </w:pPr>
      <w:proofErr w:type="gramStart"/>
      <w:r>
        <w:rPr>
          <w:rStyle w:val="n"/>
          <w:color w:val="333333"/>
        </w:rPr>
        <w:t>end</w:t>
      </w:r>
      <w:r>
        <w:rPr>
          <w:rStyle w:val="o"/>
          <w:color w:val="666666"/>
        </w:rPr>
        <w:t>=</w:t>
      </w:r>
      <w:proofErr w:type="spellStart"/>
      <w:proofErr w:type="gramEnd"/>
      <w:r>
        <w:rPr>
          <w:rStyle w:val="n"/>
          <w:color w:val="333333"/>
        </w:rPr>
        <w:t>datetime</w:t>
      </w:r>
      <w:r>
        <w:rPr>
          <w:rStyle w:val="o"/>
          <w:color w:val="666666"/>
        </w:rPr>
        <w:t>.</w:t>
      </w:r>
      <w:r>
        <w:rPr>
          <w:rStyle w:val="n"/>
          <w:color w:val="333333"/>
        </w:rPr>
        <w:t>datetime</w:t>
      </w:r>
      <w:proofErr w:type="spellEnd"/>
      <w:r>
        <w:rPr>
          <w:rStyle w:val="p"/>
          <w:color w:val="333333"/>
        </w:rPr>
        <w:t>(</w:t>
      </w:r>
      <w:r>
        <w:rPr>
          <w:rStyle w:val="mi"/>
          <w:color w:val="666666"/>
        </w:rPr>
        <w:t>2021</w:t>
      </w:r>
      <w:r>
        <w:rPr>
          <w:rStyle w:val="p"/>
          <w:color w:val="333333"/>
        </w:rPr>
        <w:t>,</w:t>
      </w:r>
      <w:r>
        <w:rPr>
          <w:rStyle w:val="mi"/>
          <w:color w:val="666666"/>
        </w:rPr>
        <w:t>1</w:t>
      </w:r>
      <w:r>
        <w:rPr>
          <w:rStyle w:val="p"/>
          <w:color w:val="333333"/>
        </w:rPr>
        <w:t>,</w:t>
      </w:r>
      <w:r>
        <w:rPr>
          <w:rStyle w:val="mi"/>
          <w:color w:val="666666"/>
        </w:rPr>
        <w:t>1</w:t>
      </w:r>
      <w:r>
        <w:rPr>
          <w:rStyle w:val="p"/>
          <w:color w:val="333333"/>
        </w:rPr>
        <w:t>)</w:t>
      </w:r>
    </w:p>
    <w:p w14:paraId="0C791876"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[3]:</w:t>
      </w:r>
    </w:p>
    <w:p w14:paraId="1CAC2D3A" w14:textId="77777777" w:rsidR="009C599C" w:rsidRDefault="009C599C" w:rsidP="009C599C">
      <w:pPr>
        <w:pStyle w:val="HTMLPreformatted"/>
        <w:wordWrap w:val="0"/>
        <w:spacing w:line="291" w:lineRule="atLeast"/>
        <w:rPr>
          <w:color w:val="333333"/>
        </w:rPr>
      </w:pPr>
      <w:proofErr w:type="gramStart"/>
      <w:r>
        <w:rPr>
          <w:rStyle w:val="n"/>
          <w:color w:val="333333"/>
        </w:rPr>
        <w:t>amazon</w:t>
      </w:r>
      <w:r>
        <w:rPr>
          <w:rStyle w:val="o"/>
          <w:color w:val="666666"/>
        </w:rPr>
        <w:t>=</w:t>
      </w:r>
      <w:proofErr w:type="spellStart"/>
      <w:proofErr w:type="gramEnd"/>
      <w:r>
        <w:rPr>
          <w:rStyle w:val="n"/>
          <w:color w:val="333333"/>
        </w:rPr>
        <w:t>web</w:t>
      </w:r>
      <w:r>
        <w:rPr>
          <w:rStyle w:val="o"/>
          <w:color w:val="666666"/>
        </w:rPr>
        <w:t>.</w:t>
      </w:r>
      <w:r>
        <w:rPr>
          <w:rStyle w:val="n"/>
          <w:color w:val="333333"/>
        </w:rPr>
        <w:t>DataReader</w:t>
      </w:r>
      <w:proofErr w:type="spellEnd"/>
      <w:r>
        <w:rPr>
          <w:rStyle w:val="p"/>
          <w:color w:val="333333"/>
        </w:rPr>
        <w:t>(</w:t>
      </w:r>
      <w:r>
        <w:rPr>
          <w:rStyle w:val="s2"/>
          <w:color w:val="BA2121"/>
        </w:rPr>
        <w:t>"AMZN"</w:t>
      </w:r>
      <w:r>
        <w:rPr>
          <w:rStyle w:val="p"/>
          <w:color w:val="333333"/>
        </w:rPr>
        <w:t>,</w:t>
      </w:r>
      <w:r>
        <w:rPr>
          <w:rStyle w:val="s2"/>
          <w:color w:val="BA2121"/>
        </w:rPr>
        <w:t>"yahoo"</w:t>
      </w:r>
      <w:r>
        <w:rPr>
          <w:rStyle w:val="p"/>
          <w:color w:val="333333"/>
        </w:rPr>
        <w:t>,</w:t>
      </w:r>
      <w:proofErr w:type="spellStart"/>
      <w:r>
        <w:rPr>
          <w:rStyle w:val="n"/>
          <w:color w:val="333333"/>
        </w:rPr>
        <w:t>start</w:t>
      </w:r>
      <w:r>
        <w:rPr>
          <w:rStyle w:val="p"/>
          <w:color w:val="333333"/>
        </w:rPr>
        <w:t>,</w:t>
      </w:r>
      <w:r>
        <w:rPr>
          <w:rStyle w:val="n"/>
          <w:color w:val="333333"/>
        </w:rPr>
        <w:t>end</w:t>
      </w:r>
      <w:proofErr w:type="spellEnd"/>
      <w:r>
        <w:rPr>
          <w:rStyle w:val="p"/>
          <w:color w:val="333333"/>
        </w:rPr>
        <w:t>)</w:t>
      </w:r>
    </w:p>
    <w:p w14:paraId="144FD30E"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google</w:t>
      </w:r>
      <w:proofErr w:type="spellEnd"/>
      <w:r>
        <w:rPr>
          <w:rStyle w:val="o"/>
          <w:color w:val="666666"/>
        </w:rPr>
        <w:t>=</w:t>
      </w:r>
      <w:proofErr w:type="spellStart"/>
      <w:proofErr w:type="gramEnd"/>
      <w:r>
        <w:rPr>
          <w:rStyle w:val="n"/>
          <w:color w:val="333333"/>
        </w:rPr>
        <w:t>web</w:t>
      </w:r>
      <w:r>
        <w:rPr>
          <w:rStyle w:val="o"/>
          <w:color w:val="666666"/>
        </w:rPr>
        <w:t>.</w:t>
      </w:r>
      <w:r>
        <w:rPr>
          <w:rStyle w:val="n"/>
          <w:color w:val="333333"/>
        </w:rPr>
        <w:t>DataReader</w:t>
      </w:r>
      <w:proofErr w:type="spellEnd"/>
      <w:r>
        <w:rPr>
          <w:rStyle w:val="p"/>
          <w:color w:val="333333"/>
        </w:rPr>
        <w:t>(</w:t>
      </w:r>
      <w:r>
        <w:rPr>
          <w:rStyle w:val="s2"/>
          <w:color w:val="BA2121"/>
        </w:rPr>
        <w:t>"GOOG"</w:t>
      </w:r>
      <w:r>
        <w:rPr>
          <w:rStyle w:val="p"/>
          <w:color w:val="333333"/>
        </w:rPr>
        <w:t>,</w:t>
      </w:r>
      <w:r>
        <w:rPr>
          <w:rStyle w:val="s2"/>
          <w:color w:val="BA2121"/>
        </w:rPr>
        <w:t>"yahoo"</w:t>
      </w:r>
      <w:r>
        <w:rPr>
          <w:rStyle w:val="p"/>
          <w:color w:val="333333"/>
        </w:rPr>
        <w:t>,</w:t>
      </w:r>
      <w:proofErr w:type="spellStart"/>
      <w:r>
        <w:rPr>
          <w:rStyle w:val="n"/>
          <w:color w:val="333333"/>
        </w:rPr>
        <w:t>start</w:t>
      </w:r>
      <w:r>
        <w:rPr>
          <w:rStyle w:val="p"/>
          <w:color w:val="333333"/>
        </w:rPr>
        <w:t>,</w:t>
      </w:r>
      <w:r>
        <w:rPr>
          <w:rStyle w:val="n"/>
          <w:color w:val="333333"/>
        </w:rPr>
        <w:t>end</w:t>
      </w:r>
      <w:proofErr w:type="spellEnd"/>
      <w:r>
        <w:rPr>
          <w:rStyle w:val="p"/>
          <w:color w:val="333333"/>
        </w:rPr>
        <w:t>)</w:t>
      </w:r>
    </w:p>
    <w:p w14:paraId="5560706A"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facebook</w:t>
      </w:r>
      <w:proofErr w:type="spellEnd"/>
      <w:r>
        <w:rPr>
          <w:rStyle w:val="o"/>
          <w:color w:val="666666"/>
        </w:rPr>
        <w:t>=</w:t>
      </w:r>
      <w:proofErr w:type="spellStart"/>
      <w:proofErr w:type="gramEnd"/>
      <w:r>
        <w:rPr>
          <w:rStyle w:val="n"/>
          <w:color w:val="333333"/>
        </w:rPr>
        <w:t>web</w:t>
      </w:r>
      <w:r>
        <w:rPr>
          <w:rStyle w:val="o"/>
          <w:color w:val="666666"/>
        </w:rPr>
        <w:t>.</w:t>
      </w:r>
      <w:r>
        <w:rPr>
          <w:rStyle w:val="n"/>
          <w:color w:val="333333"/>
        </w:rPr>
        <w:t>DataReader</w:t>
      </w:r>
      <w:proofErr w:type="spellEnd"/>
      <w:r>
        <w:rPr>
          <w:rStyle w:val="p"/>
          <w:color w:val="333333"/>
        </w:rPr>
        <w:t>(</w:t>
      </w:r>
      <w:r>
        <w:rPr>
          <w:rStyle w:val="s2"/>
          <w:color w:val="BA2121"/>
        </w:rPr>
        <w:t>"</w:t>
      </w:r>
      <w:proofErr w:type="spellStart"/>
      <w:r>
        <w:rPr>
          <w:rStyle w:val="s2"/>
          <w:color w:val="BA2121"/>
        </w:rPr>
        <w:t>fb</w:t>
      </w:r>
      <w:proofErr w:type="spellEnd"/>
      <w:r>
        <w:rPr>
          <w:rStyle w:val="s2"/>
          <w:color w:val="BA2121"/>
        </w:rPr>
        <w:t>"</w:t>
      </w:r>
      <w:r>
        <w:rPr>
          <w:rStyle w:val="p"/>
          <w:color w:val="333333"/>
        </w:rPr>
        <w:t>,</w:t>
      </w:r>
      <w:r>
        <w:rPr>
          <w:rStyle w:val="s2"/>
          <w:color w:val="BA2121"/>
        </w:rPr>
        <w:t>"yahoo"</w:t>
      </w:r>
      <w:r>
        <w:rPr>
          <w:rStyle w:val="p"/>
          <w:color w:val="333333"/>
        </w:rPr>
        <w:t>,</w:t>
      </w:r>
      <w:proofErr w:type="spellStart"/>
      <w:r>
        <w:rPr>
          <w:rStyle w:val="n"/>
          <w:color w:val="333333"/>
        </w:rPr>
        <w:t>start</w:t>
      </w:r>
      <w:r>
        <w:rPr>
          <w:rStyle w:val="p"/>
          <w:color w:val="333333"/>
        </w:rPr>
        <w:t>,</w:t>
      </w:r>
      <w:r>
        <w:rPr>
          <w:rStyle w:val="n"/>
          <w:color w:val="333333"/>
        </w:rPr>
        <w:t>end</w:t>
      </w:r>
      <w:proofErr w:type="spellEnd"/>
      <w:r>
        <w:rPr>
          <w:rStyle w:val="p"/>
          <w:color w:val="333333"/>
        </w:rPr>
        <w:t>)</w:t>
      </w:r>
    </w:p>
    <w:p w14:paraId="6FC5726A"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[4]:</w:t>
      </w:r>
    </w:p>
    <w:p w14:paraId="04C33988"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amazon</w:t>
      </w:r>
      <w:r>
        <w:rPr>
          <w:rStyle w:val="o"/>
          <w:color w:val="666666"/>
        </w:rPr>
        <w:t>.</w:t>
      </w:r>
      <w:r>
        <w:rPr>
          <w:rStyle w:val="n"/>
          <w:color w:val="333333"/>
        </w:rPr>
        <w:t>head</w:t>
      </w:r>
      <w:proofErr w:type="spellEnd"/>
      <w:r>
        <w:rPr>
          <w:rStyle w:val="p"/>
          <w:color w:val="333333"/>
        </w:rPr>
        <w:t>()</w:t>
      </w:r>
      <w:proofErr w:type="gramEnd"/>
    </w:p>
    <w:p w14:paraId="5082D4F8"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google</w:t>
      </w:r>
      <w:r>
        <w:rPr>
          <w:rStyle w:val="o"/>
          <w:color w:val="666666"/>
        </w:rPr>
        <w:t>.</w:t>
      </w:r>
      <w:r>
        <w:rPr>
          <w:rStyle w:val="n"/>
          <w:color w:val="333333"/>
        </w:rPr>
        <w:t>head</w:t>
      </w:r>
      <w:proofErr w:type="spellEnd"/>
      <w:r>
        <w:rPr>
          <w:rStyle w:val="p"/>
          <w:color w:val="333333"/>
        </w:rPr>
        <w:t>()</w:t>
      </w:r>
      <w:proofErr w:type="gramEnd"/>
    </w:p>
    <w:p w14:paraId="463121A2"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facebook</w:t>
      </w:r>
      <w:r>
        <w:rPr>
          <w:rStyle w:val="o"/>
          <w:color w:val="666666"/>
        </w:rPr>
        <w:t>.</w:t>
      </w:r>
      <w:r>
        <w:rPr>
          <w:rStyle w:val="n"/>
          <w:color w:val="333333"/>
        </w:rPr>
        <w:t>head</w:t>
      </w:r>
      <w:proofErr w:type="spellEnd"/>
      <w:r>
        <w:rPr>
          <w:rStyle w:val="p"/>
          <w:color w:val="333333"/>
        </w:rPr>
        <w:t>()</w:t>
      </w:r>
      <w:proofErr w:type="gramEnd"/>
    </w:p>
    <w:p w14:paraId="0FEA3345"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[5]:</w:t>
      </w:r>
    </w:p>
    <w:p w14:paraId="26BD92AB"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amazon</w:t>
      </w:r>
      <w:r>
        <w:rPr>
          <w:rStyle w:val="o"/>
          <w:color w:val="666666"/>
        </w:rPr>
        <w:t>.</w:t>
      </w:r>
      <w:r>
        <w:rPr>
          <w:rStyle w:val="n"/>
          <w:color w:val="333333"/>
        </w:rPr>
        <w:t>isna</w:t>
      </w:r>
      <w:proofErr w:type="spellEnd"/>
      <w:r>
        <w:rPr>
          <w:rStyle w:val="p"/>
          <w:color w:val="333333"/>
        </w:rPr>
        <w:t>(</w:t>
      </w:r>
      <w:proofErr w:type="gramEnd"/>
      <w:r>
        <w:rPr>
          <w:rStyle w:val="p"/>
          <w:color w:val="333333"/>
        </w:rPr>
        <w:t>)</w:t>
      </w:r>
      <w:r>
        <w:rPr>
          <w:rStyle w:val="o"/>
          <w:color w:val="666666"/>
        </w:rPr>
        <w:t>.</w:t>
      </w:r>
      <w:r>
        <w:rPr>
          <w:rStyle w:val="n"/>
          <w:color w:val="333333"/>
        </w:rPr>
        <w:t>sum</w:t>
      </w:r>
      <w:r>
        <w:rPr>
          <w:rStyle w:val="p"/>
          <w:color w:val="333333"/>
        </w:rPr>
        <w:t>()</w:t>
      </w:r>
    </w:p>
    <w:p w14:paraId="51B0713A" w14:textId="77777777" w:rsidR="009C599C" w:rsidRDefault="009C599C" w:rsidP="009C599C">
      <w:pPr>
        <w:spacing w:line="291" w:lineRule="atLeast"/>
        <w:jc w:val="right"/>
        <w:rPr>
          <w:rFonts w:ascii="Courier New" w:hAnsi="Courier New" w:cs="Courier New"/>
          <w:color w:val="D84315"/>
          <w:sz w:val="21"/>
          <w:szCs w:val="21"/>
        </w:rPr>
      </w:pPr>
      <w:proofErr w:type="gramStart"/>
      <w:r>
        <w:rPr>
          <w:rFonts w:ascii="Courier New" w:hAnsi="Courier New" w:cs="Courier New"/>
          <w:color w:val="D84315"/>
          <w:sz w:val="21"/>
          <w:szCs w:val="21"/>
        </w:rPr>
        <w:t>Out[</w:t>
      </w:r>
      <w:proofErr w:type="gramEnd"/>
      <w:r>
        <w:rPr>
          <w:rFonts w:ascii="Courier New" w:hAnsi="Courier New" w:cs="Courier New"/>
          <w:color w:val="D84315"/>
          <w:sz w:val="21"/>
          <w:szCs w:val="21"/>
        </w:rPr>
        <w:t>5]:</w:t>
      </w:r>
    </w:p>
    <w:p w14:paraId="78F4A65E" w14:textId="77777777" w:rsidR="009C599C" w:rsidRDefault="009C599C" w:rsidP="009C599C">
      <w:pPr>
        <w:pStyle w:val="HTMLPreformatted"/>
        <w:wordWrap w:val="0"/>
        <w:spacing w:line="291" w:lineRule="atLeast"/>
        <w:textAlignment w:val="baseline"/>
        <w:rPr>
          <w:color w:val="000000"/>
        </w:rPr>
      </w:pPr>
      <w:r>
        <w:rPr>
          <w:color w:val="000000"/>
        </w:rPr>
        <w:t>High         0</w:t>
      </w:r>
    </w:p>
    <w:p w14:paraId="5C9F5E5B" w14:textId="77777777" w:rsidR="009C599C" w:rsidRDefault="009C599C" w:rsidP="009C599C">
      <w:pPr>
        <w:pStyle w:val="HTMLPreformatted"/>
        <w:wordWrap w:val="0"/>
        <w:spacing w:line="291" w:lineRule="atLeast"/>
        <w:textAlignment w:val="baseline"/>
        <w:rPr>
          <w:color w:val="000000"/>
        </w:rPr>
      </w:pPr>
      <w:r>
        <w:rPr>
          <w:color w:val="000000"/>
        </w:rPr>
        <w:t>Low          0</w:t>
      </w:r>
    </w:p>
    <w:p w14:paraId="68F3ACC9" w14:textId="77777777" w:rsidR="009C599C" w:rsidRDefault="009C599C" w:rsidP="009C599C">
      <w:pPr>
        <w:pStyle w:val="HTMLPreformatted"/>
        <w:wordWrap w:val="0"/>
        <w:spacing w:line="291" w:lineRule="atLeast"/>
        <w:textAlignment w:val="baseline"/>
        <w:rPr>
          <w:color w:val="000000"/>
        </w:rPr>
      </w:pPr>
      <w:r>
        <w:rPr>
          <w:color w:val="000000"/>
        </w:rPr>
        <w:t>Open         0</w:t>
      </w:r>
    </w:p>
    <w:p w14:paraId="67389227" w14:textId="77777777" w:rsidR="009C599C" w:rsidRDefault="009C599C" w:rsidP="009C599C">
      <w:pPr>
        <w:pStyle w:val="HTMLPreformatted"/>
        <w:wordWrap w:val="0"/>
        <w:spacing w:line="291" w:lineRule="atLeast"/>
        <w:textAlignment w:val="baseline"/>
        <w:rPr>
          <w:color w:val="000000"/>
        </w:rPr>
      </w:pPr>
      <w:r>
        <w:rPr>
          <w:color w:val="000000"/>
        </w:rPr>
        <w:t>Close        0</w:t>
      </w:r>
    </w:p>
    <w:p w14:paraId="004BDB08" w14:textId="77777777" w:rsidR="009C599C" w:rsidRDefault="009C599C" w:rsidP="009C599C">
      <w:pPr>
        <w:pStyle w:val="HTMLPreformatted"/>
        <w:wordWrap w:val="0"/>
        <w:spacing w:line="291" w:lineRule="atLeast"/>
        <w:textAlignment w:val="baseline"/>
        <w:rPr>
          <w:color w:val="000000"/>
        </w:rPr>
      </w:pPr>
      <w:r>
        <w:rPr>
          <w:color w:val="000000"/>
        </w:rPr>
        <w:t>Volume       0</w:t>
      </w:r>
    </w:p>
    <w:p w14:paraId="791E74DB" w14:textId="77777777" w:rsidR="009C599C" w:rsidRDefault="009C599C" w:rsidP="009C599C">
      <w:pPr>
        <w:pStyle w:val="HTMLPreformatted"/>
        <w:wordWrap w:val="0"/>
        <w:spacing w:line="291" w:lineRule="atLeast"/>
        <w:textAlignment w:val="baseline"/>
        <w:rPr>
          <w:color w:val="000000"/>
        </w:rPr>
      </w:pPr>
      <w:proofErr w:type="spellStart"/>
      <w:r>
        <w:rPr>
          <w:color w:val="000000"/>
        </w:rPr>
        <w:t>Adj</w:t>
      </w:r>
      <w:proofErr w:type="spellEnd"/>
      <w:r>
        <w:rPr>
          <w:color w:val="000000"/>
        </w:rPr>
        <w:t xml:space="preserve"> Close    0</w:t>
      </w:r>
    </w:p>
    <w:p w14:paraId="2075E32F" w14:textId="77777777" w:rsidR="009C599C" w:rsidRDefault="009C599C" w:rsidP="009C599C">
      <w:pPr>
        <w:pStyle w:val="HTMLPreformatted"/>
        <w:wordWrap w:val="0"/>
        <w:spacing w:line="291" w:lineRule="atLeast"/>
        <w:textAlignment w:val="baseline"/>
        <w:rPr>
          <w:color w:val="000000"/>
        </w:rPr>
      </w:pPr>
      <w:proofErr w:type="spellStart"/>
      <w:proofErr w:type="gramStart"/>
      <w:r>
        <w:rPr>
          <w:color w:val="000000"/>
        </w:rPr>
        <w:t>dtype</w:t>
      </w:r>
      <w:proofErr w:type="spellEnd"/>
      <w:proofErr w:type="gramEnd"/>
      <w:r>
        <w:rPr>
          <w:color w:val="000000"/>
        </w:rPr>
        <w:t>: int64</w:t>
      </w:r>
    </w:p>
    <w:p w14:paraId="65993A0B"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[6]:</w:t>
      </w:r>
    </w:p>
    <w:p w14:paraId="4254AC23"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google</w:t>
      </w:r>
      <w:r>
        <w:rPr>
          <w:rStyle w:val="o"/>
          <w:color w:val="666666"/>
        </w:rPr>
        <w:t>.</w:t>
      </w:r>
      <w:r>
        <w:rPr>
          <w:rStyle w:val="n"/>
          <w:color w:val="333333"/>
        </w:rPr>
        <w:t>isna</w:t>
      </w:r>
      <w:proofErr w:type="spellEnd"/>
      <w:r>
        <w:rPr>
          <w:rStyle w:val="p"/>
          <w:color w:val="333333"/>
        </w:rPr>
        <w:t>(</w:t>
      </w:r>
      <w:proofErr w:type="gramEnd"/>
      <w:r>
        <w:rPr>
          <w:rStyle w:val="p"/>
          <w:color w:val="333333"/>
        </w:rPr>
        <w:t>)</w:t>
      </w:r>
      <w:r>
        <w:rPr>
          <w:rStyle w:val="o"/>
          <w:color w:val="666666"/>
        </w:rPr>
        <w:t>.</w:t>
      </w:r>
      <w:r>
        <w:rPr>
          <w:rStyle w:val="n"/>
          <w:color w:val="333333"/>
        </w:rPr>
        <w:t>sum</w:t>
      </w:r>
      <w:r>
        <w:rPr>
          <w:rStyle w:val="p"/>
          <w:color w:val="333333"/>
        </w:rPr>
        <w:t>()</w:t>
      </w:r>
    </w:p>
    <w:p w14:paraId="4A51A3C6"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[7]:</w:t>
      </w:r>
    </w:p>
    <w:p w14:paraId="3904CC94"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facebook</w:t>
      </w:r>
      <w:r>
        <w:rPr>
          <w:rStyle w:val="o"/>
          <w:color w:val="666666"/>
        </w:rPr>
        <w:t>.</w:t>
      </w:r>
      <w:r>
        <w:rPr>
          <w:rStyle w:val="n"/>
          <w:color w:val="333333"/>
        </w:rPr>
        <w:t>isna</w:t>
      </w:r>
      <w:proofErr w:type="spellEnd"/>
      <w:r>
        <w:rPr>
          <w:rStyle w:val="p"/>
          <w:color w:val="333333"/>
        </w:rPr>
        <w:t>(</w:t>
      </w:r>
      <w:proofErr w:type="gramEnd"/>
      <w:r>
        <w:rPr>
          <w:rStyle w:val="p"/>
          <w:color w:val="333333"/>
        </w:rPr>
        <w:t>)</w:t>
      </w:r>
      <w:r>
        <w:rPr>
          <w:rStyle w:val="o"/>
          <w:color w:val="666666"/>
        </w:rPr>
        <w:t>.</w:t>
      </w:r>
      <w:r>
        <w:rPr>
          <w:rStyle w:val="n"/>
          <w:color w:val="333333"/>
        </w:rPr>
        <w:t>sum</w:t>
      </w:r>
      <w:r>
        <w:rPr>
          <w:rStyle w:val="p"/>
          <w:color w:val="333333"/>
        </w:rPr>
        <w:t>()</w:t>
      </w:r>
    </w:p>
    <w:p w14:paraId="1A8FF758"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[9]:</w:t>
      </w:r>
    </w:p>
    <w:p w14:paraId="2010B467" w14:textId="77777777" w:rsidR="009C599C" w:rsidRDefault="009C599C" w:rsidP="009C599C">
      <w:pPr>
        <w:pStyle w:val="HTMLPreformatted"/>
        <w:wordWrap w:val="0"/>
        <w:spacing w:line="291" w:lineRule="atLeast"/>
        <w:rPr>
          <w:color w:val="333333"/>
        </w:rPr>
      </w:pPr>
      <w:proofErr w:type="spellStart"/>
      <w:r>
        <w:rPr>
          <w:rStyle w:val="n"/>
          <w:color w:val="333333"/>
        </w:rPr>
        <w:t>facebook</w:t>
      </w:r>
      <w:r>
        <w:rPr>
          <w:rStyle w:val="o"/>
          <w:color w:val="666666"/>
        </w:rPr>
        <w:t>.</w:t>
      </w:r>
      <w:r>
        <w:rPr>
          <w:rStyle w:val="n"/>
          <w:color w:val="333333"/>
        </w:rPr>
        <w:t>to_</w:t>
      </w:r>
      <w:proofErr w:type="gramStart"/>
      <w:r>
        <w:rPr>
          <w:rStyle w:val="n"/>
          <w:color w:val="333333"/>
        </w:rPr>
        <w:t>csv</w:t>
      </w:r>
      <w:proofErr w:type="spellEnd"/>
      <w:r>
        <w:rPr>
          <w:rStyle w:val="p"/>
          <w:color w:val="333333"/>
        </w:rPr>
        <w:t>(</w:t>
      </w:r>
      <w:proofErr w:type="gramEnd"/>
      <w:r>
        <w:rPr>
          <w:rStyle w:val="s2"/>
          <w:color w:val="BA2121"/>
        </w:rPr>
        <w:t>"fb_stocks.csv"</w:t>
      </w:r>
      <w:r>
        <w:rPr>
          <w:rStyle w:val="p"/>
          <w:color w:val="333333"/>
        </w:rPr>
        <w:t>)</w:t>
      </w:r>
    </w:p>
    <w:p w14:paraId="3BE58732" w14:textId="77777777" w:rsidR="009C599C" w:rsidRDefault="009C599C" w:rsidP="009C599C">
      <w:pPr>
        <w:pStyle w:val="HTMLPreformatted"/>
        <w:wordWrap w:val="0"/>
        <w:spacing w:line="291" w:lineRule="atLeast"/>
        <w:rPr>
          <w:color w:val="333333"/>
        </w:rPr>
      </w:pPr>
      <w:proofErr w:type="spellStart"/>
      <w:r>
        <w:rPr>
          <w:rStyle w:val="n"/>
          <w:color w:val="333333"/>
        </w:rPr>
        <w:lastRenderedPageBreak/>
        <w:t>amazon</w:t>
      </w:r>
      <w:r>
        <w:rPr>
          <w:rStyle w:val="o"/>
          <w:color w:val="666666"/>
        </w:rPr>
        <w:t>.</w:t>
      </w:r>
      <w:r>
        <w:rPr>
          <w:rStyle w:val="n"/>
          <w:color w:val="333333"/>
        </w:rPr>
        <w:t>to_</w:t>
      </w:r>
      <w:proofErr w:type="gramStart"/>
      <w:r>
        <w:rPr>
          <w:rStyle w:val="n"/>
          <w:color w:val="333333"/>
        </w:rPr>
        <w:t>csv</w:t>
      </w:r>
      <w:proofErr w:type="spellEnd"/>
      <w:r>
        <w:rPr>
          <w:rStyle w:val="p"/>
          <w:color w:val="333333"/>
        </w:rPr>
        <w:t>(</w:t>
      </w:r>
      <w:proofErr w:type="gramEnd"/>
      <w:r>
        <w:rPr>
          <w:rStyle w:val="s2"/>
          <w:color w:val="BA2121"/>
        </w:rPr>
        <w:t>"amazon_stocks.csv"</w:t>
      </w:r>
      <w:r>
        <w:rPr>
          <w:rStyle w:val="p"/>
          <w:color w:val="333333"/>
        </w:rPr>
        <w:t>)</w:t>
      </w:r>
    </w:p>
    <w:p w14:paraId="6F805058" w14:textId="77777777" w:rsidR="009C599C" w:rsidRDefault="009C599C" w:rsidP="009C599C">
      <w:pPr>
        <w:pStyle w:val="HTMLPreformatted"/>
        <w:wordWrap w:val="0"/>
        <w:spacing w:line="291" w:lineRule="atLeast"/>
        <w:rPr>
          <w:color w:val="333333"/>
        </w:rPr>
      </w:pPr>
      <w:proofErr w:type="spellStart"/>
      <w:r>
        <w:rPr>
          <w:rStyle w:val="n"/>
          <w:color w:val="333333"/>
        </w:rPr>
        <w:t>google</w:t>
      </w:r>
      <w:r>
        <w:rPr>
          <w:rStyle w:val="o"/>
          <w:color w:val="666666"/>
        </w:rPr>
        <w:t>.</w:t>
      </w:r>
      <w:r>
        <w:rPr>
          <w:rStyle w:val="n"/>
          <w:color w:val="333333"/>
        </w:rPr>
        <w:t>to_</w:t>
      </w:r>
      <w:proofErr w:type="gramStart"/>
      <w:r>
        <w:rPr>
          <w:rStyle w:val="n"/>
          <w:color w:val="333333"/>
        </w:rPr>
        <w:t>csv</w:t>
      </w:r>
      <w:proofErr w:type="spellEnd"/>
      <w:r>
        <w:rPr>
          <w:rStyle w:val="p"/>
          <w:color w:val="333333"/>
        </w:rPr>
        <w:t>(</w:t>
      </w:r>
      <w:proofErr w:type="gramEnd"/>
      <w:r>
        <w:rPr>
          <w:rStyle w:val="s2"/>
          <w:color w:val="BA2121"/>
        </w:rPr>
        <w:t>"google_stocks.csv"</w:t>
      </w:r>
      <w:r>
        <w:rPr>
          <w:rStyle w:val="p"/>
          <w:color w:val="333333"/>
        </w:rPr>
        <w:t>)</w:t>
      </w:r>
    </w:p>
    <w:p w14:paraId="28972F3D" w14:textId="77777777" w:rsidR="009C599C" w:rsidRDefault="009C599C" w:rsidP="000D51DA">
      <w:pPr>
        <w:pStyle w:val="Heading2"/>
        <w:rPr>
          <w:rFonts w:cs="Times New Roman"/>
        </w:rPr>
      </w:pPr>
      <w:bookmarkStart w:id="34" w:name="_Toc60549613"/>
      <w:r>
        <w:t xml:space="preserve">Lowest close of all the </w:t>
      </w:r>
      <w:proofErr w:type="gramStart"/>
      <w:r>
        <w:t>stocks ?</w:t>
      </w:r>
      <w:bookmarkEnd w:id="34"/>
      <w:proofErr w:type="gramEnd"/>
    </w:p>
    <w:p w14:paraId="4AFC06F5"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[10]:</w:t>
      </w:r>
    </w:p>
    <w:p w14:paraId="41A3D000"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facebook</w:t>
      </w:r>
      <w:proofErr w:type="spellEnd"/>
      <w:r>
        <w:rPr>
          <w:rStyle w:val="p"/>
          <w:color w:val="333333"/>
        </w:rPr>
        <w:t>[</w:t>
      </w:r>
      <w:proofErr w:type="spellStart"/>
      <w:proofErr w:type="gramEnd"/>
      <w:r>
        <w:rPr>
          <w:rStyle w:val="n"/>
          <w:color w:val="333333"/>
        </w:rPr>
        <w:t>facebook</w:t>
      </w:r>
      <w:proofErr w:type="spellEnd"/>
      <w:r>
        <w:rPr>
          <w:rStyle w:val="p"/>
          <w:color w:val="333333"/>
        </w:rPr>
        <w:t>[</w:t>
      </w:r>
      <w:r>
        <w:rPr>
          <w:rStyle w:val="s1"/>
          <w:color w:val="BA2121"/>
        </w:rPr>
        <w:t>'Close'</w:t>
      </w:r>
      <w:r>
        <w:rPr>
          <w:rStyle w:val="p"/>
          <w:color w:val="333333"/>
        </w:rPr>
        <w:t>]</w:t>
      </w:r>
      <w:r>
        <w:rPr>
          <w:rStyle w:val="o"/>
          <w:color w:val="666666"/>
        </w:rPr>
        <w:t>==</w:t>
      </w:r>
      <w:proofErr w:type="spellStart"/>
      <w:r>
        <w:rPr>
          <w:rStyle w:val="n"/>
          <w:color w:val="333333"/>
        </w:rPr>
        <w:t>facebook</w:t>
      </w:r>
      <w:proofErr w:type="spellEnd"/>
      <w:r>
        <w:rPr>
          <w:rStyle w:val="p"/>
          <w:color w:val="333333"/>
        </w:rPr>
        <w:t>[</w:t>
      </w:r>
      <w:r>
        <w:rPr>
          <w:rStyle w:val="s1"/>
          <w:color w:val="BA2121"/>
        </w:rPr>
        <w:t>'Close'</w:t>
      </w:r>
      <w:r>
        <w:rPr>
          <w:rStyle w:val="p"/>
          <w:color w:val="333333"/>
        </w:rPr>
        <w:t>]</w:t>
      </w:r>
      <w:r>
        <w:rPr>
          <w:rStyle w:val="o"/>
          <w:color w:val="666666"/>
        </w:rPr>
        <w:t>.</w:t>
      </w:r>
      <w:r>
        <w:rPr>
          <w:rStyle w:val="n"/>
          <w:color w:val="333333"/>
        </w:rPr>
        <w:t>min</w:t>
      </w:r>
      <w:r>
        <w:rPr>
          <w:rStyle w:val="p"/>
          <w:color w:val="333333"/>
        </w:rPr>
        <w:t>()]</w:t>
      </w:r>
    </w:p>
    <w:p w14:paraId="026F6C81"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[11]:</w:t>
      </w:r>
    </w:p>
    <w:p w14:paraId="07A243D1" w14:textId="77777777" w:rsidR="009C599C" w:rsidRDefault="009C599C" w:rsidP="009C599C">
      <w:pPr>
        <w:pStyle w:val="HTMLPreformatted"/>
        <w:wordWrap w:val="0"/>
        <w:spacing w:line="291" w:lineRule="atLeast"/>
        <w:rPr>
          <w:color w:val="333333"/>
        </w:rPr>
      </w:pPr>
      <w:proofErr w:type="gramStart"/>
      <w:r>
        <w:rPr>
          <w:rStyle w:val="n"/>
          <w:color w:val="333333"/>
        </w:rPr>
        <w:t>amazon</w:t>
      </w:r>
      <w:r>
        <w:rPr>
          <w:rStyle w:val="p"/>
          <w:color w:val="333333"/>
        </w:rPr>
        <w:t>[</w:t>
      </w:r>
      <w:proofErr w:type="gramEnd"/>
      <w:r>
        <w:rPr>
          <w:rStyle w:val="n"/>
          <w:color w:val="333333"/>
        </w:rPr>
        <w:t>amazon</w:t>
      </w:r>
      <w:r>
        <w:rPr>
          <w:rStyle w:val="p"/>
          <w:color w:val="333333"/>
        </w:rPr>
        <w:t>[</w:t>
      </w:r>
      <w:r>
        <w:rPr>
          <w:rStyle w:val="s1"/>
          <w:color w:val="BA2121"/>
        </w:rPr>
        <w:t>'Close'</w:t>
      </w:r>
      <w:r>
        <w:rPr>
          <w:rStyle w:val="p"/>
          <w:color w:val="333333"/>
        </w:rPr>
        <w:t>]</w:t>
      </w:r>
      <w:r>
        <w:rPr>
          <w:rStyle w:val="o"/>
          <w:color w:val="666666"/>
        </w:rPr>
        <w:t>==</w:t>
      </w:r>
      <w:r>
        <w:rPr>
          <w:rStyle w:val="n"/>
          <w:color w:val="333333"/>
        </w:rPr>
        <w:t>amazon</w:t>
      </w:r>
      <w:r>
        <w:rPr>
          <w:rStyle w:val="p"/>
          <w:color w:val="333333"/>
        </w:rPr>
        <w:t>[</w:t>
      </w:r>
      <w:r>
        <w:rPr>
          <w:rStyle w:val="s1"/>
          <w:color w:val="BA2121"/>
        </w:rPr>
        <w:t>'Close'</w:t>
      </w:r>
      <w:r>
        <w:rPr>
          <w:rStyle w:val="p"/>
          <w:color w:val="333333"/>
        </w:rPr>
        <w:t>]</w:t>
      </w:r>
      <w:r>
        <w:rPr>
          <w:rStyle w:val="o"/>
          <w:color w:val="666666"/>
        </w:rPr>
        <w:t>.</w:t>
      </w:r>
      <w:r>
        <w:rPr>
          <w:rStyle w:val="n"/>
          <w:color w:val="333333"/>
        </w:rPr>
        <w:t>min</w:t>
      </w:r>
      <w:r>
        <w:rPr>
          <w:rStyle w:val="p"/>
          <w:color w:val="333333"/>
        </w:rPr>
        <w:t>()]</w:t>
      </w:r>
    </w:p>
    <w:p w14:paraId="2EAC1E6D"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[12]:</w:t>
      </w:r>
    </w:p>
    <w:p w14:paraId="1C18040E"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google</w:t>
      </w:r>
      <w:proofErr w:type="spellEnd"/>
      <w:r>
        <w:rPr>
          <w:rStyle w:val="p"/>
          <w:color w:val="333333"/>
        </w:rPr>
        <w:t>[</w:t>
      </w:r>
      <w:proofErr w:type="spellStart"/>
      <w:proofErr w:type="gramEnd"/>
      <w:r>
        <w:rPr>
          <w:rStyle w:val="n"/>
          <w:color w:val="333333"/>
        </w:rPr>
        <w:t>google</w:t>
      </w:r>
      <w:proofErr w:type="spellEnd"/>
      <w:r>
        <w:rPr>
          <w:rStyle w:val="p"/>
          <w:color w:val="333333"/>
        </w:rPr>
        <w:t>[</w:t>
      </w:r>
      <w:r>
        <w:rPr>
          <w:rStyle w:val="s1"/>
          <w:color w:val="BA2121"/>
        </w:rPr>
        <w:t>'Close'</w:t>
      </w:r>
      <w:r>
        <w:rPr>
          <w:rStyle w:val="p"/>
          <w:color w:val="333333"/>
        </w:rPr>
        <w:t>]</w:t>
      </w:r>
      <w:r>
        <w:rPr>
          <w:rStyle w:val="o"/>
          <w:color w:val="666666"/>
        </w:rPr>
        <w:t>==</w:t>
      </w:r>
      <w:proofErr w:type="spellStart"/>
      <w:r>
        <w:rPr>
          <w:rStyle w:val="n"/>
          <w:color w:val="333333"/>
        </w:rPr>
        <w:t>google</w:t>
      </w:r>
      <w:proofErr w:type="spellEnd"/>
      <w:r>
        <w:rPr>
          <w:rStyle w:val="p"/>
          <w:color w:val="333333"/>
        </w:rPr>
        <w:t>[</w:t>
      </w:r>
      <w:r>
        <w:rPr>
          <w:rStyle w:val="s1"/>
          <w:color w:val="BA2121"/>
        </w:rPr>
        <w:t>'Close'</w:t>
      </w:r>
      <w:r>
        <w:rPr>
          <w:rStyle w:val="p"/>
          <w:color w:val="333333"/>
        </w:rPr>
        <w:t>]</w:t>
      </w:r>
      <w:r>
        <w:rPr>
          <w:rStyle w:val="o"/>
          <w:color w:val="666666"/>
        </w:rPr>
        <w:t>.</w:t>
      </w:r>
      <w:r>
        <w:rPr>
          <w:rStyle w:val="n"/>
          <w:color w:val="333333"/>
        </w:rPr>
        <w:t>min</w:t>
      </w:r>
      <w:r>
        <w:rPr>
          <w:rStyle w:val="p"/>
          <w:color w:val="333333"/>
        </w:rPr>
        <w:t>()]</w:t>
      </w:r>
    </w:p>
    <w:p w14:paraId="7B93DC23"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[13]:</w:t>
      </w:r>
    </w:p>
    <w:p w14:paraId="7271291E"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facebook</w:t>
      </w:r>
      <w:proofErr w:type="spellEnd"/>
      <w:r>
        <w:rPr>
          <w:rStyle w:val="o"/>
          <w:color w:val="666666"/>
        </w:rPr>
        <w:t>=</w:t>
      </w:r>
      <w:proofErr w:type="spellStart"/>
      <w:proofErr w:type="gramEnd"/>
      <w:r>
        <w:rPr>
          <w:rStyle w:val="n"/>
          <w:color w:val="333333"/>
        </w:rPr>
        <w:t>facebook</w:t>
      </w:r>
      <w:r>
        <w:rPr>
          <w:rStyle w:val="o"/>
          <w:color w:val="666666"/>
        </w:rPr>
        <w:t>.</w:t>
      </w:r>
      <w:r>
        <w:rPr>
          <w:rStyle w:val="n"/>
          <w:color w:val="333333"/>
        </w:rPr>
        <w:t>reset_index</w:t>
      </w:r>
      <w:proofErr w:type="spellEnd"/>
      <w:r>
        <w:rPr>
          <w:rStyle w:val="p"/>
          <w:color w:val="333333"/>
        </w:rPr>
        <w:t>()</w:t>
      </w:r>
    </w:p>
    <w:p w14:paraId="7A434E38" w14:textId="77777777" w:rsidR="009C599C" w:rsidRDefault="009C599C" w:rsidP="009C599C">
      <w:pPr>
        <w:pStyle w:val="HTMLPreformatted"/>
        <w:wordWrap w:val="0"/>
        <w:spacing w:line="291" w:lineRule="atLeast"/>
        <w:rPr>
          <w:color w:val="333333"/>
        </w:rPr>
      </w:pPr>
      <w:proofErr w:type="gramStart"/>
      <w:r>
        <w:rPr>
          <w:rStyle w:val="n"/>
          <w:color w:val="333333"/>
        </w:rPr>
        <w:t>amazon</w:t>
      </w:r>
      <w:r>
        <w:rPr>
          <w:rStyle w:val="o"/>
          <w:color w:val="666666"/>
        </w:rPr>
        <w:t>=</w:t>
      </w:r>
      <w:proofErr w:type="spellStart"/>
      <w:proofErr w:type="gramEnd"/>
      <w:r>
        <w:rPr>
          <w:rStyle w:val="n"/>
          <w:color w:val="333333"/>
        </w:rPr>
        <w:t>amazon</w:t>
      </w:r>
      <w:r>
        <w:rPr>
          <w:rStyle w:val="o"/>
          <w:color w:val="666666"/>
        </w:rPr>
        <w:t>.</w:t>
      </w:r>
      <w:r>
        <w:rPr>
          <w:rStyle w:val="n"/>
          <w:color w:val="333333"/>
        </w:rPr>
        <w:t>reset_index</w:t>
      </w:r>
      <w:proofErr w:type="spellEnd"/>
      <w:r>
        <w:rPr>
          <w:rStyle w:val="p"/>
          <w:color w:val="333333"/>
        </w:rPr>
        <w:t>()</w:t>
      </w:r>
    </w:p>
    <w:p w14:paraId="031CB0F6"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google</w:t>
      </w:r>
      <w:proofErr w:type="spellEnd"/>
      <w:r>
        <w:rPr>
          <w:rStyle w:val="o"/>
          <w:color w:val="666666"/>
        </w:rPr>
        <w:t>=</w:t>
      </w:r>
      <w:proofErr w:type="spellStart"/>
      <w:proofErr w:type="gramEnd"/>
      <w:r>
        <w:rPr>
          <w:rStyle w:val="n"/>
          <w:color w:val="333333"/>
        </w:rPr>
        <w:t>google</w:t>
      </w:r>
      <w:r>
        <w:rPr>
          <w:rStyle w:val="o"/>
          <w:color w:val="666666"/>
        </w:rPr>
        <w:t>.</w:t>
      </w:r>
      <w:r>
        <w:rPr>
          <w:rStyle w:val="n"/>
          <w:color w:val="333333"/>
        </w:rPr>
        <w:t>reset_index</w:t>
      </w:r>
      <w:proofErr w:type="spellEnd"/>
      <w:r>
        <w:rPr>
          <w:rStyle w:val="p"/>
          <w:color w:val="333333"/>
        </w:rPr>
        <w:t>()</w:t>
      </w:r>
    </w:p>
    <w:p w14:paraId="7EBD6F28"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facebook</w:t>
      </w:r>
      <w:r>
        <w:rPr>
          <w:rStyle w:val="o"/>
          <w:color w:val="666666"/>
        </w:rPr>
        <w:t>.</w:t>
      </w:r>
      <w:r>
        <w:rPr>
          <w:rStyle w:val="n"/>
          <w:color w:val="333333"/>
        </w:rPr>
        <w:t>head</w:t>
      </w:r>
      <w:proofErr w:type="spellEnd"/>
      <w:r>
        <w:rPr>
          <w:rStyle w:val="p"/>
          <w:color w:val="333333"/>
        </w:rPr>
        <w:t>()</w:t>
      </w:r>
      <w:proofErr w:type="gramEnd"/>
    </w:p>
    <w:p w14:paraId="560E1144"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[14]:</w:t>
      </w:r>
    </w:p>
    <w:p w14:paraId="74B95489"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facebook</w:t>
      </w:r>
      <w:proofErr w:type="spellEnd"/>
      <w:r>
        <w:rPr>
          <w:rStyle w:val="p"/>
          <w:color w:val="333333"/>
        </w:rPr>
        <w:t>[</w:t>
      </w:r>
      <w:proofErr w:type="gramEnd"/>
      <w:r>
        <w:rPr>
          <w:rStyle w:val="s1"/>
          <w:color w:val="BA2121"/>
        </w:rPr>
        <w:t>'month'</w:t>
      </w:r>
      <w:r>
        <w:rPr>
          <w:rStyle w:val="p"/>
          <w:color w:val="333333"/>
        </w:rPr>
        <w:t>]</w:t>
      </w:r>
      <w:r>
        <w:rPr>
          <w:color w:val="333333"/>
        </w:rPr>
        <w:t xml:space="preserve"> </w:t>
      </w:r>
      <w:r>
        <w:rPr>
          <w:rStyle w:val="o"/>
          <w:color w:val="666666"/>
        </w:rPr>
        <w:t>=</w:t>
      </w:r>
      <w:r>
        <w:rPr>
          <w:color w:val="333333"/>
        </w:rPr>
        <w:t xml:space="preserve"> </w:t>
      </w:r>
      <w:proofErr w:type="spellStart"/>
      <w:r>
        <w:rPr>
          <w:rStyle w:val="n"/>
          <w:color w:val="333333"/>
        </w:rPr>
        <w:t>pd</w:t>
      </w:r>
      <w:r>
        <w:rPr>
          <w:rStyle w:val="o"/>
          <w:color w:val="666666"/>
        </w:rPr>
        <w:t>.</w:t>
      </w:r>
      <w:r>
        <w:rPr>
          <w:rStyle w:val="n"/>
          <w:color w:val="333333"/>
        </w:rPr>
        <w:t>DatetimeIndex</w:t>
      </w:r>
      <w:proofErr w:type="spellEnd"/>
      <w:r>
        <w:rPr>
          <w:rStyle w:val="p"/>
          <w:color w:val="333333"/>
        </w:rPr>
        <w:t>(</w:t>
      </w:r>
      <w:proofErr w:type="spellStart"/>
      <w:r>
        <w:rPr>
          <w:rStyle w:val="n"/>
          <w:color w:val="333333"/>
        </w:rPr>
        <w:t>facebook</w:t>
      </w:r>
      <w:proofErr w:type="spellEnd"/>
      <w:r>
        <w:rPr>
          <w:rStyle w:val="p"/>
          <w:color w:val="333333"/>
        </w:rPr>
        <w:t>[</w:t>
      </w:r>
      <w:r>
        <w:rPr>
          <w:rStyle w:val="s1"/>
          <w:color w:val="BA2121"/>
        </w:rPr>
        <w:t>'Date'</w:t>
      </w:r>
      <w:r>
        <w:rPr>
          <w:rStyle w:val="p"/>
          <w:color w:val="333333"/>
        </w:rPr>
        <w:t>])</w:t>
      </w:r>
      <w:r>
        <w:rPr>
          <w:rStyle w:val="o"/>
          <w:color w:val="666666"/>
        </w:rPr>
        <w:t>.</w:t>
      </w:r>
      <w:r>
        <w:rPr>
          <w:rStyle w:val="n"/>
          <w:color w:val="333333"/>
        </w:rPr>
        <w:t>month</w:t>
      </w:r>
      <w:r>
        <w:rPr>
          <w:color w:val="333333"/>
        </w:rPr>
        <w:t xml:space="preserve"> </w:t>
      </w:r>
    </w:p>
    <w:p w14:paraId="04ED0F1F"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google</w:t>
      </w:r>
      <w:proofErr w:type="spellEnd"/>
      <w:r>
        <w:rPr>
          <w:rStyle w:val="p"/>
          <w:color w:val="333333"/>
        </w:rPr>
        <w:t>[</w:t>
      </w:r>
      <w:proofErr w:type="gramEnd"/>
      <w:r>
        <w:rPr>
          <w:rStyle w:val="s1"/>
          <w:color w:val="BA2121"/>
        </w:rPr>
        <w:t>'month'</w:t>
      </w:r>
      <w:r>
        <w:rPr>
          <w:rStyle w:val="p"/>
          <w:color w:val="333333"/>
        </w:rPr>
        <w:t>]</w:t>
      </w:r>
      <w:r>
        <w:rPr>
          <w:color w:val="333333"/>
        </w:rPr>
        <w:t xml:space="preserve"> </w:t>
      </w:r>
      <w:r>
        <w:rPr>
          <w:rStyle w:val="o"/>
          <w:color w:val="666666"/>
        </w:rPr>
        <w:t>=</w:t>
      </w:r>
      <w:r>
        <w:rPr>
          <w:color w:val="333333"/>
        </w:rPr>
        <w:t xml:space="preserve"> </w:t>
      </w:r>
      <w:proofErr w:type="spellStart"/>
      <w:r>
        <w:rPr>
          <w:rStyle w:val="n"/>
          <w:color w:val="333333"/>
        </w:rPr>
        <w:t>pd</w:t>
      </w:r>
      <w:r>
        <w:rPr>
          <w:rStyle w:val="o"/>
          <w:color w:val="666666"/>
        </w:rPr>
        <w:t>.</w:t>
      </w:r>
      <w:r>
        <w:rPr>
          <w:rStyle w:val="n"/>
          <w:color w:val="333333"/>
        </w:rPr>
        <w:t>DatetimeIndex</w:t>
      </w:r>
      <w:proofErr w:type="spellEnd"/>
      <w:r>
        <w:rPr>
          <w:rStyle w:val="p"/>
          <w:color w:val="333333"/>
        </w:rPr>
        <w:t>(</w:t>
      </w:r>
      <w:proofErr w:type="spellStart"/>
      <w:r>
        <w:rPr>
          <w:rStyle w:val="n"/>
          <w:color w:val="333333"/>
        </w:rPr>
        <w:t>google</w:t>
      </w:r>
      <w:proofErr w:type="spellEnd"/>
      <w:r>
        <w:rPr>
          <w:rStyle w:val="p"/>
          <w:color w:val="333333"/>
        </w:rPr>
        <w:t>[</w:t>
      </w:r>
      <w:r>
        <w:rPr>
          <w:rStyle w:val="s1"/>
          <w:color w:val="BA2121"/>
        </w:rPr>
        <w:t>'Date'</w:t>
      </w:r>
      <w:r>
        <w:rPr>
          <w:rStyle w:val="p"/>
          <w:color w:val="333333"/>
        </w:rPr>
        <w:t>])</w:t>
      </w:r>
      <w:r>
        <w:rPr>
          <w:rStyle w:val="o"/>
          <w:color w:val="666666"/>
        </w:rPr>
        <w:t>.</w:t>
      </w:r>
      <w:r>
        <w:rPr>
          <w:rStyle w:val="n"/>
          <w:color w:val="333333"/>
        </w:rPr>
        <w:t>month</w:t>
      </w:r>
      <w:r>
        <w:rPr>
          <w:color w:val="333333"/>
        </w:rPr>
        <w:t xml:space="preserve"> </w:t>
      </w:r>
    </w:p>
    <w:p w14:paraId="1569DBC6" w14:textId="77777777" w:rsidR="009C599C" w:rsidRDefault="009C599C" w:rsidP="009C599C">
      <w:pPr>
        <w:pStyle w:val="HTMLPreformatted"/>
        <w:wordWrap w:val="0"/>
        <w:spacing w:line="291" w:lineRule="atLeast"/>
        <w:rPr>
          <w:color w:val="333333"/>
        </w:rPr>
      </w:pPr>
      <w:proofErr w:type="gramStart"/>
      <w:r>
        <w:rPr>
          <w:rStyle w:val="n"/>
          <w:color w:val="333333"/>
        </w:rPr>
        <w:t>amazon</w:t>
      </w:r>
      <w:r>
        <w:rPr>
          <w:rStyle w:val="p"/>
          <w:color w:val="333333"/>
        </w:rPr>
        <w:t>[</w:t>
      </w:r>
      <w:proofErr w:type="gramEnd"/>
      <w:r>
        <w:rPr>
          <w:rStyle w:val="s1"/>
          <w:color w:val="BA2121"/>
        </w:rPr>
        <w:t>'month'</w:t>
      </w:r>
      <w:r>
        <w:rPr>
          <w:rStyle w:val="p"/>
          <w:color w:val="333333"/>
        </w:rPr>
        <w:t>]</w:t>
      </w:r>
      <w:r>
        <w:rPr>
          <w:color w:val="333333"/>
        </w:rPr>
        <w:t xml:space="preserve"> </w:t>
      </w:r>
      <w:r>
        <w:rPr>
          <w:rStyle w:val="o"/>
          <w:color w:val="666666"/>
        </w:rPr>
        <w:t>=</w:t>
      </w:r>
      <w:r>
        <w:rPr>
          <w:color w:val="333333"/>
        </w:rPr>
        <w:t xml:space="preserve"> </w:t>
      </w:r>
      <w:proofErr w:type="spellStart"/>
      <w:r>
        <w:rPr>
          <w:rStyle w:val="n"/>
          <w:color w:val="333333"/>
        </w:rPr>
        <w:t>pd</w:t>
      </w:r>
      <w:r>
        <w:rPr>
          <w:rStyle w:val="o"/>
          <w:color w:val="666666"/>
        </w:rPr>
        <w:t>.</w:t>
      </w:r>
      <w:r>
        <w:rPr>
          <w:rStyle w:val="n"/>
          <w:color w:val="333333"/>
        </w:rPr>
        <w:t>DatetimeIndex</w:t>
      </w:r>
      <w:proofErr w:type="spellEnd"/>
      <w:r>
        <w:rPr>
          <w:rStyle w:val="p"/>
          <w:color w:val="333333"/>
        </w:rPr>
        <w:t>(</w:t>
      </w:r>
      <w:r>
        <w:rPr>
          <w:rStyle w:val="n"/>
          <w:color w:val="333333"/>
        </w:rPr>
        <w:t>amazon</w:t>
      </w:r>
      <w:r>
        <w:rPr>
          <w:rStyle w:val="p"/>
          <w:color w:val="333333"/>
        </w:rPr>
        <w:t>[</w:t>
      </w:r>
      <w:r>
        <w:rPr>
          <w:rStyle w:val="s1"/>
          <w:color w:val="BA2121"/>
        </w:rPr>
        <w:t>'Date'</w:t>
      </w:r>
      <w:r>
        <w:rPr>
          <w:rStyle w:val="p"/>
          <w:color w:val="333333"/>
        </w:rPr>
        <w:t>])</w:t>
      </w:r>
      <w:r>
        <w:rPr>
          <w:rStyle w:val="o"/>
          <w:color w:val="666666"/>
        </w:rPr>
        <w:t>.</w:t>
      </w:r>
      <w:r>
        <w:rPr>
          <w:rStyle w:val="n"/>
          <w:color w:val="333333"/>
        </w:rPr>
        <w:t>month</w:t>
      </w:r>
      <w:r>
        <w:rPr>
          <w:color w:val="333333"/>
        </w:rPr>
        <w:t xml:space="preserve"> </w:t>
      </w:r>
    </w:p>
    <w:p w14:paraId="192107A9" w14:textId="77777777" w:rsidR="009C599C" w:rsidRPr="0043597D" w:rsidRDefault="009C599C" w:rsidP="0043597D">
      <w:pPr>
        <w:rPr>
          <w:rFonts w:cs="Times New Roman"/>
          <w:b/>
          <w:bCs/>
        </w:rPr>
      </w:pPr>
      <w:r w:rsidRPr="0043597D">
        <w:rPr>
          <w:b/>
          <w:bCs/>
          <w:sz w:val="28"/>
          <w:szCs w:val="28"/>
        </w:rPr>
        <w:t>Amazon Monthly Closing</w:t>
      </w:r>
    </w:p>
    <w:p w14:paraId="232F91DF"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[15]:</w:t>
      </w:r>
    </w:p>
    <w:p w14:paraId="72FBE9AE" w14:textId="77777777" w:rsidR="009C599C" w:rsidRDefault="009C599C" w:rsidP="009C599C">
      <w:pPr>
        <w:pStyle w:val="HTMLPreformatted"/>
        <w:wordWrap w:val="0"/>
        <w:spacing w:line="291" w:lineRule="atLeast"/>
        <w:rPr>
          <w:color w:val="333333"/>
        </w:rPr>
      </w:pPr>
      <w:r>
        <w:rPr>
          <w:rStyle w:val="n"/>
          <w:color w:val="333333"/>
        </w:rPr>
        <w:t>amazon_monthly_closing</w:t>
      </w:r>
      <w:r>
        <w:rPr>
          <w:rStyle w:val="o"/>
          <w:color w:val="666666"/>
        </w:rPr>
        <w:t>=</w:t>
      </w:r>
      <w:proofErr w:type="gramStart"/>
      <w:r>
        <w:rPr>
          <w:rStyle w:val="n"/>
          <w:color w:val="333333"/>
        </w:rPr>
        <w:t>amazon</w:t>
      </w:r>
      <w:r>
        <w:rPr>
          <w:rStyle w:val="o"/>
          <w:color w:val="666666"/>
        </w:rPr>
        <w:t>.</w:t>
      </w:r>
      <w:r>
        <w:rPr>
          <w:rStyle w:val="n"/>
          <w:color w:val="333333"/>
        </w:rPr>
        <w:t>groupby</w:t>
      </w:r>
      <w:r>
        <w:rPr>
          <w:rStyle w:val="p"/>
          <w:color w:val="333333"/>
        </w:rPr>
        <w:t>(</w:t>
      </w:r>
      <w:proofErr w:type="gramEnd"/>
      <w:r>
        <w:rPr>
          <w:rStyle w:val="s2"/>
          <w:color w:val="BA2121"/>
        </w:rPr>
        <w:t>"month"</w:t>
      </w:r>
      <w:r>
        <w:rPr>
          <w:rStyle w:val="p"/>
          <w:color w:val="333333"/>
        </w:rPr>
        <w:t>)</w:t>
      </w:r>
      <w:r>
        <w:rPr>
          <w:rStyle w:val="o"/>
          <w:color w:val="666666"/>
        </w:rPr>
        <w:t>.</w:t>
      </w:r>
      <w:r>
        <w:rPr>
          <w:rStyle w:val="n"/>
          <w:color w:val="333333"/>
        </w:rPr>
        <w:t>sum</w:t>
      </w:r>
      <w:r>
        <w:rPr>
          <w:rStyle w:val="p"/>
          <w:color w:val="333333"/>
        </w:rPr>
        <w:t>()[</w:t>
      </w:r>
      <w:r>
        <w:rPr>
          <w:rStyle w:val="s1"/>
          <w:color w:val="BA2121"/>
        </w:rPr>
        <w:t>'Close'</w:t>
      </w:r>
      <w:r>
        <w:rPr>
          <w:rStyle w:val="p"/>
          <w:color w:val="333333"/>
        </w:rPr>
        <w:t>]</w:t>
      </w:r>
      <w:r>
        <w:rPr>
          <w:rStyle w:val="o"/>
          <w:color w:val="666666"/>
        </w:rPr>
        <w:t>.</w:t>
      </w:r>
      <w:r>
        <w:rPr>
          <w:rStyle w:val="n"/>
          <w:color w:val="333333"/>
        </w:rPr>
        <w:t>reset_index</w:t>
      </w:r>
      <w:r>
        <w:rPr>
          <w:rStyle w:val="p"/>
          <w:color w:val="333333"/>
        </w:rPr>
        <w:t>()</w:t>
      </w:r>
    </w:p>
    <w:p w14:paraId="4540B7F7"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title</w:t>
      </w:r>
      <w:proofErr w:type="spellEnd"/>
      <w:r>
        <w:rPr>
          <w:rStyle w:val="p"/>
          <w:color w:val="333333"/>
        </w:rPr>
        <w:t>(</w:t>
      </w:r>
      <w:proofErr w:type="gramEnd"/>
      <w:r>
        <w:rPr>
          <w:rStyle w:val="s2"/>
          <w:color w:val="BA2121"/>
        </w:rPr>
        <w:t>"Amazon Monthly Closing"</w:t>
      </w:r>
      <w:r>
        <w:rPr>
          <w:rStyle w:val="p"/>
          <w:color w:val="333333"/>
        </w:rPr>
        <w:t>)</w:t>
      </w:r>
    </w:p>
    <w:p w14:paraId="5EDE4D07" w14:textId="77777777" w:rsidR="009C599C" w:rsidRDefault="009C599C" w:rsidP="009C599C">
      <w:pPr>
        <w:pStyle w:val="HTMLPreformatted"/>
        <w:wordWrap w:val="0"/>
        <w:spacing w:line="291" w:lineRule="atLeast"/>
        <w:rPr>
          <w:color w:val="333333"/>
        </w:rPr>
      </w:pPr>
      <w:proofErr w:type="gramStart"/>
      <w:r>
        <w:rPr>
          <w:rStyle w:val="n"/>
          <w:color w:val="333333"/>
        </w:rPr>
        <w:t>plt</w:t>
      </w:r>
      <w:r>
        <w:rPr>
          <w:rStyle w:val="o"/>
          <w:color w:val="666666"/>
        </w:rPr>
        <w:t>.</w:t>
      </w:r>
      <w:r>
        <w:rPr>
          <w:rStyle w:val="n"/>
          <w:color w:val="333333"/>
        </w:rPr>
        <w:t>bar</w:t>
      </w:r>
      <w:r>
        <w:rPr>
          <w:rStyle w:val="p"/>
          <w:color w:val="333333"/>
        </w:rPr>
        <w:t>(</w:t>
      </w:r>
      <w:proofErr w:type="gramEnd"/>
      <w:r>
        <w:rPr>
          <w:rStyle w:val="n"/>
          <w:color w:val="333333"/>
        </w:rPr>
        <w:t>amazon_monthly_closing</w:t>
      </w:r>
      <w:r>
        <w:rPr>
          <w:rStyle w:val="p"/>
          <w:color w:val="333333"/>
        </w:rPr>
        <w:t>[</w:t>
      </w:r>
      <w:r>
        <w:rPr>
          <w:rStyle w:val="s1"/>
          <w:color w:val="BA2121"/>
        </w:rPr>
        <w:t>'month'</w:t>
      </w:r>
      <w:r>
        <w:rPr>
          <w:rStyle w:val="p"/>
          <w:color w:val="333333"/>
        </w:rPr>
        <w:t>],</w:t>
      </w:r>
      <w:r>
        <w:rPr>
          <w:rStyle w:val="n"/>
          <w:color w:val="333333"/>
        </w:rPr>
        <w:t>amazon_monthly_closing</w:t>
      </w:r>
      <w:r>
        <w:rPr>
          <w:rStyle w:val="p"/>
          <w:color w:val="333333"/>
        </w:rPr>
        <w:t>[</w:t>
      </w:r>
      <w:r>
        <w:rPr>
          <w:rStyle w:val="s1"/>
          <w:color w:val="BA2121"/>
        </w:rPr>
        <w:t>'Close'</w:t>
      </w:r>
      <w:r>
        <w:rPr>
          <w:rStyle w:val="p"/>
          <w:color w:val="333333"/>
        </w:rPr>
        <w:t>])</w:t>
      </w:r>
    </w:p>
    <w:p w14:paraId="113DFEA1"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xticks</w:t>
      </w:r>
      <w:proofErr w:type="spellEnd"/>
      <w:r>
        <w:rPr>
          <w:rStyle w:val="p"/>
          <w:color w:val="333333"/>
        </w:rPr>
        <w:t>(</w:t>
      </w:r>
      <w:proofErr w:type="spellStart"/>
      <w:proofErr w:type="gramEnd"/>
      <w:r>
        <w:rPr>
          <w:rStyle w:val="n"/>
          <w:color w:val="333333"/>
        </w:rPr>
        <w:t>amazon_monthly_closing</w:t>
      </w:r>
      <w:proofErr w:type="spellEnd"/>
      <w:r>
        <w:rPr>
          <w:rStyle w:val="p"/>
          <w:color w:val="333333"/>
        </w:rPr>
        <w:t>[</w:t>
      </w:r>
      <w:r>
        <w:rPr>
          <w:rStyle w:val="s1"/>
          <w:color w:val="BA2121"/>
        </w:rPr>
        <w:t>'month'</w:t>
      </w:r>
      <w:r>
        <w:rPr>
          <w:rStyle w:val="p"/>
          <w:color w:val="333333"/>
        </w:rPr>
        <w:t>])</w:t>
      </w:r>
    </w:p>
    <w:p w14:paraId="125E2E59"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xlabel</w:t>
      </w:r>
      <w:proofErr w:type="spellEnd"/>
      <w:r>
        <w:rPr>
          <w:rStyle w:val="p"/>
          <w:color w:val="333333"/>
        </w:rPr>
        <w:t>(</w:t>
      </w:r>
      <w:proofErr w:type="gramEnd"/>
      <w:r>
        <w:rPr>
          <w:rStyle w:val="s2"/>
          <w:color w:val="BA2121"/>
        </w:rPr>
        <w:t>"Months"</w:t>
      </w:r>
      <w:r>
        <w:rPr>
          <w:rStyle w:val="p"/>
          <w:color w:val="333333"/>
        </w:rPr>
        <w:t>)</w:t>
      </w:r>
    </w:p>
    <w:p w14:paraId="4224C73A"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ylabel</w:t>
      </w:r>
      <w:proofErr w:type="spellEnd"/>
      <w:r>
        <w:rPr>
          <w:rStyle w:val="p"/>
          <w:color w:val="333333"/>
        </w:rPr>
        <w:t>(</w:t>
      </w:r>
      <w:proofErr w:type="gramEnd"/>
      <w:r>
        <w:rPr>
          <w:rStyle w:val="s2"/>
          <w:color w:val="BA2121"/>
        </w:rPr>
        <w:t>"Closing $"</w:t>
      </w:r>
      <w:r>
        <w:rPr>
          <w:rStyle w:val="p"/>
          <w:color w:val="333333"/>
        </w:rPr>
        <w:t>)</w:t>
      </w:r>
    </w:p>
    <w:p w14:paraId="17FBCD12"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show</w:t>
      </w:r>
      <w:proofErr w:type="spellEnd"/>
      <w:r>
        <w:rPr>
          <w:rStyle w:val="p"/>
          <w:color w:val="333333"/>
        </w:rPr>
        <w:t>()</w:t>
      </w:r>
      <w:proofErr w:type="gramEnd"/>
    </w:p>
    <w:p w14:paraId="31F6EC94" w14:textId="641EF19A" w:rsidR="009C599C" w:rsidRDefault="009C599C" w:rsidP="009C599C">
      <w:pPr>
        <w:rPr>
          <w:rFonts w:ascii="Helvetica" w:hAnsi="Helvetica" w:cs="Times New Roman"/>
          <w:color w:val="000000"/>
          <w:sz w:val="21"/>
          <w:szCs w:val="21"/>
        </w:rPr>
      </w:pPr>
      <w:r>
        <w:rPr>
          <w:noProof/>
        </w:rPr>
        <w:lastRenderedPageBreak/>
        <w:drawing>
          <wp:inline distT="0" distB="0" distL="0" distR="0" wp14:anchorId="1F8F8645" wp14:editId="0BD421BC">
            <wp:extent cx="5181600" cy="35337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1600" cy="3533775"/>
                    </a:xfrm>
                    <a:prstGeom prst="rect">
                      <a:avLst/>
                    </a:prstGeom>
                    <a:noFill/>
                    <a:ln>
                      <a:noFill/>
                    </a:ln>
                  </pic:spPr>
                </pic:pic>
              </a:graphicData>
            </a:graphic>
          </wp:inline>
        </w:drawing>
      </w:r>
    </w:p>
    <w:p w14:paraId="68DEB6B7" w14:textId="77777777" w:rsidR="009C599C" w:rsidRPr="0043597D" w:rsidRDefault="009C599C" w:rsidP="0043597D">
      <w:pPr>
        <w:rPr>
          <w:b/>
          <w:bCs/>
          <w:sz w:val="28"/>
          <w:szCs w:val="28"/>
        </w:rPr>
      </w:pPr>
      <w:r w:rsidRPr="0043597D">
        <w:rPr>
          <w:b/>
          <w:bCs/>
          <w:sz w:val="28"/>
          <w:szCs w:val="28"/>
        </w:rPr>
        <w:t>Facebook Monthly Closing</w:t>
      </w:r>
    </w:p>
    <w:p w14:paraId="4314793A"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[16]:</w:t>
      </w:r>
    </w:p>
    <w:p w14:paraId="037B6B62" w14:textId="77777777" w:rsidR="009C599C" w:rsidRDefault="009C599C" w:rsidP="009C599C">
      <w:pPr>
        <w:pStyle w:val="HTMLPreformatted"/>
        <w:wordWrap w:val="0"/>
        <w:spacing w:line="291" w:lineRule="atLeast"/>
        <w:rPr>
          <w:color w:val="333333"/>
        </w:rPr>
      </w:pPr>
      <w:r>
        <w:rPr>
          <w:rStyle w:val="n"/>
          <w:color w:val="333333"/>
        </w:rPr>
        <w:t>facebook_monthly_closing</w:t>
      </w:r>
      <w:r>
        <w:rPr>
          <w:rStyle w:val="o"/>
          <w:color w:val="666666"/>
        </w:rPr>
        <w:t>=</w:t>
      </w:r>
      <w:proofErr w:type="gramStart"/>
      <w:r>
        <w:rPr>
          <w:rStyle w:val="n"/>
          <w:color w:val="333333"/>
        </w:rPr>
        <w:t>facebook</w:t>
      </w:r>
      <w:r>
        <w:rPr>
          <w:rStyle w:val="o"/>
          <w:color w:val="666666"/>
        </w:rPr>
        <w:t>.</w:t>
      </w:r>
      <w:r>
        <w:rPr>
          <w:rStyle w:val="n"/>
          <w:color w:val="333333"/>
        </w:rPr>
        <w:t>groupby</w:t>
      </w:r>
      <w:r>
        <w:rPr>
          <w:rStyle w:val="p"/>
          <w:color w:val="333333"/>
        </w:rPr>
        <w:t>(</w:t>
      </w:r>
      <w:proofErr w:type="gramEnd"/>
      <w:r>
        <w:rPr>
          <w:rStyle w:val="s2"/>
          <w:color w:val="BA2121"/>
        </w:rPr>
        <w:t>"month"</w:t>
      </w:r>
      <w:r>
        <w:rPr>
          <w:rStyle w:val="p"/>
          <w:color w:val="333333"/>
        </w:rPr>
        <w:t>)</w:t>
      </w:r>
      <w:r>
        <w:rPr>
          <w:rStyle w:val="o"/>
          <w:color w:val="666666"/>
        </w:rPr>
        <w:t>.</w:t>
      </w:r>
      <w:r>
        <w:rPr>
          <w:rStyle w:val="n"/>
          <w:color w:val="333333"/>
        </w:rPr>
        <w:t>sum</w:t>
      </w:r>
      <w:r>
        <w:rPr>
          <w:rStyle w:val="p"/>
          <w:color w:val="333333"/>
        </w:rPr>
        <w:t>()[</w:t>
      </w:r>
      <w:r>
        <w:rPr>
          <w:rStyle w:val="s1"/>
          <w:color w:val="BA2121"/>
        </w:rPr>
        <w:t>'Close'</w:t>
      </w:r>
      <w:r>
        <w:rPr>
          <w:rStyle w:val="p"/>
          <w:color w:val="333333"/>
        </w:rPr>
        <w:t>]</w:t>
      </w:r>
      <w:r>
        <w:rPr>
          <w:rStyle w:val="o"/>
          <w:color w:val="666666"/>
        </w:rPr>
        <w:t>.</w:t>
      </w:r>
      <w:r>
        <w:rPr>
          <w:rStyle w:val="n"/>
          <w:color w:val="333333"/>
        </w:rPr>
        <w:t>reset_index</w:t>
      </w:r>
      <w:r>
        <w:rPr>
          <w:rStyle w:val="p"/>
          <w:color w:val="333333"/>
        </w:rPr>
        <w:t>()</w:t>
      </w:r>
    </w:p>
    <w:p w14:paraId="30D342C1"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title</w:t>
      </w:r>
      <w:proofErr w:type="spellEnd"/>
      <w:r>
        <w:rPr>
          <w:rStyle w:val="p"/>
          <w:color w:val="333333"/>
        </w:rPr>
        <w:t>(</w:t>
      </w:r>
      <w:proofErr w:type="gramEnd"/>
      <w:r>
        <w:rPr>
          <w:rStyle w:val="s2"/>
          <w:color w:val="BA2121"/>
        </w:rPr>
        <w:t>"Facebook Monthly Closing"</w:t>
      </w:r>
      <w:r>
        <w:rPr>
          <w:rStyle w:val="p"/>
          <w:color w:val="333333"/>
        </w:rPr>
        <w:t>)</w:t>
      </w:r>
    </w:p>
    <w:p w14:paraId="33B4A9C6" w14:textId="77777777" w:rsidR="009C599C" w:rsidRDefault="009C599C" w:rsidP="009C599C">
      <w:pPr>
        <w:pStyle w:val="HTMLPreformatted"/>
        <w:wordWrap w:val="0"/>
        <w:spacing w:line="291" w:lineRule="atLeast"/>
        <w:rPr>
          <w:color w:val="333333"/>
        </w:rPr>
      </w:pPr>
      <w:proofErr w:type="gramStart"/>
      <w:r>
        <w:rPr>
          <w:rStyle w:val="n"/>
          <w:color w:val="333333"/>
        </w:rPr>
        <w:t>plt</w:t>
      </w:r>
      <w:r>
        <w:rPr>
          <w:rStyle w:val="o"/>
          <w:color w:val="666666"/>
        </w:rPr>
        <w:t>.</w:t>
      </w:r>
      <w:r>
        <w:rPr>
          <w:rStyle w:val="n"/>
          <w:color w:val="333333"/>
        </w:rPr>
        <w:t>bar</w:t>
      </w:r>
      <w:r>
        <w:rPr>
          <w:rStyle w:val="p"/>
          <w:color w:val="333333"/>
        </w:rPr>
        <w:t>(</w:t>
      </w:r>
      <w:proofErr w:type="gramEnd"/>
      <w:r>
        <w:rPr>
          <w:rStyle w:val="n"/>
          <w:color w:val="333333"/>
        </w:rPr>
        <w:t>facebook_monthly_closing</w:t>
      </w:r>
      <w:r>
        <w:rPr>
          <w:rStyle w:val="p"/>
          <w:color w:val="333333"/>
        </w:rPr>
        <w:t>[</w:t>
      </w:r>
      <w:r>
        <w:rPr>
          <w:rStyle w:val="s1"/>
          <w:color w:val="BA2121"/>
        </w:rPr>
        <w:t>'month'</w:t>
      </w:r>
      <w:r>
        <w:rPr>
          <w:rStyle w:val="p"/>
          <w:color w:val="333333"/>
        </w:rPr>
        <w:t>],</w:t>
      </w:r>
      <w:r>
        <w:rPr>
          <w:rStyle w:val="n"/>
          <w:color w:val="333333"/>
        </w:rPr>
        <w:t>facebook_monthly_closing</w:t>
      </w:r>
      <w:r>
        <w:rPr>
          <w:rStyle w:val="p"/>
          <w:color w:val="333333"/>
        </w:rPr>
        <w:t>[</w:t>
      </w:r>
      <w:r>
        <w:rPr>
          <w:rStyle w:val="s1"/>
          <w:color w:val="BA2121"/>
        </w:rPr>
        <w:t>'Close'</w:t>
      </w:r>
      <w:r>
        <w:rPr>
          <w:rStyle w:val="p"/>
          <w:color w:val="333333"/>
        </w:rPr>
        <w:t>])</w:t>
      </w:r>
    </w:p>
    <w:p w14:paraId="34E1EB98"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xticks</w:t>
      </w:r>
      <w:proofErr w:type="spellEnd"/>
      <w:r>
        <w:rPr>
          <w:rStyle w:val="p"/>
          <w:color w:val="333333"/>
        </w:rPr>
        <w:t>(</w:t>
      </w:r>
      <w:proofErr w:type="spellStart"/>
      <w:proofErr w:type="gramEnd"/>
      <w:r>
        <w:rPr>
          <w:rStyle w:val="n"/>
          <w:color w:val="333333"/>
        </w:rPr>
        <w:t>facebook_monthly_closing</w:t>
      </w:r>
      <w:proofErr w:type="spellEnd"/>
      <w:r>
        <w:rPr>
          <w:rStyle w:val="p"/>
          <w:color w:val="333333"/>
        </w:rPr>
        <w:t>[</w:t>
      </w:r>
      <w:r>
        <w:rPr>
          <w:rStyle w:val="s1"/>
          <w:color w:val="BA2121"/>
        </w:rPr>
        <w:t>'month'</w:t>
      </w:r>
      <w:r>
        <w:rPr>
          <w:rStyle w:val="p"/>
          <w:color w:val="333333"/>
        </w:rPr>
        <w:t>])</w:t>
      </w:r>
    </w:p>
    <w:p w14:paraId="5A17F7D0"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xlabel</w:t>
      </w:r>
      <w:proofErr w:type="spellEnd"/>
      <w:r>
        <w:rPr>
          <w:rStyle w:val="p"/>
          <w:color w:val="333333"/>
        </w:rPr>
        <w:t>(</w:t>
      </w:r>
      <w:proofErr w:type="gramEnd"/>
      <w:r>
        <w:rPr>
          <w:rStyle w:val="s2"/>
          <w:color w:val="BA2121"/>
        </w:rPr>
        <w:t>"Months"</w:t>
      </w:r>
      <w:r>
        <w:rPr>
          <w:rStyle w:val="p"/>
          <w:color w:val="333333"/>
        </w:rPr>
        <w:t>)</w:t>
      </w:r>
    </w:p>
    <w:p w14:paraId="648ADF58"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ylabel</w:t>
      </w:r>
      <w:proofErr w:type="spellEnd"/>
      <w:r>
        <w:rPr>
          <w:rStyle w:val="p"/>
          <w:color w:val="333333"/>
        </w:rPr>
        <w:t>(</w:t>
      </w:r>
      <w:proofErr w:type="gramEnd"/>
      <w:r>
        <w:rPr>
          <w:rStyle w:val="s2"/>
          <w:color w:val="BA2121"/>
        </w:rPr>
        <w:t>"Closing $"</w:t>
      </w:r>
      <w:r>
        <w:rPr>
          <w:rStyle w:val="p"/>
          <w:color w:val="333333"/>
        </w:rPr>
        <w:t>)</w:t>
      </w:r>
    </w:p>
    <w:p w14:paraId="3EA72BAE"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show</w:t>
      </w:r>
      <w:proofErr w:type="spellEnd"/>
      <w:r>
        <w:rPr>
          <w:rStyle w:val="p"/>
          <w:color w:val="333333"/>
        </w:rPr>
        <w:t>()</w:t>
      </w:r>
      <w:proofErr w:type="gramEnd"/>
    </w:p>
    <w:p w14:paraId="2E437D97" w14:textId="42BF6C74" w:rsidR="009C599C" w:rsidRDefault="009C599C" w:rsidP="009C599C">
      <w:pPr>
        <w:rPr>
          <w:rFonts w:ascii="Helvetica" w:hAnsi="Helvetica" w:cs="Times New Roman"/>
          <w:color w:val="000000"/>
          <w:sz w:val="21"/>
          <w:szCs w:val="21"/>
        </w:rPr>
      </w:pPr>
      <w:r>
        <w:rPr>
          <w:noProof/>
        </w:rPr>
        <w:lastRenderedPageBreak/>
        <w:drawing>
          <wp:inline distT="0" distB="0" distL="0" distR="0" wp14:anchorId="601ED2C4" wp14:editId="73669DC4">
            <wp:extent cx="5105400" cy="35337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05400" cy="3533775"/>
                    </a:xfrm>
                    <a:prstGeom prst="rect">
                      <a:avLst/>
                    </a:prstGeom>
                    <a:noFill/>
                    <a:ln>
                      <a:noFill/>
                    </a:ln>
                  </pic:spPr>
                </pic:pic>
              </a:graphicData>
            </a:graphic>
          </wp:inline>
        </w:drawing>
      </w:r>
    </w:p>
    <w:p w14:paraId="6E35D95A" w14:textId="77777777" w:rsidR="009C599C" w:rsidRPr="0043597D" w:rsidRDefault="009C599C" w:rsidP="0043597D">
      <w:pPr>
        <w:rPr>
          <w:b/>
          <w:bCs/>
        </w:rPr>
      </w:pPr>
      <w:r w:rsidRPr="0043597D">
        <w:rPr>
          <w:b/>
          <w:bCs/>
          <w:sz w:val="28"/>
          <w:szCs w:val="28"/>
        </w:rPr>
        <w:t>Google Monthly Closing</w:t>
      </w:r>
    </w:p>
    <w:p w14:paraId="22E0472F"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[17]:</w:t>
      </w:r>
    </w:p>
    <w:p w14:paraId="1117A8B9" w14:textId="77777777" w:rsidR="009C599C" w:rsidRDefault="009C599C" w:rsidP="009C599C">
      <w:pPr>
        <w:pStyle w:val="HTMLPreformatted"/>
        <w:wordWrap w:val="0"/>
        <w:spacing w:line="291" w:lineRule="atLeast"/>
        <w:rPr>
          <w:color w:val="333333"/>
        </w:rPr>
      </w:pPr>
      <w:r>
        <w:rPr>
          <w:rStyle w:val="n"/>
          <w:color w:val="333333"/>
        </w:rPr>
        <w:t>google_monthly_closing</w:t>
      </w:r>
      <w:r>
        <w:rPr>
          <w:rStyle w:val="o"/>
          <w:color w:val="666666"/>
        </w:rPr>
        <w:t>=</w:t>
      </w:r>
      <w:proofErr w:type="gramStart"/>
      <w:r>
        <w:rPr>
          <w:rStyle w:val="n"/>
          <w:color w:val="333333"/>
        </w:rPr>
        <w:t>google</w:t>
      </w:r>
      <w:r>
        <w:rPr>
          <w:rStyle w:val="o"/>
          <w:color w:val="666666"/>
        </w:rPr>
        <w:t>.</w:t>
      </w:r>
      <w:r>
        <w:rPr>
          <w:rStyle w:val="n"/>
          <w:color w:val="333333"/>
        </w:rPr>
        <w:t>groupby</w:t>
      </w:r>
      <w:r>
        <w:rPr>
          <w:rStyle w:val="p"/>
          <w:color w:val="333333"/>
        </w:rPr>
        <w:t>(</w:t>
      </w:r>
      <w:proofErr w:type="gramEnd"/>
      <w:r>
        <w:rPr>
          <w:rStyle w:val="s2"/>
          <w:color w:val="BA2121"/>
        </w:rPr>
        <w:t>"month"</w:t>
      </w:r>
      <w:r>
        <w:rPr>
          <w:rStyle w:val="p"/>
          <w:color w:val="333333"/>
        </w:rPr>
        <w:t>)</w:t>
      </w:r>
      <w:r>
        <w:rPr>
          <w:rStyle w:val="o"/>
          <w:color w:val="666666"/>
        </w:rPr>
        <w:t>.</w:t>
      </w:r>
      <w:r>
        <w:rPr>
          <w:rStyle w:val="n"/>
          <w:color w:val="333333"/>
        </w:rPr>
        <w:t>sum</w:t>
      </w:r>
      <w:r>
        <w:rPr>
          <w:rStyle w:val="p"/>
          <w:color w:val="333333"/>
        </w:rPr>
        <w:t>()[</w:t>
      </w:r>
      <w:r>
        <w:rPr>
          <w:rStyle w:val="s1"/>
          <w:color w:val="BA2121"/>
        </w:rPr>
        <w:t>'Close'</w:t>
      </w:r>
      <w:r>
        <w:rPr>
          <w:rStyle w:val="p"/>
          <w:color w:val="333333"/>
        </w:rPr>
        <w:t>]</w:t>
      </w:r>
      <w:r>
        <w:rPr>
          <w:rStyle w:val="o"/>
          <w:color w:val="666666"/>
        </w:rPr>
        <w:t>.</w:t>
      </w:r>
      <w:r>
        <w:rPr>
          <w:rStyle w:val="n"/>
          <w:color w:val="333333"/>
        </w:rPr>
        <w:t>reset_index</w:t>
      </w:r>
      <w:r>
        <w:rPr>
          <w:rStyle w:val="p"/>
          <w:color w:val="333333"/>
        </w:rPr>
        <w:t>()</w:t>
      </w:r>
    </w:p>
    <w:p w14:paraId="53B08218"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title</w:t>
      </w:r>
      <w:proofErr w:type="spellEnd"/>
      <w:r>
        <w:rPr>
          <w:rStyle w:val="p"/>
          <w:color w:val="333333"/>
        </w:rPr>
        <w:t>(</w:t>
      </w:r>
      <w:proofErr w:type="gramEnd"/>
      <w:r>
        <w:rPr>
          <w:rStyle w:val="s2"/>
          <w:color w:val="BA2121"/>
        </w:rPr>
        <w:t>"Google Monthly Closing"</w:t>
      </w:r>
      <w:r>
        <w:rPr>
          <w:rStyle w:val="p"/>
          <w:color w:val="333333"/>
        </w:rPr>
        <w:t>)</w:t>
      </w:r>
    </w:p>
    <w:p w14:paraId="357BB819" w14:textId="77777777" w:rsidR="009C599C" w:rsidRDefault="009C599C" w:rsidP="009C599C">
      <w:pPr>
        <w:pStyle w:val="HTMLPreformatted"/>
        <w:wordWrap w:val="0"/>
        <w:spacing w:line="291" w:lineRule="atLeast"/>
        <w:rPr>
          <w:color w:val="333333"/>
        </w:rPr>
      </w:pPr>
      <w:proofErr w:type="gramStart"/>
      <w:r>
        <w:rPr>
          <w:rStyle w:val="n"/>
          <w:color w:val="333333"/>
        </w:rPr>
        <w:t>plt</w:t>
      </w:r>
      <w:r>
        <w:rPr>
          <w:rStyle w:val="o"/>
          <w:color w:val="666666"/>
        </w:rPr>
        <w:t>.</w:t>
      </w:r>
      <w:r>
        <w:rPr>
          <w:rStyle w:val="n"/>
          <w:color w:val="333333"/>
        </w:rPr>
        <w:t>bar</w:t>
      </w:r>
      <w:r>
        <w:rPr>
          <w:rStyle w:val="p"/>
          <w:color w:val="333333"/>
        </w:rPr>
        <w:t>(</w:t>
      </w:r>
      <w:proofErr w:type="gramEnd"/>
      <w:r>
        <w:rPr>
          <w:rStyle w:val="n"/>
          <w:color w:val="333333"/>
        </w:rPr>
        <w:t>google_monthly_closing</w:t>
      </w:r>
      <w:r>
        <w:rPr>
          <w:rStyle w:val="p"/>
          <w:color w:val="333333"/>
        </w:rPr>
        <w:t>[</w:t>
      </w:r>
      <w:r>
        <w:rPr>
          <w:rStyle w:val="s1"/>
          <w:color w:val="BA2121"/>
        </w:rPr>
        <w:t>'month'</w:t>
      </w:r>
      <w:r>
        <w:rPr>
          <w:rStyle w:val="p"/>
          <w:color w:val="333333"/>
        </w:rPr>
        <w:t>],</w:t>
      </w:r>
      <w:r>
        <w:rPr>
          <w:rStyle w:val="n"/>
          <w:color w:val="333333"/>
        </w:rPr>
        <w:t>google_monthly_closing</w:t>
      </w:r>
      <w:r>
        <w:rPr>
          <w:rStyle w:val="p"/>
          <w:color w:val="333333"/>
        </w:rPr>
        <w:t>[</w:t>
      </w:r>
      <w:r>
        <w:rPr>
          <w:rStyle w:val="s1"/>
          <w:color w:val="BA2121"/>
        </w:rPr>
        <w:t>'Close'</w:t>
      </w:r>
      <w:r>
        <w:rPr>
          <w:rStyle w:val="p"/>
          <w:color w:val="333333"/>
        </w:rPr>
        <w:t>])</w:t>
      </w:r>
    </w:p>
    <w:p w14:paraId="665267B4"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xticks</w:t>
      </w:r>
      <w:proofErr w:type="spellEnd"/>
      <w:r>
        <w:rPr>
          <w:rStyle w:val="p"/>
          <w:color w:val="333333"/>
        </w:rPr>
        <w:t>(</w:t>
      </w:r>
      <w:proofErr w:type="spellStart"/>
      <w:proofErr w:type="gramEnd"/>
      <w:r>
        <w:rPr>
          <w:rStyle w:val="n"/>
          <w:color w:val="333333"/>
        </w:rPr>
        <w:t>google_monthly_closing</w:t>
      </w:r>
      <w:proofErr w:type="spellEnd"/>
      <w:r>
        <w:rPr>
          <w:rStyle w:val="p"/>
          <w:color w:val="333333"/>
        </w:rPr>
        <w:t>[</w:t>
      </w:r>
      <w:r>
        <w:rPr>
          <w:rStyle w:val="s1"/>
          <w:color w:val="BA2121"/>
        </w:rPr>
        <w:t>'month'</w:t>
      </w:r>
      <w:r>
        <w:rPr>
          <w:rStyle w:val="p"/>
          <w:color w:val="333333"/>
        </w:rPr>
        <w:t>])</w:t>
      </w:r>
    </w:p>
    <w:p w14:paraId="02614F51"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xlabel</w:t>
      </w:r>
      <w:proofErr w:type="spellEnd"/>
      <w:r>
        <w:rPr>
          <w:rStyle w:val="p"/>
          <w:color w:val="333333"/>
        </w:rPr>
        <w:t>(</w:t>
      </w:r>
      <w:proofErr w:type="gramEnd"/>
      <w:r>
        <w:rPr>
          <w:rStyle w:val="s2"/>
          <w:color w:val="BA2121"/>
        </w:rPr>
        <w:t>"Months"</w:t>
      </w:r>
      <w:r>
        <w:rPr>
          <w:rStyle w:val="p"/>
          <w:color w:val="333333"/>
        </w:rPr>
        <w:t>)</w:t>
      </w:r>
    </w:p>
    <w:p w14:paraId="6A2C919E"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ylabel</w:t>
      </w:r>
      <w:proofErr w:type="spellEnd"/>
      <w:r>
        <w:rPr>
          <w:rStyle w:val="p"/>
          <w:color w:val="333333"/>
        </w:rPr>
        <w:t>(</w:t>
      </w:r>
      <w:proofErr w:type="gramEnd"/>
      <w:r>
        <w:rPr>
          <w:rStyle w:val="s2"/>
          <w:color w:val="BA2121"/>
        </w:rPr>
        <w:t>"Closing $"</w:t>
      </w:r>
      <w:r>
        <w:rPr>
          <w:rStyle w:val="p"/>
          <w:color w:val="333333"/>
        </w:rPr>
        <w:t>)</w:t>
      </w:r>
    </w:p>
    <w:p w14:paraId="4ADB4745"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show</w:t>
      </w:r>
      <w:proofErr w:type="spellEnd"/>
      <w:r>
        <w:rPr>
          <w:rStyle w:val="p"/>
          <w:color w:val="333333"/>
        </w:rPr>
        <w:t>()</w:t>
      </w:r>
      <w:proofErr w:type="gramEnd"/>
    </w:p>
    <w:p w14:paraId="594A0FFC" w14:textId="4BEDC5EC" w:rsidR="009C599C" w:rsidRDefault="009C599C" w:rsidP="009C599C">
      <w:pPr>
        <w:rPr>
          <w:rFonts w:ascii="Helvetica" w:hAnsi="Helvetica" w:cs="Times New Roman"/>
          <w:color w:val="000000"/>
          <w:sz w:val="21"/>
          <w:szCs w:val="21"/>
        </w:rPr>
      </w:pPr>
      <w:r>
        <w:rPr>
          <w:noProof/>
        </w:rPr>
        <w:lastRenderedPageBreak/>
        <w:drawing>
          <wp:inline distT="0" distB="0" distL="0" distR="0" wp14:anchorId="198890E8" wp14:editId="78D62F9E">
            <wp:extent cx="5181600" cy="3533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1600" cy="3533775"/>
                    </a:xfrm>
                    <a:prstGeom prst="rect">
                      <a:avLst/>
                    </a:prstGeom>
                    <a:noFill/>
                    <a:ln>
                      <a:noFill/>
                    </a:ln>
                  </pic:spPr>
                </pic:pic>
              </a:graphicData>
            </a:graphic>
          </wp:inline>
        </w:drawing>
      </w:r>
    </w:p>
    <w:p w14:paraId="0954224C" w14:textId="77777777" w:rsidR="009C599C" w:rsidRDefault="009C599C" w:rsidP="000D51DA">
      <w:pPr>
        <w:pStyle w:val="Heading2"/>
      </w:pPr>
      <w:bookmarkStart w:id="35" w:name="_Toc60549614"/>
      <w:r>
        <w:t>Google Open and Closing Shares</w:t>
      </w:r>
      <w:bookmarkEnd w:id="35"/>
    </w:p>
    <w:p w14:paraId="7BB478B9"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[18]:</w:t>
      </w:r>
    </w:p>
    <w:p w14:paraId="55885D79" w14:textId="77777777" w:rsidR="009C599C" w:rsidRDefault="009C599C" w:rsidP="009C599C">
      <w:pPr>
        <w:pStyle w:val="HTMLPreformatted"/>
        <w:wordWrap w:val="0"/>
        <w:spacing w:line="291" w:lineRule="atLeast"/>
        <w:rPr>
          <w:color w:val="333333"/>
        </w:rPr>
      </w:pPr>
      <w:proofErr w:type="spellStart"/>
      <w:r>
        <w:rPr>
          <w:rStyle w:val="n"/>
          <w:color w:val="333333"/>
        </w:rPr>
        <w:t>google</w:t>
      </w:r>
      <w:r>
        <w:rPr>
          <w:rStyle w:val="o"/>
          <w:color w:val="666666"/>
        </w:rPr>
        <w:t>.</w:t>
      </w:r>
      <w:r>
        <w:rPr>
          <w:rStyle w:val="n"/>
          <w:color w:val="333333"/>
        </w:rPr>
        <w:t>set_</w:t>
      </w:r>
      <w:proofErr w:type="gramStart"/>
      <w:r>
        <w:rPr>
          <w:rStyle w:val="n"/>
          <w:color w:val="333333"/>
        </w:rPr>
        <w:t>index</w:t>
      </w:r>
      <w:proofErr w:type="spellEnd"/>
      <w:r>
        <w:rPr>
          <w:rStyle w:val="p"/>
          <w:color w:val="333333"/>
        </w:rPr>
        <w:t>(</w:t>
      </w:r>
      <w:proofErr w:type="gramEnd"/>
      <w:r>
        <w:rPr>
          <w:rStyle w:val="s2"/>
          <w:color w:val="BA2121"/>
        </w:rPr>
        <w:t>"Date"</w:t>
      </w:r>
      <w:r>
        <w:rPr>
          <w:rStyle w:val="p"/>
          <w:color w:val="333333"/>
        </w:rPr>
        <w:t>)</w:t>
      </w:r>
    </w:p>
    <w:p w14:paraId="6B76C5FE"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plot</w:t>
      </w:r>
      <w:proofErr w:type="spellEnd"/>
      <w:r>
        <w:rPr>
          <w:rStyle w:val="p"/>
          <w:color w:val="333333"/>
        </w:rPr>
        <w:t>(</w:t>
      </w:r>
      <w:proofErr w:type="spellStart"/>
      <w:proofErr w:type="gramEnd"/>
      <w:r>
        <w:rPr>
          <w:rStyle w:val="n"/>
          <w:color w:val="333333"/>
        </w:rPr>
        <w:t>google</w:t>
      </w:r>
      <w:proofErr w:type="spellEnd"/>
      <w:r>
        <w:rPr>
          <w:rStyle w:val="p"/>
          <w:color w:val="333333"/>
        </w:rPr>
        <w:t>[</w:t>
      </w:r>
      <w:r>
        <w:rPr>
          <w:rStyle w:val="s1"/>
          <w:color w:val="BA2121"/>
        </w:rPr>
        <w:t>'Date'</w:t>
      </w:r>
      <w:r>
        <w:rPr>
          <w:rStyle w:val="p"/>
          <w:color w:val="333333"/>
        </w:rPr>
        <w:t>],</w:t>
      </w:r>
      <w:proofErr w:type="spellStart"/>
      <w:r>
        <w:rPr>
          <w:rStyle w:val="n"/>
          <w:color w:val="333333"/>
        </w:rPr>
        <w:t>google</w:t>
      </w:r>
      <w:proofErr w:type="spellEnd"/>
      <w:r>
        <w:rPr>
          <w:rStyle w:val="p"/>
          <w:color w:val="333333"/>
        </w:rPr>
        <w:t>[</w:t>
      </w:r>
      <w:r>
        <w:rPr>
          <w:rStyle w:val="s1"/>
          <w:color w:val="BA2121"/>
        </w:rPr>
        <w:t>'Close'</w:t>
      </w:r>
      <w:r>
        <w:rPr>
          <w:rStyle w:val="p"/>
          <w:color w:val="333333"/>
        </w:rPr>
        <w:t>],</w:t>
      </w:r>
      <w:r>
        <w:rPr>
          <w:rStyle w:val="n"/>
          <w:color w:val="333333"/>
        </w:rPr>
        <w:t>label</w:t>
      </w:r>
      <w:r>
        <w:rPr>
          <w:color w:val="333333"/>
        </w:rPr>
        <w:t xml:space="preserve"> </w:t>
      </w:r>
      <w:r>
        <w:rPr>
          <w:rStyle w:val="o"/>
          <w:color w:val="666666"/>
        </w:rPr>
        <w:t>=</w:t>
      </w:r>
      <w:r>
        <w:rPr>
          <w:rStyle w:val="s2"/>
          <w:color w:val="BA2121"/>
        </w:rPr>
        <w:t>"Closing"</w:t>
      </w:r>
      <w:r>
        <w:rPr>
          <w:rStyle w:val="p"/>
          <w:color w:val="333333"/>
        </w:rPr>
        <w:t>)</w:t>
      </w:r>
    </w:p>
    <w:p w14:paraId="469695B6"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plot</w:t>
      </w:r>
      <w:proofErr w:type="spellEnd"/>
      <w:r>
        <w:rPr>
          <w:rStyle w:val="p"/>
          <w:color w:val="333333"/>
        </w:rPr>
        <w:t>(</w:t>
      </w:r>
      <w:proofErr w:type="spellStart"/>
      <w:proofErr w:type="gramEnd"/>
      <w:r>
        <w:rPr>
          <w:rStyle w:val="n"/>
          <w:color w:val="333333"/>
        </w:rPr>
        <w:t>google</w:t>
      </w:r>
      <w:proofErr w:type="spellEnd"/>
      <w:r>
        <w:rPr>
          <w:rStyle w:val="p"/>
          <w:color w:val="333333"/>
        </w:rPr>
        <w:t>[</w:t>
      </w:r>
      <w:r>
        <w:rPr>
          <w:rStyle w:val="s1"/>
          <w:color w:val="BA2121"/>
        </w:rPr>
        <w:t>'Date'</w:t>
      </w:r>
      <w:r>
        <w:rPr>
          <w:rStyle w:val="p"/>
          <w:color w:val="333333"/>
        </w:rPr>
        <w:t>],</w:t>
      </w:r>
      <w:proofErr w:type="spellStart"/>
      <w:r>
        <w:rPr>
          <w:rStyle w:val="n"/>
          <w:color w:val="333333"/>
        </w:rPr>
        <w:t>google</w:t>
      </w:r>
      <w:proofErr w:type="spellEnd"/>
      <w:r>
        <w:rPr>
          <w:rStyle w:val="p"/>
          <w:color w:val="333333"/>
        </w:rPr>
        <w:t>[</w:t>
      </w:r>
      <w:r>
        <w:rPr>
          <w:rStyle w:val="s1"/>
          <w:color w:val="BA2121"/>
        </w:rPr>
        <w:t>'Open'</w:t>
      </w:r>
      <w:r>
        <w:rPr>
          <w:rStyle w:val="p"/>
          <w:color w:val="333333"/>
        </w:rPr>
        <w:t>],</w:t>
      </w:r>
      <w:r>
        <w:rPr>
          <w:rStyle w:val="n"/>
          <w:color w:val="333333"/>
        </w:rPr>
        <w:t>label</w:t>
      </w:r>
      <w:r>
        <w:rPr>
          <w:color w:val="333333"/>
        </w:rPr>
        <w:t xml:space="preserve"> </w:t>
      </w:r>
      <w:r>
        <w:rPr>
          <w:rStyle w:val="o"/>
          <w:color w:val="666666"/>
        </w:rPr>
        <w:t>=</w:t>
      </w:r>
      <w:r>
        <w:rPr>
          <w:rStyle w:val="s2"/>
          <w:color w:val="BA2121"/>
        </w:rPr>
        <w:t>"Open"</w:t>
      </w:r>
      <w:r>
        <w:rPr>
          <w:rStyle w:val="p"/>
          <w:color w:val="333333"/>
        </w:rPr>
        <w:t>)</w:t>
      </w:r>
    </w:p>
    <w:p w14:paraId="19FA4B73"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plot</w:t>
      </w:r>
      <w:proofErr w:type="spellEnd"/>
      <w:r>
        <w:rPr>
          <w:rStyle w:val="p"/>
          <w:color w:val="333333"/>
        </w:rPr>
        <w:t>(</w:t>
      </w:r>
      <w:proofErr w:type="spellStart"/>
      <w:proofErr w:type="gramEnd"/>
      <w:r>
        <w:rPr>
          <w:rStyle w:val="n"/>
          <w:color w:val="333333"/>
        </w:rPr>
        <w:t>google</w:t>
      </w:r>
      <w:proofErr w:type="spellEnd"/>
      <w:r>
        <w:rPr>
          <w:rStyle w:val="p"/>
          <w:color w:val="333333"/>
        </w:rPr>
        <w:t>[</w:t>
      </w:r>
      <w:r>
        <w:rPr>
          <w:rStyle w:val="s1"/>
          <w:color w:val="BA2121"/>
        </w:rPr>
        <w:t>'Date'</w:t>
      </w:r>
      <w:r>
        <w:rPr>
          <w:rStyle w:val="p"/>
          <w:color w:val="333333"/>
        </w:rPr>
        <w:t>],</w:t>
      </w:r>
      <w:proofErr w:type="spellStart"/>
      <w:r>
        <w:rPr>
          <w:rStyle w:val="n"/>
          <w:color w:val="333333"/>
        </w:rPr>
        <w:t>google</w:t>
      </w:r>
      <w:proofErr w:type="spellEnd"/>
      <w:r>
        <w:rPr>
          <w:rStyle w:val="p"/>
          <w:color w:val="333333"/>
        </w:rPr>
        <w:t>[</w:t>
      </w:r>
      <w:r>
        <w:rPr>
          <w:rStyle w:val="s1"/>
          <w:color w:val="BA2121"/>
        </w:rPr>
        <w:t>'High'</w:t>
      </w:r>
      <w:r>
        <w:rPr>
          <w:rStyle w:val="p"/>
          <w:color w:val="333333"/>
        </w:rPr>
        <w:t>],</w:t>
      </w:r>
      <w:r>
        <w:rPr>
          <w:rStyle w:val="n"/>
          <w:color w:val="333333"/>
        </w:rPr>
        <w:t>label</w:t>
      </w:r>
      <w:r>
        <w:rPr>
          <w:color w:val="333333"/>
        </w:rPr>
        <w:t xml:space="preserve"> </w:t>
      </w:r>
      <w:r>
        <w:rPr>
          <w:rStyle w:val="o"/>
          <w:color w:val="666666"/>
        </w:rPr>
        <w:t>=</w:t>
      </w:r>
      <w:r>
        <w:rPr>
          <w:rStyle w:val="s2"/>
          <w:color w:val="BA2121"/>
        </w:rPr>
        <w:t>"High"</w:t>
      </w:r>
      <w:r>
        <w:rPr>
          <w:rStyle w:val="p"/>
          <w:color w:val="333333"/>
        </w:rPr>
        <w:t>)</w:t>
      </w:r>
    </w:p>
    <w:p w14:paraId="322D3692"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plot</w:t>
      </w:r>
      <w:proofErr w:type="spellEnd"/>
      <w:r>
        <w:rPr>
          <w:rStyle w:val="p"/>
          <w:color w:val="333333"/>
        </w:rPr>
        <w:t>(</w:t>
      </w:r>
      <w:proofErr w:type="spellStart"/>
      <w:proofErr w:type="gramEnd"/>
      <w:r>
        <w:rPr>
          <w:rStyle w:val="n"/>
          <w:color w:val="333333"/>
        </w:rPr>
        <w:t>google</w:t>
      </w:r>
      <w:proofErr w:type="spellEnd"/>
      <w:r>
        <w:rPr>
          <w:rStyle w:val="p"/>
          <w:color w:val="333333"/>
        </w:rPr>
        <w:t>[</w:t>
      </w:r>
      <w:r>
        <w:rPr>
          <w:rStyle w:val="s1"/>
          <w:color w:val="BA2121"/>
        </w:rPr>
        <w:t>'Date'</w:t>
      </w:r>
      <w:r>
        <w:rPr>
          <w:rStyle w:val="p"/>
          <w:color w:val="333333"/>
        </w:rPr>
        <w:t>],</w:t>
      </w:r>
      <w:proofErr w:type="spellStart"/>
      <w:r>
        <w:rPr>
          <w:rStyle w:val="n"/>
          <w:color w:val="333333"/>
        </w:rPr>
        <w:t>google</w:t>
      </w:r>
      <w:proofErr w:type="spellEnd"/>
      <w:r>
        <w:rPr>
          <w:rStyle w:val="p"/>
          <w:color w:val="333333"/>
        </w:rPr>
        <w:t>[</w:t>
      </w:r>
      <w:r>
        <w:rPr>
          <w:rStyle w:val="s1"/>
          <w:color w:val="BA2121"/>
        </w:rPr>
        <w:t>'Low'</w:t>
      </w:r>
      <w:r>
        <w:rPr>
          <w:rStyle w:val="p"/>
          <w:color w:val="333333"/>
        </w:rPr>
        <w:t>],</w:t>
      </w:r>
      <w:r>
        <w:rPr>
          <w:rStyle w:val="n"/>
          <w:color w:val="333333"/>
        </w:rPr>
        <w:t>label</w:t>
      </w:r>
      <w:r>
        <w:rPr>
          <w:color w:val="333333"/>
        </w:rPr>
        <w:t xml:space="preserve"> </w:t>
      </w:r>
      <w:r>
        <w:rPr>
          <w:rStyle w:val="o"/>
          <w:color w:val="666666"/>
        </w:rPr>
        <w:t>=</w:t>
      </w:r>
      <w:r>
        <w:rPr>
          <w:rStyle w:val="s2"/>
          <w:color w:val="BA2121"/>
        </w:rPr>
        <w:t>"Low"</w:t>
      </w:r>
      <w:r>
        <w:rPr>
          <w:rStyle w:val="p"/>
          <w:color w:val="333333"/>
        </w:rPr>
        <w:t>)</w:t>
      </w:r>
    </w:p>
    <w:p w14:paraId="0B9356EF" w14:textId="77777777" w:rsidR="009C599C" w:rsidRDefault="009C599C" w:rsidP="009C599C">
      <w:pPr>
        <w:pStyle w:val="HTMLPreformatted"/>
        <w:wordWrap w:val="0"/>
        <w:spacing w:line="291" w:lineRule="atLeast"/>
        <w:rPr>
          <w:color w:val="333333"/>
        </w:rPr>
      </w:pPr>
    </w:p>
    <w:p w14:paraId="2E7AC4C6"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legend</w:t>
      </w:r>
      <w:proofErr w:type="spellEnd"/>
      <w:r>
        <w:rPr>
          <w:rStyle w:val="p"/>
          <w:color w:val="333333"/>
        </w:rPr>
        <w:t>()</w:t>
      </w:r>
      <w:proofErr w:type="gramEnd"/>
    </w:p>
    <w:p w14:paraId="36DBB161"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show</w:t>
      </w:r>
      <w:proofErr w:type="spellEnd"/>
      <w:r>
        <w:rPr>
          <w:rStyle w:val="p"/>
          <w:color w:val="333333"/>
        </w:rPr>
        <w:t>()</w:t>
      </w:r>
      <w:proofErr w:type="gramEnd"/>
    </w:p>
    <w:p w14:paraId="25309ABA" w14:textId="752270D5" w:rsidR="009C599C" w:rsidRDefault="009C599C" w:rsidP="009C599C">
      <w:pPr>
        <w:rPr>
          <w:rFonts w:ascii="Helvetica" w:hAnsi="Helvetica" w:cs="Times New Roman"/>
          <w:color w:val="000000"/>
          <w:sz w:val="21"/>
          <w:szCs w:val="21"/>
        </w:rPr>
      </w:pPr>
      <w:r>
        <w:rPr>
          <w:noProof/>
        </w:rPr>
        <w:lastRenderedPageBreak/>
        <w:drawing>
          <wp:inline distT="0" distB="0" distL="0" distR="0" wp14:anchorId="272BD6BF" wp14:editId="15FF1056">
            <wp:extent cx="4838700" cy="31527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8700" cy="3152775"/>
                    </a:xfrm>
                    <a:prstGeom prst="rect">
                      <a:avLst/>
                    </a:prstGeom>
                    <a:noFill/>
                    <a:ln>
                      <a:noFill/>
                    </a:ln>
                  </pic:spPr>
                </pic:pic>
              </a:graphicData>
            </a:graphic>
          </wp:inline>
        </w:drawing>
      </w:r>
    </w:p>
    <w:p w14:paraId="54AC85CB"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[19]:</w:t>
      </w:r>
    </w:p>
    <w:p w14:paraId="7995ADBC"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google</w:t>
      </w:r>
      <w:proofErr w:type="spellEnd"/>
      <w:r>
        <w:rPr>
          <w:rStyle w:val="p"/>
          <w:color w:val="333333"/>
        </w:rPr>
        <w:t>[</w:t>
      </w:r>
      <w:proofErr w:type="gramEnd"/>
      <w:r>
        <w:rPr>
          <w:rStyle w:val="s1"/>
          <w:color w:val="BA2121"/>
        </w:rPr>
        <w:t>'Open'</w:t>
      </w:r>
      <w:r>
        <w:rPr>
          <w:rStyle w:val="p"/>
          <w:color w:val="333333"/>
        </w:rPr>
        <w:t>]</w:t>
      </w:r>
      <w:r>
        <w:rPr>
          <w:rStyle w:val="o"/>
          <w:color w:val="666666"/>
        </w:rPr>
        <w:t>.</w:t>
      </w:r>
      <w:proofErr w:type="spellStart"/>
      <w:r>
        <w:rPr>
          <w:rStyle w:val="n"/>
          <w:color w:val="333333"/>
        </w:rPr>
        <w:t>iloc</w:t>
      </w:r>
      <w:proofErr w:type="spellEnd"/>
      <w:r>
        <w:rPr>
          <w:rStyle w:val="p"/>
          <w:color w:val="333333"/>
        </w:rPr>
        <w:t>[</w:t>
      </w:r>
      <w:r>
        <w:rPr>
          <w:rStyle w:val="mi"/>
          <w:color w:val="666666"/>
        </w:rPr>
        <w:t>1000</w:t>
      </w:r>
      <w:r>
        <w:rPr>
          <w:rStyle w:val="p"/>
          <w:color w:val="333333"/>
        </w:rPr>
        <w:t>:</w:t>
      </w:r>
      <w:r>
        <w:rPr>
          <w:rStyle w:val="mi"/>
          <w:color w:val="666666"/>
        </w:rPr>
        <w:t>1400</w:t>
      </w:r>
      <w:r>
        <w:rPr>
          <w:rStyle w:val="p"/>
          <w:color w:val="333333"/>
        </w:rPr>
        <w:t>]</w:t>
      </w:r>
      <w:r>
        <w:rPr>
          <w:rStyle w:val="o"/>
          <w:color w:val="666666"/>
        </w:rPr>
        <w:t>.</w:t>
      </w:r>
      <w:r>
        <w:rPr>
          <w:rStyle w:val="n"/>
          <w:color w:val="333333"/>
        </w:rPr>
        <w:t>plot</w:t>
      </w:r>
    </w:p>
    <w:p w14:paraId="7E370233" w14:textId="77777777" w:rsidR="009C599C" w:rsidRDefault="009C599C" w:rsidP="009C599C">
      <w:pPr>
        <w:spacing w:line="291" w:lineRule="atLeast"/>
        <w:jc w:val="right"/>
        <w:rPr>
          <w:rFonts w:ascii="Courier New" w:hAnsi="Courier New" w:cs="Courier New"/>
          <w:color w:val="D84315"/>
          <w:sz w:val="21"/>
          <w:szCs w:val="21"/>
        </w:rPr>
      </w:pPr>
      <w:proofErr w:type="gramStart"/>
      <w:r>
        <w:rPr>
          <w:rFonts w:ascii="Courier New" w:hAnsi="Courier New" w:cs="Courier New"/>
          <w:color w:val="D84315"/>
          <w:sz w:val="21"/>
          <w:szCs w:val="21"/>
        </w:rPr>
        <w:t>Out[</w:t>
      </w:r>
      <w:proofErr w:type="gramEnd"/>
      <w:r>
        <w:rPr>
          <w:rFonts w:ascii="Courier New" w:hAnsi="Courier New" w:cs="Courier New"/>
          <w:color w:val="D84315"/>
          <w:sz w:val="21"/>
          <w:szCs w:val="21"/>
        </w:rPr>
        <w:t>19]:</w:t>
      </w:r>
    </w:p>
    <w:p w14:paraId="1F5C56F0" w14:textId="77777777" w:rsidR="009C599C" w:rsidRDefault="009C599C" w:rsidP="009C599C">
      <w:pPr>
        <w:pStyle w:val="HTMLPreformatted"/>
        <w:wordWrap w:val="0"/>
        <w:spacing w:line="291" w:lineRule="atLeast"/>
        <w:textAlignment w:val="baseline"/>
        <w:rPr>
          <w:color w:val="000000"/>
        </w:rPr>
      </w:pPr>
      <w:r>
        <w:rPr>
          <w:color w:val="000000"/>
        </w:rPr>
        <w:t>&lt;</w:t>
      </w:r>
      <w:proofErr w:type="gramStart"/>
      <w:r>
        <w:rPr>
          <w:color w:val="000000"/>
        </w:rPr>
        <w:t>pandas.plotting._</w:t>
      </w:r>
      <w:proofErr w:type="spellStart"/>
      <w:r>
        <w:rPr>
          <w:color w:val="000000"/>
        </w:rPr>
        <w:t>core.PlotAccessor</w:t>
      </w:r>
      <w:proofErr w:type="spellEnd"/>
      <w:proofErr w:type="gramEnd"/>
      <w:r>
        <w:rPr>
          <w:color w:val="000000"/>
        </w:rPr>
        <w:t xml:space="preserve"> object at 0x00000174CEBDC850&gt;</w:t>
      </w:r>
    </w:p>
    <w:p w14:paraId="34800B22"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[20]:</w:t>
      </w:r>
    </w:p>
    <w:p w14:paraId="2F37D7F1"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figure</w:t>
      </w:r>
      <w:proofErr w:type="spellEnd"/>
      <w:r>
        <w:rPr>
          <w:rStyle w:val="p"/>
          <w:color w:val="333333"/>
        </w:rPr>
        <w:t>(</w:t>
      </w:r>
      <w:proofErr w:type="spellStart"/>
      <w:proofErr w:type="gramEnd"/>
      <w:r>
        <w:rPr>
          <w:rStyle w:val="n"/>
          <w:color w:val="333333"/>
        </w:rPr>
        <w:t>figsize</w:t>
      </w:r>
      <w:proofErr w:type="spellEnd"/>
      <w:r>
        <w:rPr>
          <w:rStyle w:val="o"/>
          <w:color w:val="666666"/>
        </w:rPr>
        <w:t>=</w:t>
      </w:r>
      <w:r>
        <w:rPr>
          <w:rStyle w:val="p"/>
          <w:color w:val="333333"/>
        </w:rPr>
        <w:t>(</w:t>
      </w:r>
      <w:r>
        <w:rPr>
          <w:rStyle w:val="mi"/>
          <w:color w:val="666666"/>
        </w:rPr>
        <w:t>17</w:t>
      </w:r>
      <w:r>
        <w:rPr>
          <w:rStyle w:val="p"/>
          <w:color w:val="333333"/>
        </w:rPr>
        <w:t>,</w:t>
      </w:r>
      <w:r>
        <w:rPr>
          <w:rStyle w:val="mi"/>
          <w:color w:val="666666"/>
        </w:rPr>
        <w:t>5</w:t>
      </w:r>
      <w:r>
        <w:rPr>
          <w:rStyle w:val="p"/>
          <w:color w:val="333333"/>
        </w:rPr>
        <w:t>))</w:t>
      </w:r>
    </w:p>
    <w:p w14:paraId="0C64020F"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plot</w:t>
      </w:r>
      <w:proofErr w:type="spellEnd"/>
      <w:r>
        <w:rPr>
          <w:rStyle w:val="p"/>
          <w:color w:val="333333"/>
        </w:rPr>
        <w:t>(</w:t>
      </w:r>
      <w:proofErr w:type="spellStart"/>
      <w:proofErr w:type="gramEnd"/>
      <w:r>
        <w:rPr>
          <w:rStyle w:val="n"/>
          <w:color w:val="333333"/>
        </w:rPr>
        <w:t>google</w:t>
      </w:r>
      <w:proofErr w:type="spellEnd"/>
      <w:r>
        <w:rPr>
          <w:rStyle w:val="p"/>
          <w:color w:val="333333"/>
        </w:rPr>
        <w:t>[</w:t>
      </w:r>
      <w:r>
        <w:rPr>
          <w:rStyle w:val="s1"/>
          <w:color w:val="BA2121"/>
        </w:rPr>
        <w:t>'Date'</w:t>
      </w:r>
      <w:r>
        <w:rPr>
          <w:rStyle w:val="p"/>
          <w:color w:val="333333"/>
        </w:rPr>
        <w:t>],</w:t>
      </w:r>
      <w:proofErr w:type="spellStart"/>
      <w:r>
        <w:rPr>
          <w:rStyle w:val="n"/>
          <w:color w:val="333333"/>
        </w:rPr>
        <w:t>google</w:t>
      </w:r>
      <w:proofErr w:type="spellEnd"/>
      <w:r>
        <w:rPr>
          <w:rStyle w:val="p"/>
          <w:color w:val="333333"/>
        </w:rPr>
        <w:t>[</w:t>
      </w:r>
      <w:r>
        <w:rPr>
          <w:rStyle w:val="s1"/>
          <w:color w:val="BA2121"/>
        </w:rPr>
        <w:t>'Volume'</w:t>
      </w:r>
      <w:r>
        <w:rPr>
          <w:rStyle w:val="p"/>
          <w:color w:val="333333"/>
        </w:rPr>
        <w:t>])</w:t>
      </w:r>
    </w:p>
    <w:p w14:paraId="73AFB431"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ylabel</w:t>
      </w:r>
      <w:proofErr w:type="spellEnd"/>
      <w:r>
        <w:rPr>
          <w:rStyle w:val="p"/>
          <w:color w:val="333333"/>
        </w:rPr>
        <w:t>(</w:t>
      </w:r>
      <w:proofErr w:type="gramEnd"/>
      <w:r>
        <w:rPr>
          <w:rStyle w:val="s2"/>
          <w:color w:val="BA2121"/>
        </w:rPr>
        <w:t>"Stock Price"</w:t>
      </w:r>
      <w:r>
        <w:rPr>
          <w:rStyle w:val="p"/>
          <w:color w:val="333333"/>
        </w:rPr>
        <w:t>)</w:t>
      </w:r>
    </w:p>
    <w:p w14:paraId="36A0A53A"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grid</w:t>
      </w:r>
      <w:proofErr w:type="spellEnd"/>
      <w:r>
        <w:rPr>
          <w:rStyle w:val="p"/>
          <w:color w:val="333333"/>
        </w:rPr>
        <w:t>()</w:t>
      </w:r>
      <w:proofErr w:type="gramEnd"/>
    </w:p>
    <w:p w14:paraId="4BEF6B6D"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show</w:t>
      </w:r>
      <w:proofErr w:type="spellEnd"/>
      <w:r>
        <w:rPr>
          <w:rStyle w:val="p"/>
          <w:color w:val="333333"/>
        </w:rPr>
        <w:t>()</w:t>
      </w:r>
      <w:proofErr w:type="gramEnd"/>
    </w:p>
    <w:p w14:paraId="3AF907C5" w14:textId="147B64C1" w:rsidR="009C599C" w:rsidRDefault="009C599C" w:rsidP="009C599C">
      <w:pPr>
        <w:rPr>
          <w:rFonts w:ascii="Helvetica" w:hAnsi="Helvetica" w:cs="Times New Roman"/>
          <w:color w:val="000000"/>
          <w:sz w:val="21"/>
          <w:szCs w:val="21"/>
        </w:rPr>
      </w:pPr>
      <w:r>
        <w:rPr>
          <w:noProof/>
        </w:rPr>
        <w:drawing>
          <wp:inline distT="0" distB="0" distL="0" distR="0" wp14:anchorId="57DA1548" wp14:editId="3AEC40B6">
            <wp:extent cx="5943600" cy="18865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886585"/>
                    </a:xfrm>
                    <a:prstGeom prst="rect">
                      <a:avLst/>
                    </a:prstGeom>
                    <a:noFill/>
                    <a:ln>
                      <a:noFill/>
                    </a:ln>
                  </pic:spPr>
                </pic:pic>
              </a:graphicData>
            </a:graphic>
          </wp:inline>
        </w:drawing>
      </w:r>
    </w:p>
    <w:p w14:paraId="7EABDBDE" w14:textId="77777777" w:rsidR="009C599C" w:rsidRDefault="009C599C" w:rsidP="0043597D">
      <w:pPr>
        <w:pStyle w:val="Heading3"/>
      </w:pPr>
      <w:bookmarkStart w:id="36" w:name="_Toc60549615"/>
      <w:r>
        <w:t>Facebook Opening and Closing Shares</w:t>
      </w:r>
      <w:bookmarkEnd w:id="36"/>
    </w:p>
    <w:p w14:paraId="221EC28B"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[21]:</w:t>
      </w:r>
    </w:p>
    <w:p w14:paraId="111A21BF"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lastRenderedPageBreak/>
        <w:t>plt</w:t>
      </w:r>
      <w:r>
        <w:rPr>
          <w:rStyle w:val="o"/>
          <w:color w:val="666666"/>
        </w:rPr>
        <w:t>.</w:t>
      </w:r>
      <w:r>
        <w:rPr>
          <w:rStyle w:val="n"/>
          <w:color w:val="333333"/>
        </w:rPr>
        <w:t>plot</w:t>
      </w:r>
      <w:proofErr w:type="spellEnd"/>
      <w:r>
        <w:rPr>
          <w:rStyle w:val="p"/>
          <w:color w:val="333333"/>
        </w:rPr>
        <w:t>(</w:t>
      </w:r>
      <w:proofErr w:type="spellStart"/>
      <w:proofErr w:type="gramEnd"/>
      <w:r>
        <w:rPr>
          <w:rStyle w:val="n"/>
          <w:color w:val="333333"/>
        </w:rPr>
        <w:t>facebook</w:t>
      </w:r>
      <w:proofErr w:type="spellEnd"/>
      <w:r>
        <w:rPr>
          <w:rStyle w:val="p"/>
          <w:color w:val="333333"/>
        </w:rPr>
        <w:t>[</w:t>
      </w:r>
      <w:r>
        <w:rPr>
          <w:rStyle w:val="s1"/>
          <w:color w:val="BA2121"/>
        </w:rPr>
        <w:t>'Date'</w:t>
      </w:r>
      <w:r>
        <w:rPr>
          <w:rStyle w:val="p"/>
          <w:color w:val="333333"/>
        </w:rPr>
        <w:t>],</w:t>
      </w:r>
      <w:proofErr w:type="spellStart"/>
      <w:r>
        <w:rPr>
          <w:rStyle w:val="n"/>
          <w:color w:val="333333"/>
        </w:rPr>
        <w:t>facebook</w:t>
      </w:r>
      <w:proofErr w:type="spellEnd"/>
      <w:r>
        <w:rPr>
          <w:rStyle w:val="p"/>
          <w:color w:val="333333"/>
        </w:rPr>
        <w:t>[</w:t>
      </w:r>
      <w:r>
        <w:rPr>
          <w:rStyle w:val="s1"/>
          <w:color w:val="BA2121"/>
        </w:rPr>
        <w:t>'Close'</w:t>
      </w:r>
      <w:r>
        <w:rPr>
          <w:rStyle w:val="p"/>
          <w:color w:val="333333"/>
        </w:rPr>
        <w:t>],</w:t>
      </w:r>
      <w:r>
        <w:rPr>
          <w:rStyle w:val="n"/>
          <w:color w:val="333333"/>
        </w:rPr>
        <w:t>label</w:t>
      </w:r>
      <w:r>
        <w:rPr>
          <w:color w:val="333333"/>
        </w:rPr>
        <w:t xml:space="preserve"> </w:t>
      </w:r>
      <w:r>
        <w:rPr>
          <w:rStyle w:val="o"/>
          <w:color w:val="666666"/>
        </w:rPr>
        <w:t>=</w:t>
      </w:r>
      <w:r>
        <w:rPr>
          <w:rStyle w:val="s2"/>
          <w:color w:val="BA2121"/>
        </w:rPr>
        <w:t>"Closing"</w:t>
      </w:r>
      <w:r>
        <w:rPr>
          <w:rStyle w:val="p"/>
          <w:color w:val="333333"/>
        </w:rPr>
        <w:t>)</w:t>
      </w:r>
    </w:p>
    <w:p w14:paraId="328D484C"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plot</w:t>
      </w:r>
      <w:proofErr w:type="spellEnd"/>
      <w:r>
        <w:rPr>
          <w:rStyle w:val="p"/>
          <w:color w:val="333333"/>
        </w:rPr>
        <w:t>(</w:t>
      </w:r>
      <w:proofErr w:type="spellStart"/>
      <w:proofErr w:type="gramEnd"/>
      <w:r>
        <w:rPr>
          <w:rStyle w:val="n"/>
          <w:color w:val="333333"/>
        </w:rPr>
        <w:t>facebook</w:t>
      </w:r>
      <w:proofErr w:type="spellEnd"/>
      <w:r>
        <w:rPr>
          <w:rStyle w:val="p"/>
          <w:color w:val="333333"/>
        </w:rPr>
        <w:t>[</w:t>
      </w:r>
      <w:r>
        <w:rPr>
          <w:rStyle w:val="s1"/>
          <w:color w:val="BA2121"/>
        </w:rPr>
        <w:t>'Date'</w:t>
      </w:r>
      <w:r>
        <w:rPr>
          <w:rStyle w:val="p"/>
          <w:color w:val="333333"/>
        </w:rPr>
        <w:t>],</w:t>
      </w:r>
      <w:proofErr w:type="spellStart"/>
      <w:r>
        <w:rPr>
          <w:rStyle w:val="n"/>
          <w:color w:val="333333"/>
        </w:rPr>
        <w:t>facebook</w:t>
      </w:r>
      <w:proofErr w:type="spellEnd"/>
      <w:r>
        <w:rPr>
          <w:rStyle w:val="p"/>
          <w:color w:val="333333"/>
        </w:rPr>
        <w:t>[</w:t>
      </w:r>
      <w:r>
        <w:rPr>
          <w:rStyle w:val="s1"/>
          <w:color w:val="BA2121"/>
        </w:rPr>
        <w:t>'Open'</w:t>
      </w:r>
      <w:r>
        <w:rPr>
          <w:rStyle w:val="p"/>
          <w:color w:val="333333"/>
        </w:rPr>
        <w:t>],</w:t>
      </w:r>
      <w:r>
        <w:rPr>
          <w:rStyle w:val="n"/>
          <w:color w:val="333333"/>
        </w:rPr>
        <w:t>label</w:t>
      </w:r>
      <w:r>
        <w:rPr>
          <w:color w:val="333333"/>
        </w:rPr>
        <w:t xml:space="preserve"> </w:t>
      </w:r>
      <w:r>
        <w:rPr>
          <w:rStyle w:val="o"/>
          <w:color w:val="666666"/>
        </w:rPr>
        <w:t>=</w:t>
      </w:r>
      <w:r>
        <w:rPr>
          <w:rStyle w:val="s2"/>
          <w:color w:val="BA2121"/>
        </w:rPr>
        <w:t>"Open"</w:t>
      </w:r>
      <w:r>
        <w:rPr>
          <w:rStyle w:val="p"/>
          <w:color w:val="333333"/>
        </w:rPr>
        <w:t>)</w:t>
      </w:r>
    </w:p>
    <w:p w14:paraId="711B5004"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plot</w:t>
      </w:r>
      <w:proofErr w:type="spellEnd"/>
      <w:r>
        <w:rPr>
          <w:rStyle w:val="p"/>
          <w:color w:val="333333"/>
        </w:rPr>
        <w:t>(</w:t>
      </w:r>
      <w:proofErr w:type="spellStart"/>
      <w:proofErr w:type="gramEnd"/>
      <w:r>
        <w:rPr>
          <w:rStyle w:val="n"/>
          <w:color w:val="333333"/>
        </w:rPr>
        <w:t>facebook</w:t>
      </w:r>
      <w:proofErr w:type="spellEnd"/>
      <w:r>
        <w:rPr>
          <w:rStyle w:val="p"/>
          <w:color w:val="333333"/>
        </w:rPr>
        <w:t>[</w:t>
      </w:r>
      <w:r>
        <w:rPr>
          <w:rStyle w:val="s1"/>
          <w:color w:val="BA2121"/>
        </w:rPr>
        <w:t>'Date'</w:t>
      </w:r>
      <w:r>
        <w:rPr>
          <w:rStyle w:val="p"/>
          <w:color w:val="333333"/>
        </w:rPr>
        <w:t>],</w:t>
      </w:r>
      <w:proofErr w:type="spellStart"/>
      <w:r>
        <w:rPr>
          <w:rStyle w:val="n"/>
          <w:color w:val="333333"/>
        </w:rPr>
        <w:t>facebook</w:t>
      </w:r>
      <w:proofErr w:type="spellEnd"/>
      <w:r>
        <w:rPr>
          <w:rStyle w:val="p"/>
          <w:color w:val="333333"/>
        </w:rPr>
        <w:t>[</w:t>
      </w:r>
      <w:r>
        <w:rPr>
          <w:rStyle w:val="s1"/>
          <w:color w:val="BA2121"/>
        </w:rPr>
        <w:t>'High'</w:t>
      </w:r>
      <w:r>
        <w:rPr>
          <w:rStyle w:val="p"/>
          <w:color w:val="333333"/>
        </w:rPr>
        <w:t>],</w:t>
      </w:r>
      <w:r>
        <w:rPr>
          <w:rStyle w:val="n"/>
          <w:color w:val="333333"/>
        </w:rPr>
        <w:t>label</w:t>
      </w:r>
      <w:r>
        <w:rPr>
          <w:color w:val="333333"/>
        </w:rPr>
        <w:t xml:space="preserve"> </w:t>
      </w:r>
      <w:r>
        <w:rPr>
          <w:rStyle w:val="o"/>
          <w:color w:val="666666"/>
        </w:rPr>
        <w:t>=</w:t>
      </w:r>
      <w:r>
        <w:rPr>
          <w:rStyle w:val="s2"/>
          <w:color w:val="BA2121"/>
        </w:rPr>
        <w:t>"High"</w:t>
      </w:r>
      <w:r>
        <w:rPr>
          <w:rStyle w:val="p"/>
          <w:color w:val="333333"/>
        </w:rPr>
        <w:t>)</w:t>
      </w:r>
    </w:p>
    <w:p w14:paraId="3FD9A370"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plot</w:t>
      </w:r>
      <w:proofErr w:type="spellEnd"/>
      <w:r>
        <w:rPr>
          <w:rStyle w:val="p"/>
          <w:color w:val="333333"/>
        </w:rPr>
        <w:t>(</w:t>
      </w:r>
      <w:proofErr w:type="spellStart"/>
      <w:proofErr w:type="gramEnd"/>
      <w:r>
        <w:rPr>
          <w:rStyle w:val="n"/>
          <w:color w:val="333333"/>
        </w:rPr>
        <w:t>facebook</w:t>
      </w:r>
      <w:proofErr w:type="spellEnd"/>
      <w:r>
        <w:rPr>
          <w:rStyle w:val="p"/>
          <w:color w:val="333333"/>
        </w:rPr>
        <w:t>[</w:t>
      </w:r>
      <w:r>
        <w:rPr>
          <w:rStyle w:val="s1"/>
          <w:color w:val="BA2121"/>
        </w:rPr>
        <w:t>'Date'</w:t>
      </w:r>
      <w:r>
        <w:rPr>
          <w:rStyle w:val="p"/>
          <w:color w:val="333333"/>
        </w:rPr>
        <w:t>],</w:t>
      </w:r>
      <w:proofErr w:type="spellStart"/>
      <w:r>
        <w:rPr>
          <w:rStyle w:val="n"/>
          <w:color w:val="333333"/>
        </w:rPr>
        <w:t>facebook</w:t>
      </w:r>
      <w:proofErr w:type="spellEnd"/>
      <w:r>
        <w:rPr>
          <w:rStyle w:val="p"/>
          <w:color w:val="333333"/>
        </w:rPr>
        <w:t>[</w:t>
      </w:r>
      <w:r>
        <w:rPr>
          <w:rStyle w:val="s1"/>
          <w:color w:val="BA2121"/>
        </w:rPr>
        <w:t>'Low'</w:t>
      </w:r>
      <w:r>
        <w:rPr>
          <w:rStyle w:val="p"/>
          <w:color w:val="333333"/>
        </w:rPr>
        <w:t>],</w:t>
      </w:r>
      <w:r>
        <w:rPr>
          <w:rStyle w:val="n"/>
          <w:color w:val="333333"/>
        </w:rPr>
        <w:t>label</w:t>
      </w:r>
      <w:r>
        <w:rPr>
          <w:color w:val="333333"/>
        </w:rPr>
        <w:t xml:space="preserve"> </w:t>
      </w:r>
      <w:r>
        <w:rPr>
          <w:rStyle w:val="o"/>
          <w:color w:val="666666"/>
        </w:rPr>
        <w:t>=</w:t>
      </w:r>
      <w:r>
        <w:rPr>
          <w:rStyle w:val="s2"/>
          <w:color w:val="BA2121"/>
        </w:rPr>
        <w:t>"Low"</w:t>
      </w:r>
      <w:r>
        <w:rPr>
          <w:rStyle w:val="p"/>
          <w:color w:val="333333"/>
        </w:rPr>
        <w:t>)</w:t>
      </w:r>
    </w:p>
    <w:p w14:paraId="1B5FCE71" w14:textId="77777777" w:rsidR="009C599C" w:rsidRDefault="009C599C" w:rsidP="009C599C">
      <w:pPr>
        <w:pStyle w:val="HTMLPreformatted"/>
        <w:wordWrap w:val="0"/>
        <w:spacing w:line="291" w:lineRule="atLeast"/>
        <w:rPr>
          <w:color w:val="333333"/>
        </w:rPr>
      </w:pPr>
    </w:p>
    <w:p w14:paraId="457F74DB"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legend</w:t>
      </w:r>
      <w:proofErr w:type="spellEnd"/>
      <w:r>
        <w:rPr>
          <w:rStyle w:val="p"/>
          <w:color w:val="333333"/>
        </w:rPr>
        <w:t>()</w:t>
      </w:r>
      <w:proofErr w:type="gramEnd"/>
    </w:p>
    <w:p w14:paraId="45B2CB0D"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show</w:t>
      </w:r>
      <w:proofErr w:type="spellEnd"/>
      <w:r>
        <w:rPr>
          <w:rStyle w:val="p"/>
          <w:color w:val="333333"/>
        </w:rPr>
        <w:t>()</w:t>
      </w:r>
      <w:proofErr w:type="gramEnd"/>
    </w:p>
    <w:p w14:paraId="77249539" w14:textId="0CAF6290" w:rsidR="009C599C" w:rsidRDefault="009C599C" w:rsidP="009C599C">
      <w:pPr>
        <w:rPr>
          <w:rFonts w:ascii="Helvetica" w:hAnsi="Helvetica" w:cs="Times New Roman"/>
          <w:color w:val="000000"/>
          <w:sz w:val="21"/>
          <w:szCs w:val="21"/>
        </w:rPr>
      </w:pPr>
      <w:r>
        <w:rPr>
          <w:noProof/>
        </w:rPr>
        <w:drawing>
          <wp:inline distT="0" distB="0" distL="0" distR="0" wp14:anchorId="646F5853" wp14:editId="75D1CCEC">
            <wp:extent cx="4762500" cy="31527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3152775"/>
                    </a:xfrm>
                    <a:prstGeom prst="rect">
                      <a:avLst/>
                    </a:prstGeom>
                    <a:noFill/>
                    <a:ln>
                      <a:noFill/>
                    </a:ln>
                  </pic:spPr>
                </pic:pic>
              </a:graphicData>
            </a:graphic>
          </wp:inline>
        </w:drawing>
      </w:r>
    </w:p>
    <w:p w14:paraId="517DB44D"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[22]:</w:t>
      </w:r>
    </w:p>
    <w:p w14:paraId="5E7ACCE8"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figure</w:t>
      </w:r>
      <w:proofErr w:type="spellEnd"/>
      <w:r>
        <w:rPr>
          <w:rStyle w:val="p"/>
          <w:color w:val="333333"/>
        </w:rPr>
        <w:t>(</w:t>
      </w:r>
      <w:proofErr w:type="spellStart"/>
      <w:proofErr w:type="gramEnd"/>
      <w:r>
        <w:rPr>
          <w:rStyle w:val="n"/>
          <w:color w:val="333333"/>
        </w:rPr>
        <w:t>figsize</w:t>
      </w:r>
      <w:proofErr w:type="spellEnd"/>
      <w:r>
        <w:rPr>
          <w:rStyle w:val="o"/>
          <w:color w:val="666666"/>
        </w:rPr>
        <w:t>=</w:t>
      </w:r>
      <w:r>
        <w:rPr>
          <w:rStyle w:val="p"/>
          <w:color w:val="333333"/>
        </w:rPr>
        <w:t>(</w:t>
      </w:r>
      <w:r>
        <w:rPr>
          <w:rStyle w:val="mi"/>
          <w:color w:val="666666"/>
        </w:rPr>
        <w:t>17</w:t>
      </w:r>
      <w:r>
        <w:rPr>
          <w:rStyle w:val="p"/>
          <w:color w:val="333333"/>
        </w:rPr>
        <w:t>,</w:t>
      </w:r>
      <w:r>
        <w:rPr>
          <w:rStyle w:val="mi"/>
          <w:color w:val="666666"/>
        </w:rPr>
        <w:t>5</w:t>
      </w:r>
      <w:r>
        <w:rPr>
          <w:rStyle w:val="p"/>
          <w:color w:val="333333"/>
        </w:rPr>
        <w:t>))</w:t>
      </w:r>
    </w:p>
    <w:p w14:paraId="2813BF71"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plot</w:t>
      </w:r>
      <w:proofErr w:type="spellEnd"/>
      <w:r>
        <w:rPr>
          <w:rStyle w:val="p"/>
          <w:color w:val="333333"/>
        </w:rPr>
        <w:t>(</w:t>
      </w:r>
      <w:proofErr w:type="spellStart"/>
      <w:proofErr w:type="gramEnd"/>
      <w:r>
        <w:rPr>
          <w:rStyle w:val="n"/>
          <w:color w:val="333333"/>
        </w:rPr>
        <w:t>facebook</w:t>
      </w:r>
      <w:proofErr w:type="spellEnd"/>
      <w:r>
        <w:rPr>
          <w:rStyle w:val="p"/>
          <w:color w:val="333333"/>
        </w:rPr>
        <w:t>[</w:t>
      </w:r>
      <w:r>
        <w:rPr>
          <w:rStyle w:val="s1"/>
          <w:color w:val="BA2121"/>
        </w:rPr>
        <w:t>'Date'</w:t>
      </w:r>
      <w:r>
        <w:rPr>
          <w:rStyle w:val="p"/>
          <w:color w:val="333333"/>
        </w:rPr>
        <w:t>],</w:t>
      </w:r>
      <w:proofErr w:type="spellStart"/>
      <w:r>
        <w:rPr>
          <w:rStyle w:val="n"/>
          <w:color w:val="333333"/>
        </w:rPr>
        <w:t>facebook</w:t>
      </w:r>
      <w:proofErr w:type="spellEnd"/>
      <w:r>
        <w:rPr>
          <w:rStyle w:val="p"/>
          <w:color w:val="333333"/>
        </w:rPr>
        <w:t>[</w:t>
      </w:r>
      <w:r>
        <w:rPr>
          <w:rStyle w:val="s1"/>
          <w:color w:val="BA2121"/>
        </w:rPr>
        <w:t>'Volume'</w:t>
      </w:r>
      <w:r>
        <w:rPr>
          <w:rStyle w:val="p"/>
          <w:color w:val="333333"/>
        </w:rPr>
        <w:t>])</w:t>
      </w:r>
    </w:p>
    <w:p w14:paraId="18A41FC1"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ylabel</w:t>
      </w:r>
      <w:proofErr w:type="spellEnd"/>
      <w:r>
        <w:rPr>
          <w:rStyle w:val="p"/>
          <w:color w:val="333333"/>
        </w:rPr>
        <w:t>(</w:t>
      </w:r>
      <w:proofErr w:type="gramEnd"/>
      <w:r>
        <w:rPr>
          <w:rStyle w:val="s2"/>
          <w:color w:val="BA2121"/>
        </w:rPr>
        <w:t>"Stock Price"</w:t>
      </w:r>
      <w:r>
        <w:rPr>
          <w:rStyle w:val="p"/>
          <w:color w:val="333333"/>
        </w:rPr>
        <w:t>)</w:t>
      </w:r>
    </w:p>
    <w:p w14:paraId="6B62F073"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grid</w:t>
      </w:r>
      <w:proofErr w:type="spellEnd"/>
      <w:r>
        <w:rPr>
          <w:rStyle w:val="p"/>
          <w:color w:val="333333"/>
        </w:rPr>
        <w:t>()</w:t>
      </w:r>
      <w:proofErr w:type="gramEnd"/>
    </w:p>
    <w:p w14:paraId="4DAF549A"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show</w:t>
      </w:r>
      <w:proofErr w:type="spellEnd"/>
      <w:r>
        <w:rPr>
          <w:rStyle w:val="p"/>
          <w:color w:val="333333"/>
        </w:rPr>
        <w:t>()</w:t>
      </w:r>
      <w:proofErr w:type="gramEnd"/>
    </w:p>
    <w:p w14:paraId="5A4D7647" w14:textId="5A7FA300" w:rsidR="009C599C" w:rsidRDefault="009C599C" w:rsidP="009C599C">
      <w:pPr>
        <w:rPr>
          <w:rFonts w:ascii="Helvetica" w:hAnsi="Helvetica" w:cs="Times New Roman"/>
          <w:color w:val="000000"/>
          <w:sz w:val="21"/>
          <w:szCs w:val="21"/>
        </w:rPr>
      </w:pPr>
      <w:r>
        <w:rPr>
          <w:noProof/>
        </w:rPr>
        <w:drawing>
          <wp:inline distT="0" distB="0" distL="0" distR="0" wp14:anchorId="1E9C5AF2" wp14:editId="19B89D84">
            <wp:extent cx="5943600" cy="18554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855470"/>
                    </a:xfrm>
                    <a:prstGeom prst="rect">
                      <a:avLst/>
                    </a:prstGeom>
                    <a:noFill/>
                    <a:ln>
                      <a:noFill/>
                    </a:ln>
                  </pic:spPr>
                </pic:pic>
              </a:graphicData>
            </a:graphic>
          </wp:inline>
        </w:drawing>
      </w:r>
    </w:p>
    <w:p w14:paraId="68BF75EE" w14:textId="77777777" w:rsidR="009C599C" w:rsidRDefault="009C599C" w:rsidP="0043597D">
      <w:pPr>
        <w:pStyle w:val="Heading3"/>
      </w:pPr>
      <w:bookmarkStart w:id="37" w:name="_Toc60549616"/>
      <w:r>
        <w:t>Amazon Opening and Closing Shares</w:t>
      </w:r>
      <w:bookmarkEnd w:id="37"/>
    </w:p>
    <w:p w14:paraId="141C1A22"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[23]:</w:t>
      </w:r>
    </w:p>
    <w:p w14:paraId="152348B2"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lastRenderedPageBreak/>
        <w:t>plt</w:t>
      </w:r>
      <w:r>
        <w:rPr>
          <w:rStyle w:val="o"/>
          <w:color w:val="666666"/>
        </w:rPr>
        <w:t>.</w:t>
      </w:r>
      <w:r>
        <w:rPr>
          <w:rStyle w:val="n"/>
          <w:color w:val="333333"/>
        </w:rPr>
        <w:t>plot</w:t>
      </w:r>
      <w:proofErr w:type="spellEnd"/>
      <w:r>
        <w:rPr>
          <w:rStyle w:val="p"/>
          <w:color w:val="333333"/>
        </w:rPr>
        <w:t>(</w:t>
      </w:r>
      <w:proofErr w:type="gramEnd"/>
      <w:r>
        <w:rPr>
          <w:rStyle w:val="n"/>
          <w:color w:val="333333"/>
        </w:rPr>
        <w:t>amazon</w:t>
      </w:r>
      <w:r>
        <w:rPr>
          <w:rStyle w:val="p"/>
          <w:color w:val="333333"/>
        </w:rPr>
        <w:t>[</w:t>
      </w:r>
      <w:r>
        <w:rPr>
          <w:rStyle w:val="s1"/>
          <w:color w:val="BA2121"/>
        </w:rPr>
        <w:t>'Date'</w:t>
      </w:r>
      <w:r>
        <w:rPr>
          <w:rStyle w:val="p"/>
          <w:color w:val="333333"/>
        </w:rPr>
        <w:t>],</w:t>
      </w:r>
      <w:r>
        <w:rPr>
          <w:rStyle w:val="n"/>
          <w:color w:val="333333"/>
        </w:rPr>
        <w:t>amazon</w:t>
      </w:r>
      <w:r>
        <w:rPr>
          <w:rStyle w:val="p"/>
          <w:color w:val="333333"/>
        </w:rPr>
        <w:t>[</w:t>
      </w:r>
      <w:r>
        <w:rPr>
          <w:rStyle w:val="s1"/>
          <w:color w:val="BA2121"/>
        </w:rPr>
        <w:t>'Close'</w:t>
      </w:r>
      <w:r>
        <w:rPr>
          <w:rStyle w:val="p"/>
          <w:color w:val="333333"/>
        </w:rPr>
        <w:t>],</w:t>
      </w:r>
      <w:r>
        <w:rPr>
          <w:rStyle w:val="n"/>
          <w:color w:val="333333"/>
        </w:rPr>
        <w:t>label</w:t>
      </w:r>
      <w:r>
        <w:rPr>
          <w:color w:val="333333"/>
        </w:rPr>
        <w:t xml:space="preserve"> </w:t>
      </w:r>
      <w:r>
        <w:rPr>
          <w:rStyle w:val="o"/>
          <w:color w:val="666666"/>
        </w:rPr>
        <w:t>=</w:t>
      </w:r>
      <w:r>
        <w:rPr>
          <w:rStyle w:val="s2"/>
          <w:color w:val="BA2121"/>
        </w:rPr>
        <w:t>"Closing"</w:t>
      </w:r>
      <w:r>
        <w:rPr>
          <w:rStyle w:val="p"/>
          <w:color w:val="333333"/>
        </w:rPr>
        <w:t>)</w:t>
      </w:r>
    </w:p>
    <w:p w14:paraId="05A88CF0"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plot</w:t>
      </w:r>
      <w:proofErr w:type="spellEnd"/>
      <w:r>
        <w:rPr>
          <w:rStyle w:val="p"/>
          <w:color w:val="333333"/>
        </w:rPr>
        <w:t>(</w:t>
      </w:r>
      <w:proofErr w:type="gramEnd"/>
      <w:r>
        <w:rPr>
          <w:rStyle w:val="n"/>
          <w:color w:val="333333"/>
        </w:rPr>
        <w:t>amazon</w:t>
      </w:r>
      <w:r>
        <w:rPr>
          <w:rStyle w:val="p"/>
          <w:color w:val="333333"/>
        </w:rPr>
        <w:t>[</w:t>
      </w:r>
      <w:r>
        <w:rPr>
          <w:rStyle w:val="s1"/>
          <w:color w:val="BA2121"/>
        </w:rPr>
        <w:t>'Date'</w:t>
      </w:r>
      <w:r>
        <w:rPr>
          <w:rStyle w:val="p"/>
          <w:color w:val="333333"/>
        </w:rPr>
        <w:t>],</w:t>
      </w:r>
      <w:r>
        <w:rPr>
          <w:rStyle w:val="n"/>
          <w:color w:val="333333"/>
        </w:rPr>
        <w:t>amazon</w:t>
      </w:r>
      <w:r>
        <w:rPr>
          <w:rStyle w:val="p"/>
          <w:color w:val="333333"/>
        </w:rPr>
        <w:t>[</w:t>
      </w:r>
      <w:r>
        <w:rPr>
          <w:rStyle w:val="s1"/>
          <w:color w:val="BA2121"/>
        </w:rPr>
        <w:t>'Open'</w:t>
      </w:r>
      <w:r>
        <w:rPr>
          <w:rStyle w:val="p"/>
          <w:color w:val="333333"/>
        </w:rPr>
        <w:t>],</w:t>
      </w:r>
      <w:r>
        <w:rPr>
          <w:rStyle w:val="n"/>
          <w:color w:val="333333"/>
        </w:rPr>
        <w:t>label</w:t>
      </w:r>
      <w:r>
        <w:rPr>
          <w:color w:val="333333"/>
        </w:rPr>
        <w:t xml:space="preserve"> </w:t>
      </w:r>
      <w:r>
        <w:rPr>
          <w:rStyle w:val="o"/>
          <w:color w:val="666666"/>
        </w:rPr>
        <w:t>=</w:t>
      </w:r>
      <w:r>
        <w:rPr>
          <w:rStyle w:val="s2"/>
          <w:color w:val="BA2121"/>
        </w:rPr>
        <w:t>"Open"</w:t>
      </w:r>
      <w:r>
        <w:rPr>
          <w:rStyle w:val="p"/>
          <w:color w:val="333333"/>
        </w:rPr>
        <w:t>)</w:t>
      </w:r>
    </w:p>
    <w:p w14:paraId="2E339679"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plot</w:t>
      </w:r>
      <w:proofErr w:type="spellEnd"/>
      <w:r>
        <w:rPr>
          <w:rStyle w:val="p"/>
          <w:color w:val="333333"/>
        </w:rPr>
        <w:t>(</w:t>
      </w:r>
      <w:proofErr w:type="gramEnd"/>
      <w:r>
        <w:rPr>
          <w:rStyle w:val="n"/>
          <w:color w:val="333333"/>
        </w:rPr>
        <w:t>amazon</w:t>
      </w:r>
      <w:r>
        <w:rPr>
          <w:rStyle w:val="p"/>
          <w:color w:val="333333"/>
        </w:rPr>
        <w:t>[</w:t>
      </w:r>
      <w:r>
        <w:rPr>
          <w:rStyle w:val="s1"/>
          <w:color w:val="BA2121"/>
        </w:rPr>
        <w:t>'Date'</w:t>
      </w:r>
      <w:r>
        <w:rPr>
          <w:rStyle w:val="p"/>
          <w:color w:val="333333"/>
        </w:rPr>
        <w:t>],</w:t>
      </w:r>
      <w:r>
        <w:rPr>
          <w:rStyle w:val="n"/>
          <w:color w:val="333333"/>
        </w:rPr>
        <w:t>amazon</w:t>
      </w:r>
      <w:r>
        <w:rPr>
          <w:rStyle w:val="p"/>
          <w:color w:val="333333"/>
        </w:rPr>
        <w:t>[</w:t>
      </w:r>
      <w:r>
        <w:rPr>
          <w:rStyle w:val="s1"/>
          <w:color w:val="BA2121"/>
        </w:rPr>
        <w:t>'High'</w:t>
      </w:r>
      <w:r>
        <w:rPr>
          <w:rStyle w:val="p"/>
          <w:color w:val="333333"/>
        </w:rPr>
        <w:t>],</w:t>
      </w:r>
      <w:r>
        <w:rPr>
          <w:rStyle w:val="n"/>
          <w:color w:val="333333"/>
        </w:rPr>
        <w:t>label</w:t>
      </w:r>
      <w:r>
        <w:rPr>
          <w:color w:val="333333"/>
        </w:rPr>
        <w:t xml:space="preserve"> </w:t>
      </w:r>
      <w:r>
        <w:rPr>
          <w:rStyle w:val="o"/>
          <w:color w:val="666666"/>
        </w:rPr>
        <w:t>=</w:t>
      </w:r>
      <w:r>
        <w:rPr>
          <w:rStyle w:val="s2"/>
          <w:color w:val="BA2121"/>
        </w:rPr>
        <w:t>"High"</w:t>
      </w:r>
      <w:r>
        <w:rPr>
          <w:rStyle w:val="p"/>
          <w:color w:val="333333"/>
        </w:rPr>
        <w:t>)</w:t>
      </w:r>
    </w:p>
    <w:p w14:paraId="0C207E25"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plot</w:t>
      </w:r>
      <w:proofErr w:type="spellEnd"/>
      <w:r>
        <w:rPr>
          <w:rStyle w:val="p"/>
          <w:color w:val="333333"/>
        </w:rPr>
        <w:t>(</w:t>
      </w:r>
      <w:proofErr w:type="gramEnd"/>
      <w:r>
        <w:rPr>
          <w:rStyle w:val="n"/>
          <w:color w:val="333333"/>
        </w:rPr>
        <w:t>amazon</w:t>
      </w:r>
      <w:r>
        <w:rPr>
          <w:rStyle w:val="p"/>
          <w:color w:val="333333"/>
        </w:rPr>
        <w:t>[</w:t>
      </w:r>
      <w:r>
        <w:rPr>
          <w:rStyle w:val="s1"/>
          <w:color w:val="BA2121"/>
        </w:rPr>
        <w:t>'Date'</w:t>
      </w:r>
      <w:r>
        <w:rPr>
          <w:rStyle w:val="p"/>
          <w:color w:val="333333"/>
        </w:rPr>
        <w:t>],</w:t>
      </w:r>
      <w:r>
        <w:rPr>
          <w:rStyle w:val="n"/>
          <w:color w:val="333333"/>
        </w:rPr>
        <w:t>amazon</w:t>
      </w:r>
      <w:r>
        <w:rPr>
          <w:rStyle w:val="p"/>
          <w:color w:val="333333"/>
        </w:rPr>
        <w:t>[</w:t>
      </w:r>
      <w:r>
        <w:rPr>
          <w:rStyle w:val="s1"/>
          <w:color w:val="BA2121"/>
        </w:rPr>
        <w:t>'Low'</w:t>
      </w:r>
      <w:r>
        <w:rPr>
          <w:rStyle w:val="p"/>
          <w:color w:val="333333"/>
        </w:rPr>
        <w:t>],</w:t>
      </w:r>
      <w:r>
        <w:rPr>
          <w:rStyle w:val="n"/>
          <w:color w:val="333333"/>
        </w:rPr>
        <w:t>label</w:t>
      </w:r>
      <w:r>
        <w:rPr>
          <w:color w:val="333333"/>
        </w:rPr>
        <w:t xml:space="preserve"> </w:t>
      </w:r>
      <w:r>
        <w:rPr>
          <w:rStyle w:val="o"/>
          <w:color w:val="666666"/>
        </w:rPr>
        <w:t>=</w:t>
      </w:r>
      <w:r>
        <w:rPr>
          <w:rStyle w:val="s2"/>
          <w:color w:val="BA2121"/>
        </w:rPr>
        <w:t>"Low"</w:t>
      </w:r>
      <w:r>
        <w:rPr>
          <w:rStyle w:val="p"/>
          <w:color w:val="333333"/>
        </w:rPr>
        <w:t>)</w:t>
      </w:r>
    </w:p>
    <w:p w14:paraId="55941148" w14:textId="77777777" w:rsidR="009C599C" w:rsidRDefault="009C599C" w:rsidP="009C599C">
      <w:pPr>
        <w:pStyle w:val="HTMLPreformatted"/>
        <w:wordWrap w:val="0"/>
        <w:spacing w:line="291" w:lineRule="atLeast"/>
        <w:rPr>
          <w:color w:val="333333"/>
        </w:rPr>
      </w:pPr>
    </w:p>
    <w:p w14:paraId="2C67C7B5"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legend</w:t>
      </w:r>
      <w:proofErr w:type="spellEnd"/>
      <w:r>
        <w:rPr>
          <w:rStyle w:val="p"/>
          <w:color w:val="333333"/>
        </w:rPr>
        <w:t>()</w:t>
      </w:r>
      <w:proofErr w:type="gramEnd"/>
    </w:p>
    <w:p w14:paraId="24652859"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show</w:t>
      </w:r>
      <w:proofErr w:type="spellEnd"/>
      <w:r>
        <w:rPr>
          <w:rStyle w:val="p"/>
          <w:color w:val="333333"/>
        </w:rPr>
        <w:t>()</w:t>
      </w:r>
      <w:proofErr w:type="gramEnd"/>
    </w:p>
    <w:p w14:paraId="57C99DA5" w14:textId="47ED960A" w:rsidR="009C599C" w:rsidRDefault="009C599C" w:rsidP="009C599C">
      <w:pPr>
        <w:rPr>
          <w:rFonts w:ascii="Helvetica" w:hAnsi="Helvetica" w:cs="Times New Roman"/>
          <w:color w:val="000000"/>
          <w:sz w:val="21"/>
          <w:szCs w:val="21"/>
        </w:rPr>
      </w:pPr>
      <w:r>
        <w:rPr>
          <w:noProof/>
        </w:rPr>
        <w:drawing>
          <wp:inline distT="0" distB="0" distL="0" distR="0" wp14:anchorId="6F59B3E1" wp14:editId="5AB76013">
            <wp:extent cx="4838700" cy="31527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8700" cy="3152775"/>
                    </a:xfrm>
                    <a:prstGeom prst="rect">
                      <a:avLst/>
                    </a:prstGeom>
                    <a:noFill/>
                    <a:ln>
                      <a:noFill/>
                    </a:ln>
                  </pic:spPr>
                </pic:pic>
              </a:graphicData>
            </a:graphic>
          </wp:inline>
        </w:drawing>
      </w:r>
    </w:p>
    <w:p w14:paraId="6CB1AF6F"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[24]:</w:t>
      </w:r>
    </w:p>
    <w:p w14:paraId="77A4361F"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figure</w:t>
      </w:r>
      <w:proofErr w:type="spellEnd"/>
      <w:r>
        <w:rPr>
          <w:rStyle w:val="p"/>
          <w:color w:val="333333"/>
        </w:rPr>
        <w:t>(</w:t>
      </w:r>
      <w:proofErr w:type="spellStart"/>
      <w:proofErr w:type="gramEnd"/>
      <w:r>
        <w:rPr>
          <w:rStyle w:val="n"/>
          <w:color w:val="333333"/>
        </w:rPr>
        <w:t>figsize</w:t>
      </w:r>
      <w:proofErr w:type="spellEnd"/>
      <w:r>
        <w:rPr>
          <w:rStyle w:val="o"/>
          <w:color w:val="666666"/>
        </w:rPr>
        <w:t>=</w:t>
      </w:r>
      <w:r>
        <w:rPr>
          <w:rStyle w:val="p"/>
          <w:color w:val="333333"/>
        </w:rPr>
        <w:t>(</w:t>
      </w:r>
      <w:r>
        <w:rPr>
          <w:rStyle w:val="mi"/>
          <w:color w:val="666666"/>
        </w:rPr>
        <w:t>17</w:t>
      </w:r>
      <w:r>
        <w:rPr>
          <w:rStyle w:val="p"/>
          <w:color w:val="333333"/>
        </w:rPr>
        <w:t>,</w:t>
      </w:r>
      <w:r>
        <w:rPr>
          <w:rStyle w:val="mi"/>
          <w:color w:val="666666"/>
        </w:rPr>
        <w:t>5</w:t>
      </w:r>
      <w:r>
        <w:rPr>
          <w:rStyle w:val="p"/>
          <w:color w:val="333333"/>
        </w:rPr>
        <w:t>))</w:t>
      </w:r>
    </w:p>
    <w:p w14:paraId="71BD4CC1"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plot</w:t>
      </w:r>
      <w:proofErr w:type="spellEnd"/>
      <w:r>
        <w:rPr>
          <w:rStyle w:val="p"/>
          <w:color w:val="333333"/>
        </w:rPr>
        <w:t>(</w:t>
      </w:r>
      <w:proofErr w:type="gramEnd"/>
      <w:r>
        <w:rPr>
          <w:rStyle w:val="n"/>
          <w:color w:val="333333"/>
        </w:rPr>
        <w:t>amazon</w:t>
      </w:r>
      <w:r>
        <w:rPr>
          <w:rStyle w:val="p"/>
          <w:color w:val="333333"/>
        </w:rPr>
        <w:t>[</w:t>
      </w:r>
      <w:r>
        <w:rPr>
          <w:rStyle w:val="s1"/>
          <w:color w:val="BA2121"/>
        </w:rPr>
        <w:t>'Date'</w:t>
      </w:r>
      <w:r>
        <w:rPr>
          <w:rStyle w:val="p"/>
          <w:color w:val="333333"/>
        </w:rPr>
        <w:t>],</w:t>
      </w:r>
      <w:r>
        <w:rPr>
          <w:rStyle w:val="n"/>
          <w:color w:val="333333"/>
        </w:rPr>
        <w:t>amazon</w:t>
      </w:r>
      <w:r>
        <w:rPr>
          <w:rStyle w:val="p"/>
          <w:color w:val="333333"/>
        </w:rPr>
        <w:t>[</w:t>
      </w:r>
      <w:r>
        <w:rPr>
          <w:rStyle w:val="s1"/>
          <w:color w:val="BA2121"/>
        </w:rPr>
        <w:t>'Volume'</w:t>
      </w:r>
      <w:r>
        <w:rPr>
          <w:rStyle w:val="p"/>
          <w:color w:val="333333"/>
        </w:rPr>
        <w:t>])</w:t>
      </w:r>
    </w:p>
    <w:p w14:paraId="06366DF2"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ylabel</w:t>
      </w:r>
      <w:proofErr w:type="spellEnd"/>
      <w:r>
        <w:rPr>
          <w:rStyle w:val="p"/>
          <w:color w:val="333333"/>
        </w:rPr>
        <w:t>(</w:t>
      </w:r>
      <w:proofErr w:type="gramEnd"/>
      <w:r>
        <w:rPr>
          <w:rStyle w:val="s2"/>
          <w:color w:val="BA2121"/>
        </w:rPr>
        <w:t>"Stock Price"</w:t>
      </w:r>
      <w:r>
        <w:rPr>
          <w:rStyle w:val="p"/>
          <w:color w:val="333333"/>
        </w:rPr>
        <w:t>)</w:t>
      </w:r>
    </w:p>
    <w:p w14:paraId="71248AB1"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grid</w:t>
      </w:r>
      <w:proofErr w:type="spellEnd"/>
      <w:r>
        <w:rPr>
          <w:rStyle w:val="p"/>
          <w:color w:val="333333"/>
        </w:rPr>
        <w:t>()</w:t>
      </w:r>
      <w:proofErr w:type="gramEnd"/>
    </w:p>
    <w:p w14:paraId="21E9A7D5"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show</w:t>
      </w:r>
      <w:proofErr w:type="spellEnd"/>
      <w:r>
        <w:rPr>
          <w:rStyle w:val="p"/>
          <w:color w:val="333333"/>
        </w:rPr>
        <w:t>()</w:t>
      </w:r>
      <w:proofErr w:type="gramEnd"/>
    </w:p>
    <w:p w14:paraId="1BD84FDA" w14:textId="3C092D88" w:rsidR="009C599C" w:rsidRDefault="009C599C" w:rsidP="009C599C">
      <w:pPr>
        <w:rPr>
          <w:rFonts w:ascii="Helvetica" w:hAnsi="Helvetica" w:cs="Times New Roman"/>
          <w:color w:val="000000"/>
          <w:sz w:val="21"/>
          <w:szCs w:val="21"/>
        </w:rPr>
      </w:pPr>
      <w:r>
        <w:rPr>
          <w:noProof/>
        </w:rPr>
        <w:drawing>
          <wp:inline distT="0" distB="0" distL="0" distR="0" wp14:anchorId="5F56A0E5" wp14:editId="343A4F83">
            <wp:extent cx="5943600" cy="1866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866900"/>
                    </a:xfrm>
                    <a:prstGeom prst="rect">
                      <a:avLst/>
                    </a:prstGeom>
                    <a:noFill/>
                    <a:ln>
                      <a:noFill/>
                    </a:ln>
                  </pic:spPr>
                </pic:pic>
              </a:graphicData>
            </a:graphic>
          </wp:inline>
        </w:drawing>
      </w:r>
    </w:p>
    <w:p w14:paraId="547C1DE2"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[25]:</w:t>
      </w:r>
    </w:p>
    <w:p w14:paraId="38935014"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lastRenderedPageBreak/>
        <w:t>google</w:t>
      </w:r>
      <w:proofErr w:type="spellEnd"/>
      <w:r>
        <w:rPr>
          <w:rStyle w:val="p"/>
          <w:color w:val="333333"/>
        </w:rPr>
        <w:t>[</w:t>
      </w:r>
      <w:proofErr w:type="gramEnd"/>
      <w:r>
        <w:rPr>
          <w:rStyle w:val="s1"/>
          <w:color w:val="BA2121"/>
        </w:rPr>
        <w:t>'Total Traded'</w:t>
      </w:r>
      <w:r>
        <w:rPr>
          <w:rStyle w:val="p"/>
          <w:color w:val="333333"/>
        </w:rPr>
        <w:t>]</w:t>
      </w:r>
      <w:r>
        <w:rPr>
          <w:rStyle w:val="o"/>
          <w:color w:val="666666"/>
        </w:rPr>
        <w:t>=</w:t>
      </w:r>
      <w:proofErr w:type="spellStart"/>
      <w:r>
        <w:rPr>
          <w:rStyle w:val="n"/>
          <w:color w:val="333333"/>
        </w:rPr>
        <w:t>google</w:t>
      </w:r>
      <w:proofErr w:type="spellEnd"/>
      <w:r>
        <w:rPr>
          <w:rStyle w:val="p"/>
          <w:color w:val="333333"/>
        </w:rPr>
        <w:t>[</w:t>
      </w:r>
      <w:r>
        <w:rPr>
          <w:rStyle w:val="s1"/>
          <w:color w:val="BA2121"/>
        </w:rPr>
        <w:t>'Open'</w:t>
      </w:r>
      <w:r>
        <w:rPr>
          <w:rStyle w:val="p"/>
          <w:color w:val="333333"/>
        </w:rPr>
        <w:t>]</w:t>
      </w:r>
      <w:r>
        <w:rPr>
          <w:rStyle w:val="o"/>
          <w:color w:val="666666"/>
        </w:rPr>
        <w:t>*</w:t>
      </w:r>
      <w:proofErr w:type="spellStart"/>
      <w:r>
        <w:rPr>
          <w:rStyle w:val="n"/>
          <w:color w:val="333333"/>
        </w:rPr>
        <w:t>google</w:t>
      </w:r>
      <w:proofErr w:type="spellEnd"/>
      <w:r>
        <w:rPr>
          <w:rStyle w:val="p"/>
          <w:color w:val="333333"/>
        </w:rPr>
        <w:t>[</w:t>
      </w:r>
      <w:r>
        <w:rPr>
          <w:rStyle w:val="s1"/>
          <w:color w:val="BA2121"/>
        </w:rPr>
        <w:t>'Volume'</w:t>
      </w:r>
      <w:r>
        <w:rPr>
          <w:rStyle w:val="p"/>
          <w:color w:val="333333"/>
        </w:rPr>
        <w:t>]</w:t>
      </w:r>
    </w:p>
    <w:p w14:paraId="0673D51A"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facebook</w:t>
      </w:r>
      <w:proofErr w:type="spellEnd"/>
      <w:r>
        <w:rPr>
          <w:rStyle w:val="p"/>
          <w:color w:val="333333"/>
        </w:rPr>
        <w:t>[</w:t>
      </w:r>
      <w:proofErr w:type="gramEnd"/>
      <w:r>
        <w:rPr>
          <w:rStyle w:val="s1"/>
          <w:color w:val="BA2121"/>
        </w:rPr>
        <w:t>'Total Traded'</w:t>
      </w:r>
      <w:r>
        <w:rPr>
          <w:rStyle w:val="p"/>
          <w:color w:val="333333"/>
        </w:rPr>
        <w:t>]</w:t>
      </w:r>
      <w:r>
        <w:rPr>
          <w:rStyle w:val="o"/>
          <w:color w:val="666666"/>
        </w:rPr>
        <w:t>=</w:t>
      </w:r>
      <w:proofErr w:type="spellStart"/>
      <w:r>
        <w:rPr>
          <w:rStyle w:val="n"/>
          <w:color w:val="333333"/>
        </w:rPr>
        <w:t>facebook</w:t>
      </w:r>
      <w:proofErr w:type="spellEnd"/>
      <w:r>
        <w:rPr>
          <w:rStyle w:val="p"/>
          <w:color w:val="333333"/>
        </w:rPr>
        <w:t>[</w:t>
      </w:r>
      <w:r>
        <w:rPr>
          <w:rStyle w:val="s1"/>
          <w:color w:val="BA2121"/>
        </w:rPr>
        <w:t>'Open'</w:t>
      </w:r>
      <w:r>
        <w:rPr>
          <w:rStyle w:val="p"/>
          <w:color w:val="333333"/>
        </w:rPr>
        <w:t>]</w:t>
      </w:r>
      <w:r>
        <w:rPr>
          <w:rStyle w:val="o"/>
          <w:color w:val="666666"/>
        </w:rPr>
        <w:t>*</w:t>
      </w:r>
      <w:proofErr w:type="spellStart"/>
      <w:r>
        <w:rPr>
          <w:rStyle w:val="n"/>
          <w:color w:val="333333"/>
        </w:rPr>
        <w:t>facebook</w:t>
      </w:r>
      <w:proofErr w:type="spellEnd"/>
      <w:r>
        <w:rPr>
          <w:rStyle w:val="p"/>
          <w:color w:val="333333"/>
        </w:rPr>
        <w:t>[</w:t>
      </w:r>
      <w:r>
        <w:rPr>
          <w:rStyle w:val="s1"/>
          <w:color w:val="BA2121"/>
        </w:rPr>
        <w:t>'Volume'</w:t>
      </w:r>
      <w:r>
        <w:rPr>
          <w:rStyle w:val="p"/>
          <w:color w:val="333333"/>
        </w:rPr>
        <w:t>]</w:t>
      </w:r>
    </w:p>
    <w:p w14:paraId="24C30503" w14:textId="77777777" w:rsidR="009C599C" w:rsidRDefault="009C599C" w:rsidP="009C599C">
      <w:pPr>
        <w:pStyle w:val="HTMLPreformatted"/>
        <w:wordWrap w:val="0"/>
        <w:spacing w:line="291" w:lineRule="atLeast"/>
        <w:rPr>
          <w:color w:val="333333"/>
        </w:rPr>
      </w:pPr>
      <w:proofErr w:type="gramStart"/>
      <w:r>
        <w:rPr>
          <w:rStyle w:val="n"/>
          <w:color w:val="333333"/>
        </w:rPr>
        <w:t>amazon</w:t>
      </w:r>
      <w:r>
        <w:rPr>
          <w:rStyle w:val="p"/>
          <w:color w:val="333333"/>
        </w:rPr>
        <w:t>[</w:t>
      </w:r>
      <w:proofErr w:type="gramEnd"/>
      <w:r>
        <w:rPr>
          <w:rStyle w:val="s1"/>
          <w:color w:val="BA2121"/>
        </w:rPr>
        <w:t>'Total Traded'</w:t>
      </w:r>
      <w:r>
        <w:rPr>
          <w:rStyle w:val="p"/>
          <w:color w:val="333333"/>
        </w:rPr>
        <w:t>]</w:t>
      </w:r>
      <w:r>
        <w:rPr>
          <w:rStyle w:val="o"/>
          <w:color w:val="666666"/>
        </w:rPr>
        <w:t>=</w:t>
      </w:r>
      <w:r>
        <w:rPr>
          <w:rStyle w:val="n"/>
          <w:color w:val="333333"/>
        </w:rPr>
        <w:t>amazon</w:t>
      </w:r>
      <w:r>
        <w:rPr>
          <w:rStyle w:val="p"/>
          <w:color w:val="333333"/>
        </w:rPr>
        <w:t>[</w:t>
      </w:r>
      <w:r>
        <w:rPr>
          <w:rStyle w:val="s1"/>
          <w:color w:val="BA2121"/>
        </w:rPr>
        <w:t>'Open'</w:t>
      </w:r>
      <w:r>
        <w:rPr>
          <w:rStyle w:val="p"/>
          <w:color w:val="333333"/>
        </w:rPr>
        <w:t>]</w:t>
      </w:r>
      <w:r>
        <w:rPr>
          <w:rStyle w:val="o"/>
          <w:color w:val="666666"/>
        </w:rPr>
        <w:t>*</w:t>
      </w:r>
      <w:r>
        <w:rPr>
          <w:rStyle w:val="n"/>
          <w:color w:val="333333"/>
        </w:rPr>
        <w:t>amazon</w:t>
      </w:r>
      <w:r>
        <w:rPr>
          <w:rStyle w:val="p"/>
          <w:color w:val="333333"/>
        </w:rPr>
        <w:t>[</w:t>
      </w:r>
      <w:r>
        <w:rPr>
          <w:rStyle w:val="s1"/>
          <w:color w:val="BA2121"/>
        </w:rPr>
        <w:t>'Volume'</w:t>
      </w:r>
      <w:r>
        <w:rPr>
          <w:rStyle w:val="p"/>
          <w:color w:val="333333"/>
        </w:rPr>
        <w:t>]</w:t>
      </w:r>
    </w:p>
    <w:p w14:paraId="68A41144"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[26]:</w:t>
      </w:r>
    </w:p>
    <w:p w14:paraId="79373AFC" w14:textId="77777777" w:rsidR="009C599C" w:rsidRDefault="009C599C" w:rsidP="009C599C">
      <w:pPr>
        <w:pStyle w:val="HTMLPreformatted"/>
        <w:wordWrap w:val="0"/>
        <w:spacing w:line="291" w:lineRule="atLeast"/>
        <w:rPr>
          <w:color w:val="333333"/>
        </w:rPr>
      </w:pPr>
      <w:proofErr w:type="spellStart"/>
      <w:r>
        <w:rPr>
          <w:rStyle w:val="n"/>
          <w:color w:val="333333"/>
        </w:rPr>
        <w:t>google</w:t>
      </w:r>
      <w:r>
        <w:rPr>
          <w:rStyle w:val="o"/>
          <w:color w:val="666666"/>
        </w:rPr>
        <w:t>.</w:t>
      </w:r>
      <w:r>
        <w:rPr>
          <w:rStyle w:val="n"/>
          <w:color w:val="333333"/>
        </w:rPr>
        <w:t>set_</w:t>
      </w:r>
      <w:proofErr w:type="gramStart"/>
      <w:r>
        <w:rPr>
          <w:rStyle w:val="n"/>
          <w:color w:val="333333"/>
        </w:rPr>
        <w:t>index</w:t>
      </w:r>
      <w:proofErr w:type="spellEnd"/>
      <w:r>
        <w:rPr>
          <w:rStyle w:val="p"/>
          <w:color w:val="333333"/>
        </w:rPr>
        <w:t>(</w:t>
      </w:r>
      <w:proofErr w:type="gramEnd"/>
      <w:r>
        <w:rPr>
          <w:rStyle w:val="s2"/>
          <w:color w:val="BA2121"/>
        </w:rPr>
        <w:t>"Date"</w:t>
      </w:r>
      <w:r>
        <w:rPr>
          <w:rStyle w:val="p"/>
          <w:color w:val="333333"/>
        </w:rPr>
        <w:t>,</w:t>
      </w:r>
      <w:proofErr w:type="spellStart"/>
      <w:r>
        <w:rPr>
          <w:rStyle w:val="n"/>
          <w:color w:val="333333"/>
        </w:rPr>
        <w:t>inplace</w:t>
      </w:r>
      <w:proofErr w:type="spellEnd"/>
      <w:r>
        <w:rPr>
          <w:rStyle w:val="o"/>
          <w:color w:val="666666"/>
        </w:rPr>
        <w:t>=</w:t>
      </w:r>
      <w:r>
        <w:rPr>
          <w:rStyle w:val="kc"/>
          <w:b/>
          <w:bCs/>
          <w:color w:val="008000"/>
        </w:rPr>
        <w:t>True</w:t>
      </w:r>
      <w:r>
        <w:rPr>
          <w:rStyle w:val="p"/>
          <w:color w:val="333333"/>
        </w:rPr>
        <w:t>)</w:t>
      </w:r>
    </w:p>
    <w:p w14:paraId="56DEDB38" w14:textId="77777777" w:rsidR="009C599C" w:rsidRDefault="009C599C" w:rsidP="009C599C">
      <w:pPr>
        <w:pStyle w:val="HTMLPreformatted"/>
        <w:wordWrap w:val="0"/>
        <w:spacing w:line="291" w:lineRule="atLeast"/>
        <w:rPr>
          <w:color w:val="333333"/>
        </w:rPr>
      </w:pPr>
      <w:proofErr w:type="spellStart"/>
      <w:r>
        <w:rPr>
          <w:rStyle w:val="n"/>
          <w:color w:val="333333"/>
        </w:rPr>
        <w:t>facebook</w:t>
      </w:r>
      <w:r>
        <w:rPr>
          <w:rStyle w:val="o"/>
          <w:color w:val="666666"/>
        </w:rPr>
        <w:t>.</w:t>
      </w:r>
      <w:r>
        <w:rPr>
          <w:rStyle w:val="n"/>
          <w:color w:val="333333"/>
        </w:rPr>
        <w:t>set_</w:t>
      </w:r>
      <w:proofErr w:type="gramStart"/>
      <w:r>
        <w:rPr>
          <w:rStyle w:val="n"/>
          <w:color w:val="333333"/>
        </w:rPr>
        <w:t>index</w:t>
      </w:r>
      <w:proofErr w:type="spellEnd"/>
      <w:r>
        <w:rPr>
          <w:rStyle w:val="p"/>
          <w:color w:val="333333"/>
        </w:rPr>
        <w:t>(</w:t>
      </w:r>
      <w:proofErr w:type="gramEnd"/>
      <w:r>
        <w:rPr>
          <w:rStyle w:val="s2"/>
          <w:color w:val="BA2121"/>
        </w:rPr>
        <w:t>"Date"</w:t>
      </w:r>
      <w:r>
        <w:rPr>
          <w:rStyle w:val="p"/>
          <w:color w:val="333333"/>
        </w:rPr>
        <w:t>,</w:t>
      </w:r>
      <w:proofErr w:type="spellStart"/>
      <w:r>
        <w:rPr>
          <w:rStyle w:val="n"/>
          <w:color w:val="333333"/>
        </w:rPr>
        <w:t>inplace</w:t>
      </w:r>
      <w:proofErr w:type="spellEnd"/>
      <w:r>
        <w:rPr>
          <w:rStyle w:val="o"/>
          <w:color w:val="666666"/>
        </w:rPr>
        <w:t>=</w:t>
      </w:r>
      <w:r>
        <w:rPr>
          <w:rStyle w:val="kc"/>
          <w:b/>
          <w:bCs/>
          <w:color w:val="008000"/>
        </w:rPr>
        <w:t>True</w:t>
      </w:r>
      <w:r>
        <w:rPr>
          <w:rStyle w:val="p"/>
          <w:color w:val="333333"/>
        </w:rPr>
        <w:t>)</w:t>
      </w:r>
    </w:p>
    <w:p w14:paraId="3E8CCEFB" w14:textId="77777777" w:rsidR="009C599C" w:rsidRDefault="009C599C" w:rsidP="009C599C">
      <w:pPr>
        <w:pStyle w:val="HTMLPreformatted"/>
        <w:wordWrap w:val="0"/>
        <w:spacing w:line="291" w:lineRule="atLeast"/>
        <w:rPr>
          <w:color w:val="333333"/>
        </w:rPr>
      </w:pPr>
      <w:proofErr w:type="spellStart"/>
      <w:r>
        <w:rPr>
          <w:rStyle w:val="n"/>
          <w:color w:val="333333"/>
        </w:rPr>
        <w:t>amazon</w:t>
      </w:r>
      <w:r>
        <w:rPr>
          <w:rStyle w:val="o"/>
          <w:color w:val="666666"/>
        </w:rPr>
        <w:t>.</w:t>
      </w:r>
      <w:r>
        <w:rPr>
          <w:rStyle w:val="n"/>
          <w:color w:val="333333"/>
        </w:rPr>
        <w:t>set_</w:t>
      </w:r>
      <w:proofErr w:type="gramStart"/>
      <w:r>
        <w:rPr>
          <w:rStyle w:val="n"/>
          <w:color w:val="333333"/>
        </w:rPr>
        <w:t>index</w:t>
      </w:r>
      <w:proofErr w:type="spellEnd"/>
      <w:r>
        <w:rPr>
          <w:rStyle w:val="p"/>
          <w:color w:val="333333"/>
        </w:rPr>
        <w:t>(</w:t>
      </w:r>
      <w:proofErr w:type="gramEnd"/>
      <w:r>
        <w:rPr>
          <w:rStyle w:val="s2"/>
          <w:color w:val="BA2121"/>
        </w:rPr>
        <w:t>"Date"</w:t>
      </w:r>
      <w:r>
        <w:rPr>
          <w:rStyle w:val="p"/>
          <w:color w:val="333333"/>
        </w:rPr>
        <w:t>,</w:t>
      </w:r>
      <w:proofErr w:type="spellStart"/>
      <w:r>
        <w:rPr>
          <w:rStyle w:val="n"/>
          <w:color w:val="333333"/>
        </w:rPr>
        <w:t>inplace</w:t>
      </w:r>
      <w:proofErr w:type="spellEnd"/>
      <w:r>
        <w:rPr>
          <w:rStyle w:val="o"/>
          <w:color w:val="666666"/>
        </w:rPr>
        <w:t>=</w:t>
      </w:r>
      <w:r>
        <w:rPr>
          <w:rStyle w:val="kc"/>
          <w:b/>
          <w:bCs/>
          <w:color w:val="008000"/>
        </w:rPr>
        <w:t>True</w:t>
      </w:r>
      <w:r>
        <w:rPr>
          <w:rStyle w:val="p"/>
          <w:color w:val="333333"/>
        </w:rPr>
        <w:t>)</w:t>
      </w:r>
    </w:p>
    <w:p w14:paraId="3AED52A5" w14:textId="77777777" w:rsidR="009C599C" w:rsidRDefault="009C599C" w:rsidP="000D51DA">
      <w:pPr>
        <w:pStyle w:val="Heading2"/>
        <w:rPr>
          <w:rFonts w:cs="Times New Roman"/>
        </w:rPr>
      </w:pPr>
      <w:bookmarkStart w:id="38" w:name="_Toc60549617"/>
      <w:r>
        <w:t>Total Traded</w:t>
      </w:r>
      <w:bookmarkEnd w:id="38"/>
    </w:p>
    <w:p w14:paraId="3D884727"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[27]:</w:t>
      </w:r>
    </w:p>
    <w:p w14:paraId="301E7A63"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google</w:t>
      </w:r>
      <w:proofErr w:type="spellEnd"/>
      <w:r>
        <w:rPr>
          <w:rStyle w:val="p"/>
          <w:color w:val="333333"/>
        </w:rPr>
        <w:t>[</w:t>
      </w:r>
      <w:proofErr w:type="gramEnd"/>
      <w:r>
        <w:rPr>
          <w:rStyle w:val="s1"/>
          <w:color w:val="BA2121"/>
        </w:rPr>
        <w:t>'Total Traded'</w:t>
      </w:r>
      <w:r>
        <w:rPr>
          <w:rStyle w:val="p"/>
          <w:color w:val="333333"/>
        </w:rPr>
        <w:t>]</w:t>
      </w:r>
      <w:r>
        <w:rPr>
          <w:rStyle w:val="o"/>
          <w:color w:val="666666"/>
        </w:rPr>
        <w:t>.</w:t>
      </w:r>
      <w:r>
        <w:rPr>
          <w:rStyle w:val="n"/>
          <w:color w:val="333333"/>
        </w:rPr>
        <w:t>plot</w:t>
      </w:r>
      <w:r>
        <w:rPr>
          <w:rStyle w:val="p"/>
          <w:color w:val="333333"/>
        </w:rPr>
        <w:t>(</w:t>
      </w:r>
      <w:r>
        <w:rPr>
          <w:rStyle w:val="n"/>
          <w:color w:val="333333"/>
        </w:rPr>
        <w:t>label</w:t>
      </w:r>
      <w:r>
        <w:rPr>
          <w:rStyle w:val="o"/>
          <w:color w:val="666666"/>
        </w:rPr>
        <w:t>=</w:t>
      </w:r>
      <w:r>
        <w:rPr>
          <w:rStyle w:val="s1"/>
          <w:color w:val="BA2121"/>
        </w:rPr>
        <w:t>'</w:t>
      </w:r>
      <w:proofErr w:type="spellStart"/>
      <w:r>
        <w:rPr>
          <w:rStyle w:val="s1"/>
          <w:color w:val="BA2121"/>
        </w:rPr>
        <w:t>google</w:t>
      </w:r>
      <w:proofErr w:type="spellEnd"/>
      <w:r>
        <w:rPr>
          <w:rStyle w:val="s1"/>
          <w:color w:val="BA2121"/>
        </w:rPr>
        <w:t>'</w:t>
      </w:r>
      <w:r>
        <w:rPr>
          <w:rStyle w:val="p"/>
          <w:color w:val="333333"/>
        </w:rPr>
        <w:t>,</w:t>
      </w:r>
      <w:proofErr w:type="spellStart"/>
      <w:r>
        <w:rPr>
          <w:rStyle w:val="n"/>
          <w:color w:val="333333"/>
        </w:rPr>
        <w:t>figsize</w:t>
      </w:r>
      <w:proofErr w:type="spellEnd"/>
      <w:r>
        <w:rPr>
          <w:rStyle w:val="o"/>
          <w:color w:val="666666"/>
        </w:rPr>
        <w:t>=</w:t>
      </w:r>
      <w:r>
        <w:rPr>
          <w:rStyle w:val="p"/>
          <w:color w:val="333333"/>
        </w:rPr>
        <w:t>(</w:t>
      </w:r>
      <w:r>
        <w:rPr>
          <w:rStyle w:val="mi"/>
          <w:color w:val="666666"/>
        </w:rPr>
        <w:t>15</w:t>
      </w:r>
      <w:r>
        <w:rPr>
          <w:rStyle w:val="p"/>
          <w:color w:val="333333"/>
        </w:rPr>
        <w:t>,</w:t>
      </w:r>
      <w:r>
        <w:rPr>
          <w:rStyle w:val="mi"/>
          <w:color w:val="666666"/>
        </w:rPr>
        <w:t>7</w:t>
      </w:r>
      <w:r>
        <w:rPr>
          <w:rStyle w:val="p"/>
          <w:color w:val="333333"/>
        </w:rPr>
        <w:t>))</w:t>
      </w:r>
    </w:p>
    <w:p w14:paraId="1C49EBED" w14:textId="77777777" w:rsidR="009C599C" w:rsidRDefault="009C599C" w:rsidP="009C599C">
      <w:pPr>
        <w:pStyle w:val="HTMLPreformatted"/>
        <w:wordWrap w:val="0"/>
        <w:spacing w:line="291" w:lineRule="atLeast"/>
        <w:rPr>
          <w:color w:val="333333"/>
        </w:rPr>
      </w:pPr>
      <w:proofErr w:type="gramStart"/>
      <w:r>
        <w:rPr>
          <w:rStyle w:val="n"/>
          <w:color w:val="333333"/>
        </w:rPr>
        <w:t>amazon</w:t>
      </w:r>
      <w:r>
        <w:rPr>
          <w:rStyle w:val="p"/>
          <w:color w:val="333333"/>
        </w:rPr>
        <w:t>[</w:t>
      </w:r>
      <w:proofErr w:type="gramEnd"/>
      <w:r>
        <w:rPr>
          <w:rStyle w:val="s1"/>
          <w:color w:val="BA2121"/>
        </w:rPr>
        <w:t>'Total Traded'</w:t>
      </w:r>
      <w:r>
        <w:rPr>
          <w:rStyle w:val="p"/>
          <w:color w:val="333333"/>
        </w:rPr>
        <w:t>]</w:t>
      </w:r>
      <w:r>
        <w:rPr>
          <w:rStyle w:val="o"/>
          <w:color w:val="666666"/>
        </w:rPr>
        <w:t>.</w:t>
      </w:r>
      <w:r>
        <w:rPr>
          <w:rStyle w:val="n"/>
          <w:color w:val="333333"/>
        </w:rPr>
        <w:t>plot</w:t>
      </w:r>
      <w:r>
        <w:rPr>
          <w:rStyle w:val="p"/>
          <w:color w:val="333333"/>
        </w:rPr>
        <w:t>(</w:t>
      </w:r>
      <w:r>
        <w:rPr>
          <w:rStyle w:val="n"/>
          <w:color w:val="333333"/>
        </w:rPr>
        <w:t>label</w:t>
      </w:r>
      <w:r>
        <w:rPr>
          <w:rStyle w:val="o"/>
          <w:color w:val="666666"/>
        </w:rPr>
        <w:t>=</w:t>
      </w:r>
      <w:r>
        <w:rPr>
          <w:rStyle w:val="s1"/>
          <w:color w:val="BA2121"/>
        </w:rPr>
        <w:t>'amazon'</w:t>
      </w:r>
      <w:r>
        <w:rPr>
          <w:rStyle w:val="p"/>
          <w:color w:val="333333"/>
        </w:rPr>
        <w:t>,</w:t>
      </w:r>
      <w:proofErr w:type="spellStart"/>
      <w:r>
        <w:rPr>
          <w:rStyle w:val="n"/>
          <w:color w:val="333333"/>
        </w:rPr>
        <w:t>figsize</w:t>
      </w:r>
      <w:proofErr w:type="spellEnd"/>
      <w:r>
        <w:rPr>
          <w:rStyle w:val="o"/>
          <w:color w:val="666666"/>
        </w:rPr>
        <w:t>=</w:t>
      </w:r>
      <w:r>
        <w:rPr>
          <w:rStyle w:val="p"/>
          <w:color w:val="333333"/>
        </w:rPr>
        <w:t>(</w:t>
      </w:r>
      <w:r>
        <w:rPr>
          <w:rStyle w:val="mi"/>
          <w:color w:val="666666"/>
        </w:rPr>
        <w:t>15</w:t>
      </w:r>
      <w:r>
        <w:rPr>
          <w:rStyle w:val="p"/>
          <w:color w:val="333333"/>
        </w:rPr>
        <w:t>,</w:t>
      </w:r>
      <w:r>
        <w:rPr>
          <w:rStyle w:val="mi"/>
          <w:color w:val="666666"/>
        </w:rPr>
        <w:t>7</w:t>
      </w:r>
      <w:r>
        <w:rPr>
          <w:rStyle w:val="p"/>
          <w:color w:val="333333"/>
        </w:rPr>
        <w:t>))</w:t>
      </w:r>
    </w:p>
    <w:p w14:paraId="5AECB345"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facebook</w:t>
      </w:r>
      <w:proofErr w:type="spellEnd"/>
      <w:r>
        <w:rPr>
          <w:rStyle w:val="p"/>
          <w:color w:val="333333"/>
        </w:rPr>
        <w:t>[</w:t>
      </w:r>
      <w:proofErr w:type="gramEnd"/>
      <w:r>
        <w:rPr>
          <w:rStyle w:val="s1"/>
          <w:color w:val="BA2121"/>
        </w:rPr>
        <w:t>'Total Traded'</w:t>
      </w:r>
      <w:r>
        <w:rPr>
          <w:rStyle w:val="p"/>
          <w:color w:val="333333"/>
        </w:rPr>
        <w:t>]</w:t>
      </w:r>
      <w:r>
        <w:rPr>
          <w:rStyle w:val="o"/>
          <w:color w:val="666666"/>
        </w:rPr>
        <w:t>.</w:t>
      </w:r>
      <w:r>
        <w:rPr>
          <w:rStyle w:val="n"/>
          <w:color w:val="333333"/>
        </w:rPr>
        <w:t>plot</w:t>
      </w:r>
      <w:r>
        <w:rPr>
          <w:rStyle w:val="p"/>
          <w:color w:val="333333"/>
        </w:rPr>
        <w:t>(</w:t>
      </w:r>
      <w:r>
        <w:rPr>
          <w:rStyle w:val="n"/>
          <w:color w:val="333333"/>
        </w:rPr>
        <w:t>label</w:t>
      </w:r>
      <w:r>
        <w:rPr>
          <w:rStyle w:val="o"/>
          <w:color w:val="666666"/>
        </w:rPr>
        <w:t>=</w:t>
      </w:r>
      <w:r>
        <w:rPr>
          <w:rStyle w:val="s1"/>
          <w:color w:val="BA2121"/>
        </w:rPr>
        <w:t>'</w:t>
      </w:r>
      <w:proofErr w:type="spellStart"/>
      <w:r>
        <w:rPr>
          <w:rStyle w:val="s1"/>
          <w:color w:val="BA2121"/>
        </w:rPr>
        <w:t>facebook</w:t>
      </w:r>
      <w:proofErr w:type="spellEnd"/>
      <w:r>
        <w:rPr>
          <w:rStyle w:val="s1"/>
          <w:color w:val="BA2121"/>
        </w:rPr>
        <w:t>'</w:t>
      </w:r>
      <w:r>
        <w:rPr>
          <w:rStyle w:val="p"/>
          <w:color w:val="333333"/>
        </w:rPr>
        <w:t>,</w:t>
      </w:r>
      <w:proofErr w:type="spellStart"/>
      <w:r>
        <w:rPr>
          <w:rStyle w:val="n"/>
          <w:color w:val="333333"/>
        </w:rPr>
        <w:t>figsize</w:t>
      </w:r>
      <w:proofErr w:type="spellEnd"/>
      <w:r>
        <w:rPr>
          <w:rStyle w:val="o"/>
          <w:color w:val="666666"/>
        </w:rPr>
        <w:t>=</w:t>
      </w:r>
      <w:r>
        <w:rPr>
          <w:rStyle w:val="p"/>
          <w:color w:val="333333"/>
        </w:rPr>
        <w:t>(</w:t>
      </w:r>
      <w:r>
        <w:rPr>
          <w:rStyle w:val="mi"/>
          <w:color w:val="666666"/>
        </w:rPr>
        <w:t>15</w:t>
      </w:r>
      <w:r>
        <w:rPr>
          <w:rStyle w:val="p"/>
          <w:color w:val="333333"/>
        </w:rPr>
        <w:t>,</w:t>
      </w:r>
      <w:r>
        <w:rPr>
          <w:rStyle w:val="mi"/>
          <w:color w:val="666666"/>
        </w:rPr>
        <w:t>7</w:t>
      </w:r>
      <w:r>
        <w:rPr>
          <w:rStyle w:val="p"/>
          <w:color w:val="333333"/>
        </w:rPr>
        <w:t>))</w:t>
      </w:r>
    </w:p>
    <w:p w14:paraId="45A6458B"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legend</w:t>
      </w:r>
      <w:proofErr w:type="spellEnd"/>
      <w:r>
        <w:rPr>
          <w:rStyle w:val="p"/>
          <w:color w:val="333333"/>
        </w:rPr>
        <w:t>()</w:t>
      </w:r>
      <w:proofErr w:type="gramEnd"/>
    </w:p>
    <w:p w14:paraId="16C6B96B"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grid</w:t>
      </w:r>
      <w:proofErr w:type="spellEnd"/>
      <w:r>
        <w:rPr>
          <w:rStyle w:val="p"/>
          <w:color w:val="333333"/>
        </w:rPr>
        <w:t>()</w:t>
      </w:r>
      <w:proofErr w:type="gramEnd"/>
    </w:p>
    <w:p w14:paraId="60C40221" w14:textId="3A8F96BF" w:rsidR="009C599C" w:rsidRDefault="009C599C" w:rsidP="009C599C">
      <w:pPr>
        <w:rPr>
          <w:rFonts w:ascii="Helvetica" w:hAnsi="Helvetica" w:cs="Times New Roman"/>
          <w:color w:val="000000"/>
          <w:sz w:val="21"/>
          <w:szCs w:val="21"/>
        </w:rPr>
      </w:pPr>
      <w:r>
        <w:rPr>
          <w:noProof/>
        </w:rPr>
        <w:drawing>
          <wp:inline distT="0" distB="0" distL="0" distR="0" wp14:anchorId="1967493C" wp14:editId="40DB5D1A">
            <wp:extent cx="5943600" cy="27882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788285"/>
                    </a:xfrm>
                    <a:prstGeom prst="rect">
                      <a:avLst/>
                    </a:prstGeom>
                    <a:noFill/>
                    <a:ln>
                      <a:noFill/>
                    </a:ln>
                  </pic:spPr>
                </pic:pic>
              </a:graphicData>
            </a:graphic>
          </wp:inline>
        </w:drawing>
      </w:r>
    </w:p>
    <w:p w14:paraId="5A929809"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[28]:</w:t>
      </w:r>
    </w:p>
    <w:p w14:paraId="44DF6843" w14:textId="77777777" w:rsidR="009C599C" w:rsidRDefault="009C599C" w:rsidP="009C599C">
      <w:pPr>
        <w:pStyle w:val="HTMLPreformatted"/>
        <w:wordWrap w:val="0"/>
        <w:spacing w:line="291" w:lineRule="atLeast"/>
        <w:rPr>
          <w:color w:val="333333"/>
        </w:rPr>
      </w:pPr>
      <w:proofErr w:type="gramStart"/>
      <w:r>
        <w:rPr>
          <w:rStyle w:val="n"/>
          <w:color w:val="333333"/>
        </w:rPr>
        <w:t>amazon</w:t>
      </w:r>
      <w:r>
        <w:rPr>
          <w:rStyle w:val="p"/>
          <w:color w:val="333333"/>
        </w:rPr>
        <w:t>[</w:t>
      </w:r>
      <w:proofErr w:type="gramEnd"/>
      <w:r>
        <w:rPr>
          <w:rStyle w:val="s1"/>
          <w:color w:val="BA2121"/>
        </w:rPr>
        <w:t>'Total Traded'</w:t>
      </w:r>
      <w:r>
        <w:rPr>
          <w:rStyle w:val="p"/>
          <w:color w:val="333333"/>
        </w:rPr>
        <w:t>]</w:t>
      </w:r>
      <w:r>
        <w:rPr>
          <w:rStyle w:val="o"/>
          <w:color w:val="666666"/>
        </w:rPr>
        <w:t>.</w:t>
      </w:r>
      <w:proofErr w:type="spellStart"/>
      <w:r>
        <w:rPr>
          <w:rStyle w:val="n"/>
          <w:color w:val="333333"/>
        </w:rPr>
        <w:t>iloc</w:t>
      </w:r>
      <w:proofErr w:type="spellEnd"/>
      <w:r>
        <w:rPr>
          <w:rStyle w:val="p"/>
          <w:color w:val="333333"/>
        </w:rPr>
        <w:t>[</w:t>
      </w:r>
      <w:r>
        <w:rPr>
          <w:rStyle w:val="mi"/>
          <w:color w:val="666666"/>
        </w:rPr>
        <w:t>1000</w:t>
      </w:r>
      <w:r>
        <w:rPr>
          <w:rStyle w:val="p"/>
          <w:color w:val="333333"/>
        </w:rPr>
        <w:t>:</w:t>
      </w:r>
      <w:r>
        <w:rPr>
          <w:rStyle w:val="mi"/>
          <w:color w:val="666666"/>
        </w:rPr>
        <w:t>1300</w:t>
      </w:r>
      <w:r>
        <w:rPr>
          <w:rStyle w:val="p"/>
          <w:color w:val="333333"/>
        </w:rPr>
        <w:t>]</w:t>
      </w:r>
      <w:r>
        <w:rPr>
          <w:rStyle w:val="o"/>
          <w:color w:val="666666"/>
        </w:rPr>
        <w:t>.</w:t>
      </w:r>
      <w:r>
        <w:rPr>
          <w:rStyle w:val="n"/>
          <w:color w:val="333333"/>
        </w:rPr>
        <w:t>plot</w:t>
      </w:r>
      <w:r>
        <w:rPr>
          <w:rStyle w:val="p"/>
          <w:color w:val="333333"/>
        </w:rPr>
        <w:t>(</w:t>
      </w:r>
      <w:r>
        <w:rPr>
          <w:rStyle w:val="n"/>
          <w:color w:val="333333"/>
        </w:rPr>
        <w:t>label</w:t>
      </w:r>
      <w:r>
        <w:rPr>
          <w:rStyle w:val="o"/>
          <w:color w:val="666666"/>
        </w:rPr>
        <w:t>=</w:t>
      </w:r>
      <w:r>
        <w:rPr>
          <w:rStyle w:val="s2"/>
          <w:color w:val="BA2121"/>
        </w:rPr>
        <w:t>"amazon"</w:t>
      </w:r>
      <w:r>
        <w:rPr>
          <w:rStyle w:val="p"/>
          <w:color w:val="333333"/>
        </w:rPr>
        <w:t>,</w:t>
      </w:r>
      <w:proofErr w:type="spellStart"/>
      <w:r>
        <w:rPr>
          <w:rStyle w:val="n"/>
          <w:color w:val="333333"/>
        </w:rPr>
        <w:t>figsize</w:t>
      </w:r>
      <w:proofErr w:type="spellEnd"/>
      <w:r>
        <w:rPr>
          <w:rStyle w:val="o"/>
          <w:color w:val="666666"/>
        </w:rPr>
        <w:t>=</w:t>
      </w:r>
      <w:r>
        <w:rPr>
          <w:rStyle w:val="p"/>
          <w:color w:val="333333"/>
        </w:rPr>
        <w:t>(</w:t>
      </w:r>
      <w:r>
        <w:rPr>
          <w:rStyle w:val="mi"/>
          <w:color w:val="666666"/>
        </w:rPr>
        <w:t>15</w:t>
      </w:r>
      <w:r>
        <w:rPr>
          <w:rStyle w:val="p"/>
          <w:color w:val="333333"/>
        </w:rPr>
        <w:t>,</w:t>
      </w:r>
      <w:r>
        <w:rPr>
          <w:rStyle w:val="mi"/>
          <w:color w:val="666666"/>
        </w:rPr>
        <w:t>7</w:t>
      </w:r>
      <w:r>
        <w:rPr>
          <w:rStyle w:val="p"/>
          <w:color w:val="333333"/>
        </w:rPr>
        <w:t>))</w:t>
      </w:r>
    </w:p>
    <w:p w14:paraId="49AFA7C2"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facebook</w:t>
      </w:r>
      <w:proofErr w:type="spellEnd"/>
      <w:r>
        <w:rPr>
          <w:rStyle w:val="p"/>
          <w:color w:val="333333"/>
        </w:rPr>
        <w:t>[</w:t>
      </w:r>
      <w:proofErr w:type="gramEnd"/>
      <w:r>
        <w:rPr>
          <w:rStyle w:val="s1"/>
          <w:color w:val="BA2121"/>
        </w:rPr>
        <w:t>'Total Traded'</w:t>
      </w:r>
      <w:r>
        <w:rPr>
          <w:rStyle w:val="p"/>
          <w:color w:val="333333"/>
        </w:rPr>
        <w:t>]</w:t>
      </w:r>
      <w:r>
        <w:rPr>
          <w:rStyle w:val="o"/>
          <w:color w:val="666666"/>
        </w:rPr>
        <w:t>.</w:t>
      </w:r>
      <w:proofErr w:type="spellStart"/>
      <w:r>
        <w:rPr>
          <w:rStyle w:val="n"/>
          <w:color w:val="333333"/>
        </w:rPr>
        <w:t>iloc</w:t>
      </w:r>
      <w:proofErr w:type="spellEnd"/>
      <w:r>
        <w:rPr>
          <w:rStyle w:val="p"/>
          <w:color w:val="333333"/>
        </w:rPr>
        <w:t>[</w:t>
      </w:r>
      <w:r>
        <w:rPr>
          <w:rStyle w:val="mi"/>
          <w:color w:val="666666"/>
        </w:rPr>
        <w:t>1000</w:t>
      </w:r>
      <w:r>
        <w:rPr>
          <w:rStyle w:val="p"/>
          <w:color w:val="333333"/>
        </w:rPr>
        <w:t>:</w:t>
      </w:r>
      <w:r>
        <w:rPr>
          <w:rStyle w:val="mi"/>
          <w:color w:val="666666"/>
        </w:rPr>
        <w:t>1300</w:t>
      </w:r>
      <w:r>
        <w:rPr>
          <w:rStyle w:val="p"/>
          <w:color w:val="333333"/>
        </w:rPr>
        <w:t>]</w:t>
      </w:r>
      <w:r>
        <w:rPr>
          <w:rStyle w:val="o"/>
          <w:color w:val="666666"/>
        </w:rPr>
        <w:t>.</w:t>
      </w:r>
      <w:r>
        <w:rPr>
          <w:rStyle w:val="n"/>
          <w:color w:val="333333"/>
        </w:rPr>
        <w:t>plot</w:t>
      </w:r>
      <w:r>
        <w:rPr>
          <w:rStyle w:val="p"/>
          <w:color w:val="333333"/>
        </w:rPr>
        <w:t>(</w:t>
      </w:r>
      <w:r>
        <w:rPr>
          <w:rStyle w:val="n"/>
          <w:color w:val="333333"/>
        </w:rPr>
        <w:t>label</w:t>
      </w:r>
      <w:r>
        <w:rPr>
          <w:rStyle w:val="o"/>
          <w:color w:val="666666"/>
        </w:rPr>
        <w:t>=</w:t>
      </w:r>
      <w:r>
        <w:rPr>
          <w:rStyle w:val="s2"/>
          <w:color w:val="BA2121"/>
        </w:rPr>
        <w:t>"</w:t>
      </w:r>
      <w:proofErr w:type="spellStart"/>
      <w:r>
        <w:rPr>
          <w:rStyle w:val="s2"/>
          <w:color w:val="BA2121"/>
        </w:rPr>
        <w:t>facebook</w:t>
      </w:r>
      <w:proofErr w:type="spellEnd"/>
      <w:r>
        <w:rPr>
          <w:rStyle w:val="s2"/>
          <w:color w:val="BA2121"/>
        </w:rPr>
        <w:t>"</w:t>
      </w:r>
      <w:r>
        <w:rPr>
          <w:rStyle w:val="p"/>
          <w:color w:val="333333"/>
        </w:rPr>
        <w:t>)</w:t>
      </w:r>
    </w:p>
    <w:p w14:paraId="72C39A03"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google</w:t>
      </w:r>
      <w:proofErr w:type="spellEnd"/>
      <w:r>
        <w:rPr>
          <w:rStyle w:val="p"/>
          <w:color w:val="333333"/>
        </w:rPr>
        <w:t>[</w:t>
      </w:r>
      <w:proofErr w:type="gramEnd"/>
      <w:r>
        <w:rPr>
          <w:rStyle w:val="s1"/>
          <w:color w:val="BA2121"/>
        </w:rPr>
        <w:t>'Total Traded'</w:t>
      </w:r>
      <w:r>
        <w:rPr>
          <w:rStyle w:val="p"/>
          <w:color w:val="333333"/>
        </w:rPr>
        <w:t>]</w:t>
      </w:r>
      <w:r>
        <w:rPr>
          <w:rStyle w:val="o"/>
          <w:color w:val="666666"/>
        </w:rPr>
        <w:t>.</w:t>
      </w:r>
      <w:proofErr w:type="spellStart"/>
      <w:r>
        <w:rPr>
          <w:rStyle w:val="n"/>
          <w:color w:val="333333"/>
        </w:rPr>
        <w:t>iloc</w:t>
      </w:r>
      <w:proofErr w:type="spellEnd"/>
      <w:r>
        <w:rPr>
          <w:rStyle w:val="p"/>
          <w:color w:val="333333"/>
        </w:rPr>
        <w:t>[</w:t>
      </w:r>
      <w:r>
        <w:rPr>
          <w:rStyle w:val="mi"/>
          <w:color w:val="666666"/>
        </w:rPr>
        <w:t>1000</w:t>
      </w:r>
      <w:r>
        <w:rPr>
          <w:rStyle w:val="p"/>
          <w:color w:val="333333"/>
        </w:rPr>
        <w:t>:</w:t>
      </w:r>
      <w:r>
        <w:rPr>
          <w:rStyle w:val="mi"/>
          <w:color w:val="666666"/>
        </w:rPr>
        <w:t>1300</w:t>
      </w:r>
      <w:r>
        <w:rPr>
          <w:rStyle w:val="p"/>
          <w:color w:val="333333"/>
        </w:rPr>
        <w:t>]</w:t>
      </w:r>
      <w:r>
        <w:rPr>
          <w:rStyle w:val="o"/>
          <w:color w:val="666666"/>
        </w:rPr>
        <w:t>.</w:t>
      </w:r>
      <w:r>
        <w:rPr>
          <w:rStyle w:val="n"/>
          <w:color w:val="333333"/>
        </w:rPr>
        <w:t>plot</w:t>
      </w:r>
      <w:r>
        <w:rPr>
          <w:rStyle w:val="p"/>
          <w:color w:val="333333"/>
        </w:rPr>
        <w:t>(</w:t>
      </w:r>
      <w:r>
        <w:rPr>
          <w:rStyle w:val="n"/>
          <w:color w:val="333333"/>
        </w:rPr>
        <w:t>label</w:t>
      </w:r>
      <w:r>
        <w:rPr>
          <w:rStyle w:val="o"/>
          <w:color w:val="666666"/>
        </w:rPr>
        <w:t>=</w:t>
      </w:r>
      <w:r>
        <w:rPr>
          <w:rStyle w:val="s2"/>
          <w:color w:val="BA2121"/>
        </w:rPr>
        <w:t>"</w:t>
      </w:r>
      <w:proofErr w:type="spellStart"/>
      <w:r>
        <w:rPr>
          <w:rStyle w:val="s2"/>
          <w:color w:val="BA2121"/>
        </w:rPr>
        <w:t>google</w:t>
      </w:r>
      <w:proofErr w:type="spellEnd"/>
      <w:r>
        <w:rPr>
          <w:rStyle w:val="s2"/>
          <w:color w:val="BA2121"/>
        </w:rPr>
        <w:t>"</w:t>
      </w:r>
      <w:r>
        <w:rPr>
          <w:rStyle w:val="p"/>
          <w:color w:val="333333"/>
        </w:rPr>
        <w:t>)</w:t>
      </w:r>
    </w:p>
    <w:p w14:paraId="54F84B71"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legend</w:t>
      </w:r>
      <w:proofErr w:type="spellEnd"/>
      <w:r>
        <w:rPr>
          <w:rStyle w:val="p"/>
          <w:color w:val="333333"/>
        </w:rPr>
        <w:t>()</w:t>
      </w:r>
      <w:proofErr w:type="gramEnd"/>
    </w:p>
    <w:p w14:paraId="54730CAF"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grid</w:t>
      </w:r>
      <w:proofErr w:type="spellEnd"/>
      <w:r>
        <w:rPr>
          <w:rStyle w:val="p"/>
          <w:color w:val="333333"/>
        </w:rPr>
        <w:t>()</w:t>
      </w:r>
      <w:proofErr w:type="gramEnd"/>
    </w:p>
    <w:p w14:paraId="5CBA7F39" w14:textId="1F414E7A" w:rsidR="009C599C" w:rsidRDefault="009C599C" w:rsidP="009C599C">
      <w:pPr>
        <w:rPr>
          <w:rFonts w:ascii="Helvetica" w:hAnsi="Helvetica" w:cs="Times New Roman"/>
          <w:color w:val="000000"/>
          <w:sz w:val="21"/>
          <w:szCs w:val="21"/>
        </w:rPr>
      </w:pPr>
      <w:r>
        <w:rPr>
          <w:noProof/>
        </w:rPr>
        <w:lastRenderedPageBreak/>
        <w:drawing>
          <wp:inline distT="0" distB="0" distL="0" distR="0" wp14:anchorId="2A7146AF" wp14:editId="15029601">
            <wp:extent cx="5943600" cy="28390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839085"/>
                    </a:xfrm>
                    <a:prstGeom prst="rect">
                      <a:avLst/>
                    </a:prstGeom>
                    <a:noFill/>
                    <a:ln>
                      <a:noFill/>
                    </a:ln>
                  </pic:spPr>
                </pic:pic>
              </a:graphicData>
            </a:graphic>
          </wp:inline>
        </w:drawing>
      </w:r>
    </w:p>
    <w:p w14:paraId="79AF8BE4" w14:textId="77777777" w:rsidR="009C599C" w:rsidRDefault="009C599C" w:rsidP="000D51DA">
      <w:pPr>
        <w:rPr>
          <w:sz w:val="27"/>
          <w:szCs w:val="27"/>
        </w:rPr>
      </w:pPr>
      <w:r>
        <w:t xml:space="preserve">Amazon is the most traded share during 2020, because in during lockdown most of people start their own </w:t>
      </w:r>
      <w:proofErr w:type="spellStart"/>
      <w:r>
        <w:t>buisness</w:t>
      </w:r>
      <w:proofErr w:type="spellEnd"/>
      <w:r>
        <w:t xml:space="preserve"> using Amazon FBA and Amazon PL</w:t>
      </w:r>
    </w:p>
    <w:p w14:paraId="5E969007" w14:textId="77777777" w:rsidR="009C599C" w:rsidRPr="0043597D" w:rsidRDefault="009C599C" w:rsidP="0043597D">
      <w:pPr>
        <w:rPr>
          <w:b/>
          <w:bCs/>
          <w:sz w:val="28"/>
          <w:szCs w:val="28"/>
        </w:rPr>
      </w:pPr>
      <w:r w:rsidRPr="0043597D">
        <w:rPr>
          <w:b/>
          <w:bCs/>
          <w:sz w:val="28"/>
          <w:szCs w:val="28"/>
        </w:rPr>
        <w:t xml:space="preserve">Now Check </w:t>
      </w:r>
      <w:proofErr w:type="gramStart"/>
      <w:r w:rsidRPr="0043597D">
        <w:rPr>
          <w:b/>
          <w:bCs/>
          <w:sz w:val="28"/>
          <w:szCs w:val="28"/>
        </w:rPr>
        <w:t>The</w:t>
      </w:r>
      <w:proofErr w:type="gramEnd"/>
      <w:r w:rsidRPr="0043597D">
        <w:rPr>
          <w:b/>
          <w:bCs/>
          <w:sz w:val="28"/>
          <w:szCs w:val="28"/>
        </w:rPr>
        <w:t xml:space="preserve"> Relation by using correlation and scatter matrix</w:t>
      </w:r>
    </w:p>
    <w:p w14:paraId="51205374"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[29]:</w:t>
      </w:r>
    </w:p>
    <w:p w14:paraId="602E6D18" w14:textId="77777777" w:rsidR="009C599C" w:rsidRDefault="009C599C" w:rsidP="009C599C">
      <w:pPr>
        <w:pStyle w:val="HTMLPreformatted"/>
        <w:wordWrap w:val="0"/>
        <w:spacing w:line="291" w:lineRule="atLeast"/>
        <w:rPr>
          <w:color w:val="333333"/>
        </w:rPr>
      </w:pPr>
      <w:r>
        <w:rPr>
          <w:rStyle w:val="n"/>
          <w:color w:val="333333"/>
        </w:rPr>
        <w:t>open_share</w:t>
      </w:r>
      <w:r>
        <w:rPr>
          <w:rStyle w:val="o"/>
          <w:color w:val="666666"/>
        </w:rPr>
        <w:t>=</w:t>
      </w:r>
      <w:proofErr w:type="gramStart"/>
      <w:r>
        <w:rPr>
          <w:rStyle w:val="n"/>
          <w:color w:val="333333"/>
        </w:rPr>
        <w:t>pd</w:t>
      </w:r>
      <w:r>
        <w:rPr>
          <w:rStyle w:val="o"/>
          <w:color w:val="666666"/>
        </w:rPr>
        <w:t>.</w:t>
      </w:r>
      <w:r>
        <w:rPr>
          <w:rStyle w:val="n"/>
          <w:color w:val="333333"/>
        </w:rPr>
        <w:t>concat</w:t>
      </w:r>
      <w:r>
        <w:rPr>
          <w:rStyle w:val="p"/>
          <w:color w:val="333333"/>
        </w:rPr>
        <w:t>(</w:t>
      </w:r>
      <w:proofErr w:type="gramEnd"/>
      <w:r>
        <w:rPr>
          <w:rStyle w:val="p"/>
          <w:color w:val="333333"/>
        </w:rPr>
        <w:t>[</w:t>
      </w:r>
      <w:r>
        <w:rPr>
          <w:rStyle w:val="n"/>
          <w:color w:val="333333"/>
        </w:rPr>
        <w:t>google</w:t>
      </w:r>
      <w:r>
        <w:rPr>
          <w:rStyle w:val="p"/>
          <w:color w:val="333333"/>
        </w:rPr>
        <w:t>[</w:t>
      </w:r>
      <w:r>
        <w:rPr>
          <w:rStyle w:val="s1"/>
          <w:color w:val="BA2121"/>
        </w:rPr>
        <w:t>'Open'</w:t>
      </w:r>
      <w:r>
        <w:rPr>
          <w:rStyle w:val="p"/>
          <w:color w:val="333333"/>
        </w:rPr>
        <w:t>],</w:t>
      </w:r>
      <w:r>
        <w:rPr>
          <w:rStyle w:val="n"/>
          <w:color w:val="333333"/>
        </w:rPr>
        <w:t>amazon</w:t>
      </w:r>
      <w:r>
        <w:rPr>
          <w:rStyle w:val="p"/>
          <w:color w:val="333333"/>
        </w:rPr>
        <w:t>[</w:t>
      </w:r>
      <w:r>
        <w:rPr>
          <w:rStyle w:val="s1"/>
          <w:color w:val="BA2121"/>
        </w:rPr>
        <w:t>'Open'</w:t>
      </w:r>
      <w:r>
        <w:rPr>
          <w:rStyle w:val="p"/>
          <w:color w:val="333333"/>
        </w:rPr>
        <w:t>],</w:t>
      </w:r>
      <w:r>
        <w:rPr>
          <w:rStyle w:val="n"/>
          <w:color w:val="333333"/>
        </w:rPr>
        <w:t>facebook</w:t>
      </w:r>
      <w:r>
        <w:rPr>
          <w:rStyle w:val="p"/>
          <w:color w:val="333333"/>
        </w:rPr>
        <w:t>[</w:t>
      </w:r>
      <w:r>
        <w:rPr>
          <w:rStyle w:val="s1"/>
          <w:color w:val="BA2121"/>
        </w:rPr>
        <w:t>'Open'</w:t>
      </w:r>
      <w:r>
        <w:rPr>
          <w:rStyle w:val="p"/>
          <w:color w:val="333333"/>
        </w:rPr>
        <w:t>]],</w:t>
      </w:r>
      <w:r>
        <w:rPr>
          <w:rStyle w:val="n"/>
          <w:color w:val="333333"/>
        </w:rPr>
        <w:t>axis</w:t>
      </w:r>
      <w:r>
        <w:rPr>
          <w:rStyle w:val="o"/>
          <w:color w:val="666666"/>
        </w:rPr>
        <w:t>=</w:t>
      </w:r>
      <w:r>
        <w:rPr>
          <w:rStyle w:val="mi"/>
          <w:color w:val="666666"/>
        </w:rPr>
        <w:t>1</w:t>
      </w:r>
      <w:r>
        <w:rPr>
          <w:rStyle w:val="p"/>
          <w:color w:val="333333"/>
        </w:rPr>
        <w:t>)</w:t>
      </w:r>
    </w:p>
    <w:p w14:paraId="701C1765" w14:textId="77777777" w:rsidR="009C599C" w:rsidRDefault="009C599C" w:rsidP="009C599C">
      <w:pPr>
        <w:pStyle w:val="HTMLPreformatted"/>
        <w:wordWrap w:val="0"/>
        <w:spacing w:line="291" w:lineRule="atLeast"/>
        <w:rPr>
          <w:color w:val="333333"/>
        </w:rPr>
      </w:pPr>
      <w:proofErr w:type="spellStart"/>
      <w:r>
        <w:rPr>
          <w:rStyle w:val="n"/>
          <w:color w:val="333333"/>
        </w:rPr>
        <w:t>open_share</w:t>
      </w:r>
      <w:r>
        <w:rPr>
          <w:rStyle w:val="o"/>
          <w:color w:val="666666"/>
        </w:rPr>
        <w:t>.</w:t>
      </w:r>
      <w:r>
        <w:rPr>
          <w:rStyle w:val="n"/>
          <w:color w:val="333333"/>
        </w:rPr>
        <w:t>columns</w:t>
      </w:r>
      <w:proofErr w:type="spellEnd"/>
      <w:proofErr w:type="gramStart"/>
      <w:r>
        <w:rPr>
          <w:rStyle w:val="o"/>
          <w:color w:val="666666"/>
        </w:rPr>
        <w:t>=</w:t>
      </w:r>
      <w:r>
        <w:rPr>
          <w:rStyle w:val="p"/>
          <w:color w:val="333333"/>
        </w:rPr>
        <w:t>[</w:t>
      </w:r>
      <w:proofErr w:type="gramEnd"/>
      <w:r>
        <w:rPr>
          <w:rStyle w:val="s1"/>
          <w:color w:val="BA2121"/>
        </w:rPr>
        <w:t>'Google Open'</w:t>
      </w:r>
      <w:r>
        <w:rPr>
          <w:rStyle w:val="p"/>
          <w:color w:val="333333"/>
        </w:rPr>
        <w:t>,</w:t>
      </w:r>
      <w:r>
        <w:rPr>
          <w:color w:val="333333"/>
        </w:rPr>
        <w:t xml:space="preserve"> </w:t>
      </w:r>
      <w:r>
        <w:rPr>
          <w:rStyle w:val="s1"/>
          <w:color w:val="BA2121"/>
        </w:rPr>
        <w:t xml:space="preserve">'Amazon </w:t>
      </w:r>
      <w:proofErr w:type="spellStart"/>
      <w:r>
        <w:rPr>
          <w:rStyle w:val="s1"/>
          <w:color w:val="BA2121"/>
        </w:rPr>
        <w:t>Open'</w:t>
      </w:r>
      <w:r>
        <w:rPr>
          <w:rStyle w:val="p"/>
          <w:color w:val="333333"/>
        </w:rPr>
        <w:t>,</w:t>
      </w:r>
      <w:r>
        <w:rPr>
          <w:rStyle w:val="s1"/>
          <w:color w:val="BA2121"/>
        </w:rPr>
        <w:t>'Facebook</w:t>
      </w:r>
      <w:proofErr w:type="spellEnd"/>
      <w:r>
        <w:rPr>
          <w:rStyle w:val="s1"/>
          <w:color w:val="BA2121"/>
        </w:rPr>
        <w:t xml:space="preserve"> Open'</w:t>
      </w:r>
      <w:r>
        <w:rPr>
          <w:rStyle w:val="p"/>
          <w:color w:val="333333"/>
        </w:rPr>
        <w:t>]</w:t>
      </w:r>
    </w:p>
    <w:p w14:paraId="00BA6A31"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[30]:</w:t>
      </w:r>
    </w:p>
    <w:p w14:paraId="0A888DE1" w14:textId="77777777" w:rsidR="009C599C" w:rsidRDefault="009C599C" w:rsidP="009C599C">
      <w:pPr>
        <w:pStyle w:val="HTMLPreformatted"/>
        <w:wordWrap w:val="0"/>
        <w:spacing w:line="291" w:lineRule="atLeast"/>
        <w:rPr>
          <w:color w:val="333333"/>
        </w:rPr>
      </w:pPr>
      <w:proofErr w:type="spellStart"/>
      <w:r>
        <w:rPr>
          <w:rStyle w:val="n"/>
          <w:color w:val="333333"/>
        </w:rPr>
        <w:t>scatter_</w:t>
      </w:r>
      <w:proofErr w:type="gramStart"/>
      <w:r>
        <w:rPr>
          <w:rStyle w:val="n"/>
          <w:color w:val="333333"/>
        </w:rPr>
        <w:t>matrix</w:t>
      </w:r>
      <w:proofErr w:type="spellEnd"/>
      <w:r>
        <w:rPr>
          <w:rStyle w:val="p"/>
          <w:color w:val="333333"/>
        </w:rPr>
        <w:t>(</w:t>
      </w:r>
      <w:proofErr w:type="spellStart"/>
      <w:proofErr w:type="gramEnd"/>
      <w:r>
        <w:rPr>
          <w:rStyle w:val="n"/>
          <w:color w:val="333333"/>
        </w:rPr>
        <w:t>open_share</w:t>
      </w:r>
      <w:r>
        <w:rPr>
          <w:rStyle w:val="p"/>
          <w:color w:val="333333"/>
        </w:rPr>
        <w:t>,</w:t>
      </w:r>
      <w:r>
        <w:rPr>
          <w:rStyle w:val="n"/>
          <w:color w:val="333333"/>
        </w:rPr>
        <w:t>figsize</w:t>
      </w:r>
      <w:proofErr w:type="spellEnd"/>
      <w:r>
        <w:rPr>
          <w:rStyle w:val="o"/>
          <w:color w:val="666666"/>
        </w:rPr>
        <w:t>=</w:t>
      </w:r>
      <w:r>
        <w:rPr>
          <w:rStyle w:val="p"/>
          <w:color w:val="333333"/>
        </w:rPr>
        <w:t>(</w:t>
      </w:r>
      <w:r>
        <w:rPr>
          <w:rStyle w:val="mi"/>
          <w:color w:val="666666"/>
        </w:rPr>
        <w:t>8</w:t>
      </w:r>
      <w:r>
        <w:rPr>
          <w:rStyle w:val="p"/>
          <w:color w:val="333333"/>
        </w:rPr>
        <w:t>,</w:t>
      </w:r>
      <w:r>
        <w:rPr>
          <w:rStyle w:val="mi"/>
          <w:color w:val="666666"/>
        </w:rPr>
        <w:t>8</w:t>
      </w:r>
      <w:r>
        <w:rPr>
          <w:rStyle w:val="p"/>
          <w:color w:val="333333"/>
        </w:rPr>
        <w:t>),</w:t>
      </w:r>
      <w:proofErr w:type="spellStart"/>
      <w:r>
        <w:rPr>
          <w:rStyle w:val="n"/>
          <w:color w:val="333333"/>
        </w:rPr>
        <w:t>hist_kwds</w:t>
      </w:r>
      <w:proofErr w:type="spellEnd"/>
      <w:r>
        <w:rPr>
          <w:rStyle w:val="o"/>
          <w:color w:val="666666"/>
        </w:rPr>
        <w:t>=</w:t>
      </w:r>
      <w:r>
        <w:rPr>
          <w:rStyle w:val="p"/>
          <w:color w:val="333333"/>
        </w:rPr>
        <w:t>{</w:t>
      </w:r>
      <w:r>
        <w:rPr>
          <w:rStyle w:val="s1"/>
          <w:color w:val="BA2121"/>
        </w:rPr>
        <w:t>'bins'</w:t>
      </w:r>
      <w:r>
        <w:rPr>
          <w:rStyle w:val="p"/>
          <w:color w:val="333333"/>
        </w:rPr>
        <w:t>:</w:t>
      </w:r>
      <w:r>
        <w:rPr>
          <w:rStyle w:val="mi"/>
          <w:color w:val="666666"/>
        </w:rPr>
        <w:t>50</w:t>
      </w:r>
      <w:r>
        <w:rPr>
          <w:rStyle w:val="p"/>
          <w:color w:val="333333"/>
        </w:rPr>
        <w:t>})</w:t>
      </w:r>
    </w:p>
    <w:p w14:paraId="33B7AD6F" w14:textId="77777777" w:rsidR="009C599C" w:rsidRDefault="009C599C" w:rsidP="009C599C">
      <w:pPr>
        <w:spacing w:line="291" w:lineRule="atLeast"/>
        <w:jc w:val="right"/>
        <w:rPr>
          <w:rFonts w:ascii="Courier New" w:hAnsi="Courier New" w:cs="Courier New"/>
          <w:color w:val="D84315"/>
          <w:sz w:val="21"/>
          <w:szCs w:val="21"/>
        </w:rPr>
      </w:pPr>
      <w:proofErr w:type="gramStart"/>
      <w:r>
        <w:rPr>
          <w:rFonts w:ascii="Courier New" w:hAnsi="Courier New" w:cs="Courier New"/>
          <w:color w:val="D84315"/>
          <w:sz w:val="21"/>
          <w:szCs w:val="21"/>
        </w:rPr>
        <w:t>Out[</w:t>
      </w:r>
      <w:proofErr w:type="gramEnd"/>
      <w:r>
        <w:rPr>
          <w:rFonts w:ascii="Courier New" w:hAnsi="Courier New" w:cs="Courier New"/>
          <w:color w:val="D84315"/>
          <w:sz w:val="21"/>
          <w:szCs w:val="21"/>
        </w:rPr>
        <w:t>30]:</w:t>
      </w:r>
    </w:p>
    <w:p w14:paraId="28853F40" w14:textId="77777777" w:rsidR="009C599C" w:rsidRDefault="009C599C" w:rsidP="009C599C">
      <w:pPr>
        <w:pStyle w:val="HTMLPreformatted"/>
        <w:wordWrap w:val="0"/>
        <w:spacing w:line="291" w:lineRule="atLeast"/>
        <w:textAlignment w:val="baseline"/>
        <w:rPr>
          <w:color w:val="000000"/>
        </w:rPr>
      </w:pPr>
      <w:proofErr w:type="gramStart"/>
      <w:r>
        <w:rPr>
          <w:color w:val="000000"/>
        </w:rPr>
        <w:t>array(</w:t>
      </w:r>
      <w:proofErr w:type="gramEnd"/>
      <w:r>
        <w:rPr>
          <w:color w:val="000000"/>
        </w:rPr>
        <w:t>[[&lt;matplotlib.axes._</w:t>
      </w:r>
      <w:proofErr w:type="spellStart"/>
      <w:r>
        <w:rPr>
          <w:color w:val="000000"/>
        </w:rPr>
        <w:t>subplots.AxesSubplot</w:t>
      </w:r>
      <w:proofErr w:type="spellEnd"/>
      <w:r>
        <w:rPr>
          <w:color w:val="000000"/>
        </w:rPr>
        <w:t xml:space="preserve"> object at 0x00000174CEF446A0&gt;,</w:t>
      </w:r>
    </w:p>
    <w:p w14:paraId="1AD833C3" w14:textId="77777777" w:rsidR="009C599C" w:rsidRDefault="009C599C" w:rsidP="009C599C">
      <w:pPr>
        <w:pStyle w:val="HTMLPreformatted"/>
        <w:wordWrap w:val="0"/>
        <w:spacing w:line="291" w:lineRule="atLeast"/>
        <w:textAlignment w:val="baseline"/>
        <w:rPr>
          <w:color w:val="000000"/>
        </w:rPr>
      </w:pPr>
      <w:r>
        <w:rPr>
          <w:color w:val="000000"/>
        </w:rPr>
        <w:t xml:space="preserve">        &lt;</w:t>
      </w:r>
      <w:proofErr w:type="gramStart"/>
      <w:r>
        <w:rPr>
          <w:color w:val="000000"/>
        </w:rPr>
        <w:t>matplotlib.axes._</w:t>
      </w:r>
      <w:proofErr w:type="spellStart"/>
      <w:r>
        <w:rPr>
          <w:color w:val="000000"/>
        </w:rPr>
        <w:t>subplots.AxesSubplot</w:t>
      </w:r>
      <w:proofErr w:type="spellEnd"/>
      <w:proofErr w:type="gramEnd"/>
      <w:r>
        <w:rPr>
          <w:color w:val="000000"/>
        </w:rPr>
        <w:t xml:space="preserve"> object at 0x00000174CEF72130&gt;,</w:t>
      </w:r>
    </w:p>
    <w:p w14:paraId="73466FD4" w14:textId="77777777" w:rsidR="009C599C" w:rsidRDefault="009C599C" w:rsidP="009C599C">
      <w:pPr>
        <w:pStyle w:val="HTMLPreformatted"/>
        <w:wordWrap w:val="0"/>
        <w:spacing w:line="291" w:lineRule="atLeast"/>
        <w:textAlignment w:val="baseline"/>
        <w:rPr>
          <w:color w:val="000000"/>
        </w:rPr>
      </w:pPr>
      <w:r>
        <w:rPr>
          <w:color w:val="000000"/>
        </w:rPr>
        <w:t xml:space="preserve">        &lt;</w:t>
      </w:r>
      <w:proofErr w:type="gramStart"/>
      <w:r>
        <w:rPr>
          <w:color w:val="000000"/>
        </w:rPr>
        <w:t>matplotlib.axes._</w:t>
      </w:r>
      <w:proofErr w:type="spellStart"/>
      <w:r>
        <w:rPr>
          <w:color w:val="000000"/>
        </w:rPr>
        <w:t>subplots.AxesSubplot</w:t>
      </w:r>
      <w:proofErr w:type="spellEnd"/>
      <w:proofErr w:type="gramEnd"/>
      <w:r>
        <w:rPr>
          <w:color w:val="000000"/>
        </w:rPr>
        <w:t xml:space="preserve"> object at 0x00000174CEF9B580&gt;],</w:t>
      </w:r>
    </w:p>
    <w:p w14:paraId="703D121C" w14:textId="77777777" w:rsidR="009C599C" w:rsidRDefault="009C599C" w:rsidP="009C599C">
      <w:pPr>
        <w:pStyle w:val="HTMLPreformatted"/>
        <w:wordWrap w:val="0"/>
        <w:spacing w:line="291" w:lineRule="atLeast"/>
        <w:textAlignment w:val="baseline"/>
        <w:rPr>
          <w:color w:val="000000"/>
        </w:rPr>
      </w:pPr>
      <w:r>
        <w:rPr>
          <w:color w:val="000000"/>
        </w:rPr>
        <w:t xml:space="preserve">       [&lt;matplotlib.axes._</w:t>
      </w:r>
      <w:proofErr w:type="spellStart"/>
      <w:r>
        <w:rPr>
          <w:color w:val="000000"/>
        </w:rPr>
        <w:t>subplots.AxesSubplot</w:t>
      </w:r>
      <w:proofErr w:type="spellEnd"/>
      <w:r>
        <w:rPr>
          <w:color w:val="000000"/>
        </w:rPr>
        <w:t xml:space="preserve"> object at 0x00000174CEFC6A00&gt;,</w:t>
      </w:r>
    </w:p>
    <w:p w14:paraId="71ECA897" w14:textId="77777777" w:rsidR="009C599C" w:rsidRDefault="009C599C" w:rsidP="009C599C">
      <w:pPr>
        <w:pStyle w:val="HTMLPreformatted"/>
        <w:wordWrap w:val="0"/>
        <w:spacing w:line="291" w:lineRule="atLeast"/>
        <w:textAlignment w:val="baseline"/>
        <w:rPr>
          <w:color w:val="000000"/>
        </w:rPr>
      </w:pPr>
      <w:r>
        <w:rPr>
          <w:color w:val="000000"/>
        </w:rPr>
        <w:t xml:space="preserve">        &lt;</w:t>
      </w:r>
      <w:proofErr w:type="gramStart"/>
      <w:r>
        <w:rPr>
          <w:color w:val="000000"/>
        </w:rPr>
        <w:t>matplotlib.axes._</w:t>
      </w:r>
      <w:proofErr w:type="spellStart"/>
      <w:r>
        <w:rPr>
          <w:color w:val="000000"/>
        </w:rPr>
        <w:t>subplots.AxesSubplot</w:t>
      </w:r>
      <w:proofErr w:type="spellEnd"/>
      <w:proofErr w:type="gramEnd"/>
      <w:r>
        <w:rPr>
          <w:color w:val="000000"/>
        </w:rPr>
        <w:t xml:space="preserve"> object at 0x00000174CEFF3E80&gt;,</w:t>
      </w:r>
    </w:p>
    <w:p w14:paraId="1F0CA2C4" w14:textId="77777777" w:rsidR="009C599C" w:rsidRDefault="009C599C" w:rsidP="009C599C">
      <w:pPr>
        <w:pStyle w:val="HTMLPreformatted"/>
        <w:wordWrap w:val="0"/>
        <w:spacing w:line="291" w:lineRule="atLeast"/>
        <w:textAlignment w:val="baseline"/>
        <w:rPr>
          <w:color w:val="000000"/>
        </w:rPr>
      </w:pPr>
      <w:r>
        <w:rPr>
          <w:color w:val="000000"/>
        </w:rPr>
        <w:t xml:space="preserve">        &lt;</w:t>
      </w:r>
      <w:proofErr w:type="gramStart"/>
      <w:r>
        <w:rPr>
          <w:color w:val="000000"/>
        </w:rPr>
        <w:t>matplotlib.axes._</w:t>
      </w:r>
      <w:proofErr w:type="spellStart"/>
      <w:r>
        <w:rPr>
          <w:color w:val="000000"/>
        </w:rPr>
        <w:t>subplots.AxesSubplot</w:t>
      </w:r>
      <w:proofErr w:type="spellEnd"/>
      <w:proofErr w:type="gramEnd"/>
      <w:r>
        <w:rPr>
          <w:color w:val="000000"/>
        </w:rPr>
        <w:t xml:space="preserve"> object at 0x00000174CF2AC280&gt;],</w:t>
      </w:r>
    </w:p>
    <w:p w14:paraId="42CD010F" w14:textId="77777777" w:rsidR="009C599C" w:rsidRDefault="009C599C" w:rsidP="009C599C">
      <w:pPr>
        <w:pStyle w:val="HTMLPreformatted"/>
        <w:wordWrap w:val="0"/>
        <w:spacing w:line="291" w:lineRule="atLeast"/>
        <w:textAlignment w:val="baseline"/>
        <w:rPr>
          <w:color w:val="000000"/>
        </w:rPr>
      </w:pPr>
      <w:r>
        <w:rPr>
          <w:color w:val="000000"/>
        </w:rPr>
        <w:t xml:space="preserve">       [&lt;matplotlib.axes._</w:t>
      </w:r>
      <w:proofErr w:type="spellStart"/>
      <w:r>
        <w:rPr>
          <w:color w:val="000000"/>
        </w:rPr>
        <w:t>subplots.AxesSubplot</w:t>
      </w:r>
      <w:proofErr w:type="spellEnd"/>
      <w:r>
        <w:rPr>
          <w:color w:val="000000"/>
        </w:rPr>
        <w:t xml:space="preserve"> object at 0x00000174CF2AC370&gt;,</w:t>
      </w:r>
    </w:p>
    <w:p w14:paraId="4DAE7DB5" w14:textId="77777777" w:rsidR="009C599C" w:rsidRDefault="009C599C" w:rsidP="009C599C">
      <w:pPr>
        <w:pStyle w:val="HTMLPreformatted"/>
        <w:wordWrap w:val="0"/>
        <w:spacing w:line="291" w:lineRule="atLeast"/>
        <w:textAlignment w:val="baseline"/>
        <w:rPr>
          <w:color w:val="000000"/>
        </w:rPr>
      </w:pPr>
      <w:r>
        <w:rPr>
          <w:color w:val="000000"/>
        </w:rPr>
        <w:t xml:space="preserve">        &lt;</w:t>
      </w:r>
      <w:proofErr w:type="gramStart"/>
      <w:r>
        <w:rPr>
          <w:color w:val="000000"/>
        </w:rPr>
        <w:t>matplotlib.axes._</w:t>
      </w:r>
      <w:proofErr w:type="spellStart"/>
      <w:r>
        <w:rPr>
          <w:color w:val="000000"/>
        </w:rPr>
        <w:t>subplots.AxesSubplot</w:t>
      </w:r>
      <w:proofErr w:type="spellEnd"/>
      <w:proofErr w:type="gramEnd"/>
      <w:r>
        <w:rPr>
          <w:color w:val="000000"/>
        </w:rPr>
        <w:t xml:space="preserve"> object at 0x00000174CF2D8820&gt;,</w:t>
      </w:r>
    </w:p>
    <w:p w14:paraId="3A1959C1" w14:textId="77777777" w:rsidR="009C599C" w:rsidRDefault="009C599C" w:rsidP="009C599C">
      <w:pPr>
        <w:pStyle w:val="HTMLPreformatted"/>
        <w:wordWrap w:val="0"/>
        <w:spacing w:line="291" w:lineRule="atLeast"/>
        <w:textAlignment w:val="baseline"/>
        <w:rPr>
          <w:color w:val="000000"/>
        </w:rPr>
      </w:pPr>
      <w:r>
        <w:rPr>
          <w:color w:val="000000"/>
        </w:rPr>
        <w:t xml:space="preserve">        &lt;</w:t>
      </w:r>
      <w:proofErr w:type="gramStart"/>
      <w:r>
        <w:rPr>
          <w:color w:val="000000"/>
        </w:rPr>
        <w:t>matplotlib.axes._</w:t>
      </w:r>
      <w:proofErr w:type="spellStart"/>
      <w:r>
        <w:rPr>
          <w:color w:val="000000"/>
        </w:rPr>
        <w:t>subplots.AxesSubplot</w:t>
      </w:r>
      <w:proofErr w:type="spellEnd"/>
      <w:proofErr w:type="gramEnd"/>
      <w:r>
        <w:rPr>
          <w:color w:val="000000"/>
        </w:rPr>
        <w:t xml:space="preserve"> object at 0x00000174CF3310D0&gt;]],</w:t>
      </w:r>
    </w:p>
    <w:p w14:paraId="79950226" w14:textId="77777777" w:rsidR="009C599C" w:rsidRDefault="009C599C" w:rsidP="009C599C">
      <w:pPr>
        <w:pStyle w:val="HTMLPreformatted"/>
        <w:wordWrap w:val="0"/>
        <w:spacing w:line="291" w:lineRule="atLeast"/>
        <w:textAlignment w:val="baseline"/>
        <w:rPr>
          <w:color w:val="000000"/>
        </w:rPr>
      </w:pPr>
      <w:r>
        <w:rPr>
          <w:color w:val="000000"/>
        </w:rPr>
        <w:t xml:space="preserve">      </w:t>
      </w:r>
      <w:proofErr w:type="spellStart"/>
      <w:proofErr w:type="gramStart"/>
      <w:r>
        <w:rPr>
          <w:color w:val="000000"/>
        </w:rPr>
        <w:t>dtype</w:t>
      </w:r>
      <w:proofErr w:type="spellEnd"/>
      <w:r>
        <w:rPr>
          <w:color w:val="000000"/>
        </w:rPr>
        <w:t>=</w:t>
      </w:r>
      <w:proofErr w:type="gramEnd"/>
      <w:r>
        <w:rPr>
          <w:color w:val="000000"/>
        </w:rPr>
        <w:t>object)</w:t>
      </w:r>
    </w:p>
    <w:p w14:paraId="64805F1E" w14:textId="0AF06641" w:rsidR="009C599C" w:rsidRDefault="009C599C" w:rsidP="009C599C">
      <w:pPr>
        <w:rPr>
          <w:rFonts w:ascii="Helvetica" w:hAnsi="Helvetica"/>
          <w:color w:val="000000"/>
          <w:sz w:val="21"/>
          <w:szCs w:val="21"/>
        </w:rPr>
      </w:pPr>
      <w:r>
        <w:rPr>
          <w:noProof/>
        </w:rPr>
        <w:lastRenderedPageBreak/>
        <w:drawing>
          <wp:inline distT="0" distB="0" distL="0" distR="0" wp14:anchorId="56B170C7" wp14:editId="2A86A839">
            <wp:extent cx="5943600" cy="57842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784215"/>
                    </a:xfrm>
                    <a:prstGeom prst="rect">
                      <a:avLst/>
                    </a:prstGeom>
                    <a:noFill/>
                    <a:ln>
                      <a:noFill/>
                    </a:ln>
                  </pic:spPr>
                </pic:pic>
              </a:graphicData>
            </a:graphic>
          </wp:inline>
        </w:drawing>
      </w:r>
    </w:p>
    <w:p w14:paraId="2BCDF0B8" w14:textId="77777777" w:rsidR="009C599C" w:rsidRDefault="009C599C" w:rsidP="000D51DA">
      <w:r>
        <w:t xml:space="preserve">As you see, </w:t>
      </w:r>
      <w:proofErr w:type="spellStart"/>
      <w:r>
        <w:t>facebook</w:t>
      </w:r>
      <w:proofErr w:type="spellEnd"/>
      <w:r>
        <w:t xml:space="preserve"> and </w:t>
      </w:r>
      <w:proofErr w:type="spellStart"/>
      <w:r>
        <w:t>google</w:t>
      </w:r>
      <w:proofErr w:type="spellEnd"/>
      <w:r>
        <w:t xml:space="preserve"> show a </w:t>
      </w:r>
      <w:proofErr w:type="spellStart"/>
      <w:r>
        <w:t>possitive</w:t>
      </w:r>
      <w:proofErr w:type="spellEnd"/>
      <w:r>
        <w:t xml:space="preserve"> good relation between each other</w:t>
      </w:r>
    </w:p>
    <w:p w14:paraId="16988F20" w14:textId="77777777" w:rsidR="009C599C" w:rsidRDefault="009C599C" w:rsidP="000D51DA">
      <w:pPr>
        <w:pStyle w:val="Heading2"/>
      </w:pPr>
      <w:bookmarkStart w:id="39" w:name="_Toc60549618"/>
      <w:r>
        <w:t>Correlation of Close stocks</w:t>
      </w:r>
      <w:bookmarkEnd w:id="39"/>
    </w:p>
    <w:p w14:paraId="75B76EA7"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[31]:</w:t>
      </w:r>
    </w:p>
    <w:p w14:paraId="191CE712" w14:textId="77777777" w:rsidR="009C599C" w:rsidRDefault="009C599C" w:rsidP="009C599C">
      <w:pPr>
        <w:pStyle w:val="HTMLPreformatted"/>
        <w:wordWrap w:val="0"/>
        <w:spacing w:line="291" w:lineRule="atLeast"/>
        <w:rPr>
          <w:color w:val="333333"/>
        </w:rPr>
      </w:pPr>
      <w:r>
        <w:rPr>
          <w:rStyle w:val="n"/>
          <w:color w:val="333333"/>
        </w:rPr>
        <w:t>close_share</w:t>
      </w:r>
      <w:r>
        <w:rPr>
          <w:rStyle w:val="o"/>
          <w:color w:val="666666"/>
        </w:rPr>
        <w:t>=</w:t>
      </w:r>
      <w:proofErr w:type="gramStart"/>
      <w:r>
        <w:rPr>
          <w:rStyle w:val="n"/>
          <w:color w:val="333333"/>
        </w:rPr>
        <w:t>pd</w:t>
      </w:r>
      <w:r>
        <w:rPr>
          <w:rStyle w:val="o"/>
          <w:color w:val="666666"/>
        </w:rPr>
        <w:t>.</w:t>
      </w:r>
      <w:r>
        <w:rPr>
          <w:rStyle w:val="n"/>
          <w:color w:val="333333"/>
        </w:rPr>
        <w:t>concat</w:t>
      </w:r>
      <w:r>
        <w:rPr>
          <w:rStyle w:val="p"/>
          <w:color w:val="333333"/>
        </w:rPr>
        <w:t>(</w:t>
      </w:r>
      <w:proofErr w:type="gramEnd"/>
      <w:r>
        <w:rPr>
          <w:rStyle w:val="p"/>
          <w:color w:val="333333"/>
        </w:rPr>
        <w:t>[</w:t>
      </w:r>
      <w:r>
        <w:rPr>
          <w:rStyle w:val="n"/>
          <w:color w:val="333333"/>
        </w:rPr>
        <w:t>google</w:t>
      </w:r>
      <w:r>
        <w:rPr>
          <w:rStyle w:val="p"/>
          <w:color w:val="333333"/>
        </w:rPr>
        <w:t>[</w:t>
      </w:r>
      <w:r>
        <w:rPr>
          <w:rStyle w:val="s1"/>
          <w:color w:val="BA2121"/>
        </w:rPr>
        <w:t>'Close'</w:t>
      </w:r>
      <w:r>
        <w:rPr>
          <w:rStyle w:val="p"/>
          <w:color w:val="333333"/>
        </w:rPr>
        <w:t>],</w:t>
      </w:r>
      <w:r>
        <w:rPr>
          <w:rStyle w:val="n"/>
          <w:color w:val="333333"/>
        </w:rPr>
        <w:t>amazon</w:t>
      </w:r>
      <w:r>
        <w:rPr>
          <w:rStyle w:val="p"/>
          <w:color w:val="333333"/>
        </w:rPr>
        <w:t>[</w:t>
      </w:r>
      <w:r>
        <w:rPr>
          <w:rStyle w:val="s1"/>
          <w:color w:val="BA2121"/>
        </w:rPr>
        <w:t>'Close'</w:t>
      </w:r>
      <w:r>
        <w:rPr>
          <w:rStyle w:val="p"/>
          <w:color w:val="333333"/>
        </w:rPr>
        <w:t>],</w:t>
      </w:r>
      <w:r>
        <w:rPr>
          <w:rStyle w:val="n"/>
          <w:color w:val="333333"/>
        </w:rPr>
        <w:t>facebook</w:t>
      </w:r>
      <w:r>
        <w:rPr>
          <w:rStyle w:val="p"/>
          <w:color w:val="333333"/>
        </w:rPr>
        <w:t>[</w:t>
      </w:r>
      <w:r>
        <w:rPr>
          <w:rStyle w:val="s1"/>
          <w:color w:val="BA2121"/>
        </w:rPr>
        <w:t>'Close'</w:t>
      </w:r>
      <w:r>
        <w:rPr>
          <w:rStyle w:val="p"/>
          <w:color w:val="333333"/>
        </w:rPr>
        <w:t>]],</w:t>
      </w:r>
      <w:r>
        <w:rPr>
          <w:rStyle w:val="n"/>
          <w:color w:val="333333"/>
        </w:rPr>
        <w:t>axis</w:t>
      </w:r>
      <w:r>
        <w:rPr>
          <w:rStyle w:val="o"/>
          <w:color w:val="666666"/>
        </w:rPr>
        <w:t>=</w:t>
      </w:r>
      <w:r>
        <w:rPr>
          <w:rStyle w:val="mi"/>
          <w:color w:val="666666"/>
        </w:rPr>
        <w:t>1</w:t>
      </w:r>
      <w:r>
        <w:rPr>
          <w:rStyle w:val="p"/>
          <w:color w:val="333333"/>
        </w:rPr>
        <w:t>)</w:t>
      </w:r>
    </w:p>
    <w:p w14:paraId="04D94E52" w14:textId="77777777" w:rsidR="009C599C" w:rsidRDefault="009C599C" w:rsidP="009C599C">
      <w:pPr>
        <w:pStyle w:val="HTMLPreformatted"/>
        <w:wordWrap w:val="0"/>
        <w:spacing w:line="291" w:lineRule="atLeast"/>
        <w:rPr>
          <w:color w:val="333333"/>
        </w:rPr>
      </w:pPr>
      <w:proofErr w:type="spellStart"/>
      <w:r>
        <w:rPr>
          <w:rStyle w:val="n"/>
          <w:color w:val="333333"/>
        </w:rPr>
        <w:t>close_share</w:t>
      </w:r>
      <w:r>
        <w:rPr>
          <w:rStyle w:val="o"/>
          <w:color w:val="666666"/>
        </w:rPr>
        <w:t>.</w:t>
      </w:r>
      <w:r>
        <w:rPr>
          <w:rStyle w:val="n"/>
          <w:color w:val="333333"/>
        </w:rPr>
        <w:t>columns</w:t>
      </w:r>
      <w:proofErr w:type="spellEnd"/>
      <w:proofErr w:type="gramStart"/>
      <w:r>
        <w:rPr>
          <w:rStyle w:val="o"/>
          <w:color w:val="666666"/>
        </w:rPr>
        <w:t>=</w:t>
      </w:r>
      <w:r>
        <w:rPr>
          <w:rStyle w:val="p"/>
          <w:color w:val="333333"/>
        </w:rPr>
        <w:t>[</w:t>
      </w:r>
      <w:proofErr w:type="gramEnd"/>
      <w:r>
        <w:rPr>
          <w:rStyle w:val="s1"/>
          <w:color w:val="BA2121"/>
        </w:rPr>
        <w:t>'Google Close'</w:t>
      </w:r>
      <w:r>
        <w:rPr>
          <w:rStyle w:val="p"/>
          <w:color w:val="333333"/>
        </w:rPr>
        <w:t>,</w:t>
      </w:r>
      <w:r>
        <w:rPr>
          <w:color w:val="333333"/>
        </w:rPr>
        <w:t xml:space="preserve"> </w:t>
      </w:r>
      <w:r>
        <w:rPr>
          <w:rStyle w:val="s1"/>
          <w:color w:val="BA2121"/>
        </w:rPr>
        <w:t xml:space="preserve">'Amazon </w:t>
      </w:r>
      <w:proofErr w:type="spellStart"/>
      <w:r>
        <w:rPr>
          <w:rStyle w:val="s1"/>
          <w:color w:val="BA2121"/>
        </w:rPr>
        <w:t>Close'</w:t>
      </w:r>
      <w:r>
        <w:rPr>
          <w:rStyle w:val="p"/>
          <w:color w:val="333333"/>
        </w:rPr>
        <w:t>,</w:t>
      </w:r>
      <w:r>
        <w:rPr>
          <w:rStyle w:val="s1"/>
          <w:color w:val="BA2121"/>
        </w:rPr>
        <w:t>'Facebook</w:t>
      </w:r>
      <w:proofErr w:type="spellEnd"/>
      <w:r>
        <w:rPr>
          <w:rStyle w:val="s1"/>
          <w:color w:val="BA2121"/>
        </w:rPr>
        <w:t xml:space="preserve"> Close'</w:t>
      </w:r>
      <w:r>
        <w:rPr>
          <w:rStyle w:val="p"/>
          <w:color w:val="333333"/>
        </w:rPr>
        <w:t>]</w:t>
      </w:r>
    </w:p>
    <w:p w14:paraId="1F9E5CC8"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[32]:</w:t>
      </w:r>
    </w:p>
    <w:p w14:paraId="195A38F4"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sns</w:t>
      </w:r>
      <w:r>
        <w:rPr>
          <w:rStyle w:val="o"/>
          <w:color w:val="666666"/>
        </w:rPr>
        <w:t>.</w:t>
      </w:r>
      <w:r>
        <w:rPr>
          <w:rStyle w:val="n"/>
          <w:color w:val="333333"/>
        </w:rPr>
        <w:t>pairplot</w:t>
      </w:r>
      <w:proofErr w:type="spellEnd"/>
      <w:r>
        <w:rPr>
          <w:rStyle w:val="p"/>
          <w:color w:val="333333"/>
        </w:rPr>
        <w:t>(</w:t>
      </w:r>
      <w:proofErr w:type="spellStart"/>
      <w:proofErr w:type="gramEnd"/>
      <w:r>
        <w:rPr>
          <w:rStyle w:val="n"/>
          <w:color w:val="333333"/>
        </w:rPr>
        <w:t>close_share</w:t>
      </w:r>
      <w:proofErr w:type="spellEnd"/>
      <w:r>
        <w:rPr>
          <w:rStyle w:val="p"/>
          <w:color w:val="333333"/>
        </w:rPr>
        <w:t>,</w:t>
      </w:r>
      <w:r>
        <w:rPr>
          <w:color w:val="333333"/>
        </w:rPr>
        <w:t xml:space="preserve"> </w:t>
      </w:r>
      <w:r>
        <w:rPr>
          <w:rStyle w:val="n"/>
          <w:color w:val="333333"/>
        </w:rPr>
        <w:t>kind</w:t>
      </w:r>
      <w:r>
        <w:rPr>
          <w:rStyle w:val="o"/>
          <w:color w:val="666666"/>
        </w:rPr>
        <w:t>=</w:t>
      </w:r>
      <w:r>
        <w:rPr>
          <w:rStyle w:val="s1"/>
          <w:color w:val="BA2121"/>
        </w:rPr>
        <w:t>'</w:t>
      </w:r>
      <w:proofErr w:type="spellStart"/>
      <w:r>
        <w:rPr>
          <w:rStyle w:val="s1"/>
          <w:color w:val="BA2121"/>
        </w:rPr>
        <w:t>reg</w:t>
      </w:r>
      <w:proofErr w:type="spellEnd"/>
      <w:r>
        <w:rPr>
          <w:rStyle w:val="s1"/>
          <w:color w:val="BA2121"/>
        </w:rPr>
        <w:t>'</w:t>
      </w:r>
      <w:r>
        <w:rPr>
          <w:rStyle w:val="p"/>
          <w:color w:val="333333"/>
        </w:rPr>
        <w:t>)</w:t>
      </w:r>
    </w:p>
    <w:p w14:paraId="3547A961" w14:textId="77777777" w:rsidR="009C599C" w:rsidRDefault="009C599C" w:rsidP="009C599C">
      <w:pPr>
        <w:spacing w:line="291" w:lineRule="atLeast"/>
        <w:jc w:val="right"/>
        <w:rPr>
          <w:rFonts w:ascii="Courier New" w:hAnsi="Courier New" w:cs="Courier New"/>
          <w:color w:val="D84315"/>
          <w:sz w:val="21"/>
          <w:szCs w:val="21"/>
        </w:rPr>
      </w:pPr>
      <w:proofErr w:type="gramStart"/>
      <w:r>
        <w:rPr>
          <w:rFonts w:ascii="Courier New" w:hAnsi="Courier New" w:cs="Courier New"/>
          <w:color w:val="D84315"/>
          <w:sz w:val="21"/>
          <w:szCs w:val="21"/>
        </w:rPr>
        <w:t>Out[</w:t>
      </w:r>
      <w:proofErr w:type="gramEnd"/>
      <w:r>
        <w:rPr>
          <w:rFonts w:ascii="Courier New" w:hAnsi="Courier New" w:cs="Courier New"/>
          <w:color w:val="D84315"/>
          <w:sz w:val="21"/>
          <w:szCs w:val="21"/>
        </w:rPr>
        <w:t>32]:</w:t>
      </w:r>
    </w:p>
    <w:p w14:paraId="1939C5AF" w14:textId="77777777" w:rsidR="009C599C" w:rsidRDefault="009C599C" w:rsidP="009C599C">
      <w:pPr>
        <w:pStyle w:val="HTMLPreformatted"/>
        <w:wordWrap w:val="0"/>
        <w:spacing w:line="291" w:lineRule="atLeast"/>
        <w:textAlignment w:val="baseline"/>
        <w:rPr>
          <w:color w:val="000000"/>
        </w:rPr>
      </w:pPr>
      <w:r>
        <w:rPr>
          <w:color w:val="000000"/>
        </w:rPr>
        <w:lastRenderedPageBreak/>
        <w:t>&lt;</w:t>
      </w:r>
      <w:proofErr w:type="spellStart"/>
      <w:proofErr w:type="gramStart"/>
      <w:r>
        <w:rPr>
          <w:color w:val="000000"/>
        </w:rPr>
        <w:t>seaborn.axisgrid.PairGrid</w:t>
      </w:r>
      <w:proofErr w:type="spellEnd"/>
      <w:proofErr w:type="gramEnd"/>
      <w:r>
        <w:rPr>
          <w:color w:val="000000"/>
        </w:rPr>
        <w:t xml:space="preserve"> at 0x174cfa20700&gt;</w:t>
      </w:r>
    </w:p>
    <w:p w14:paraId="58617D13" w14:textId="56BB2E81" w:rsidR="009C599C" w:rsidRDefault="009C599C" w:rsidP="009C599C">
      <w:pPr>
        <w:rPr>
          <w:rFonts w:ascii="Helvetica" w:hAnsi="Helvetica"/>
          <w:color w:val="000000"/>
          <w:sz w:val="21"/>
          <w:szCs w:val="21"/>
        </w:rPr>
      </w:pPr>
      <w:r>
        <w:rPr>
          <w:noProof/>
        </w:rPr>
        <w:drawing>
          <wp:inline distT="0" distB="0" distL="0" distR="0" wp14:anchorId="70406DE3" wp14:editId="402E9948">
            <wp:extent cx="5943600" cy="58477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847715"/>
                    </a:xfrm>
                    <a:prstGeom prst="rect">
                      <a:avLst/>
                    </a:prstGeom>
                    <a:noFill/>
                    <a:ln>
                      <a:noFill/>
                    </a:ln>
                  </pic:spPr>
                </pic:pic>
              </a:graphicData>
            </a:graphic>
          </wp:inline>
        </w:drawing>
      </w:r>
    </w:p>
    <w:p w14:paraId="2F082C14" w14:textId="77777777" w:rsidR="009C599C" w:rsidRDefault="009C599C" w:rsidP="000D51DA">
      <w:pPr>
        <w:pStyle w:val="Heading2"/>
      </w:pPr>
      <w:bookmarkStart w:id="40" w:name="_Toc60549619"/>
      <w:r>
        <w:t>Daily Percentage Change</w:t>
      </w:r>
      <w:bookmarkEnd w:id="40"/>
    </w:p>
    <w:p w14:paraId="678FBD80"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[33]:</w:t>
      </w:r>
    </w:p>
    <w:p w14:paraId="1065C739"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 xml:space="preserve">## Or check the volatility of any stock </w:t>
      </w:r>
    </w:p>
    <w:p w14:paraId="2B988284" w14:textId="77777777" w:rsidR="009C599C" w:rsidRDefault="009C599C" w:rsidP="009C599C">
      <w:pPr>
        <w:pStyle w:val="HTMLPreformatted"/>
        <w:wordWrap w:val="0"/>
        <w:spacing w:line="291" w:lineRule="atLeast"/>
        <w:rPr>
          <w:color w:val="333333"/>
        </w:rPr>
      </w:pPr>
      <w:proofErr w:type="gramStart"/>
      <w:r>
        <w:rPr>
          <w:rStyle w:val="n"/>
          <w:color w:val="333333"/>
        </w:rPr>
        <w:t>facebook</w:t>
      </w:r>
      <w:r>
        <w:rPr>
          <w:rStyle w:val="p"/>
          <w:color w:val="333333"/>
        </w:rPr>
        <w:t>[</w:t>
      </w:r>
      <w:proofErr w:type="gramEnd"/>
      <w:r>
        <w:rPr>
          <w:rStyle w:val="s1"/>
          <w:color w:val="BA2121"/>
        </w:rPr>
        <w:t>'return'</w:t>
      </w:r>
      <w:r>
        <w:rPr>
          <w:rStyle w:val="p"/>
          <w:color w:val="333333"/>
        </w:rPr>
        <w:t>]</w:t>
      </w:r>
      <w:r>
        <w:rPr>
          <w:rStyle w:val="o"/>
          <w:color w:val="666666"/>
        </w:rPr>
        <w:t>=</w:t>
      </w:r>
      <w:r>
        <w:rPr>
          <w:rStyle w:val="p"/>
          <w:color w:val="333333"/>
        </w:rPr>
        <w:t>(</w:t>
      </w:r>
      <w:r>
        <w:rPr>
          <w:rStyle w:val="n"/>
          <w:color w:val="333333"/>
        </w:rPr>
        <w:t>facebook</w:t>
      </w:r>
      <w:r>
        <w:rPr>
          <w:rStyle w:val="p"/>
          <w:color w:val="333333"/>
        </w:rPr>
        <w:t>[</w:t>
      </w:r>
      <w:r>
        <w:rPr>
          <w:rStyle w:val="s1"/>
          <w:color w:val="BA2121"/>
        </w:rPr>
        <w:t>'Close'</w:t>
      </w:r>
      <w:r>
        <w:rPr>
          <w:rStyle w:val="p"/>
          <w:color w:val="333333"/>
        </w:rPr>
        <w:t>]</w:t>
      </w:r>
      <w:r>
        <w:rPr>
          <w:rStyle w:val="o"/>
          <w:color w:val="666666"/>
        </w:rPr>
        <w:t>/</w:t>
      </w:r>
      <w:r>
        <w:rPr>
          <w:rStyle w:val="n"/>
          <w:color w:val="333333"/>
        </w:rPr>
        <w:t>facebook</w:t>
      </w:r>
      <w:r>
        <w:rPr>
          <w:rStyle w:val="p"/>
          <w:color w:val="333333"/>
        </w:rPr>
        <w:t>[</w:t>
      </w:r>
      <w:r>
        <w:rPr>
          <w:rStyle w:val="s1"/>
          <w:color w:val="BA2121"/>
        </w:rPr>
        <w:t>'Close'</w:t>
      </w:r>
      <w:r>
        <w:rPr>
          <w:rStyle w:val="p"/>
          <w:color w:val="333333"/>
        </w:rPr>
        <w:t>]</w:t>
      </w:r>
      <w:r>
        <w:rPr>
          <w:rStyle w:val="o"/>
          <w:color w:val="666666"/>
        </w:rPr>
        <w:t>.</w:t>
      </w:r>
      <w:r>
        <w:rPr>
          <w:rStyle w:val="n"/>
          <w:color w:val="333333"/>
        </w:rPr>
        <w:t>shift</w:t>
      </w:r>
      <w:r>
        <w:rPr>
          <w:rStyle w:val="p"/>
          <w:color w:val="333333"/>
        </w:rPr>
        <w:t>(</w:t>
      </w:r>
      <w:r>
        <w:rPr>
          <w:rStyle w:val="mi"/>
          <w:color w:val="666666"/>
        </w:rPr>
        <w:t>1</w:t>
      </w:r>
      <w:r>
        <w:rPr>
          <w:rStyle w:val="p"/>
          <w:color w:val="333333"/>
        </w:rPr>
        <w:t>))</w:t>
      </w:r>
      <w:r>
        <w:rPr>
          <w:rStyle w:val="o"/>
          <w:color w:val="666666"/>
        </w:rPr>
        <w:t>-</w:t>
      </w:r>
      <w:r>
        <w:rPr>
          <w:rStyle w:val="mi"/>
          <w:color w:val="666666"/>
        </w:rPr>
        <w:t>1</w:t>
      </w:r>
    </w:p>
    <w:p w14:paraId="14D3CD42" w14:textId="77777777" w:rsidR="009C599C" w:rsidRDefault="009C599C" w:rsidP="009C599C">
      <w:pPr>
        <w:pStyle w:val="HTMLPreformatted"/>
        <w:wordWrap w:val="0"/>
        <w:spacing w:line="291" w:lineRule="atLeast"/>
        <w:rPr>
          <w:color w:val="333333"/>
        </w:rPr>
      </w:pPr>
      <w:proofErr w:type="gramStart"/>
      <w:r>
        <w:rPr>
          <w:rStyle w:val="n"/>
          <w:color w:val="333333"/>
        </w:rPr>
        <w:t>amazon</w:t>
      </w:r>
      <w:r>
        <w:rPr>
          <w:rStyle w:val="p"/>
          <w:color w:val="333333"/>
        </w:rPr>
        <w:t>[</w:t>
      </w:r>
      <w:proofErr w:type="gramEnd"/>
      <w:r>
        <w:rPr>
          <w:rStyle w:val="s1"/>
          <w:color w:val="BA2121"/>
        </w:rPr>
        <w:t>'return'</w:t>
      </w:r>
      <w:r>
        <w:rPr>
          <w:rStyle w:val="p"/>
          <w:color w:val="333333"/>
        </w:rPr>
        <w:t>]</w:t>
      </w:r>
      <w:r>
        <w:rPr>
          <w:rStyle w:val="o"/>
          <w:color w:val="666666"/>
        </w:rPr>
        <w:t>=</w:t>
      </w:r>
      <w:r>
        <w:rPr>
          <w:rStyle w:val="p"/>
          <w:color w:val="333333"/>
        </w:rPr>
        <w:t>(</w:t>
      </w:r>
      <w:r>
        <w:rPr>
          <w:rStyle w:val="n"/>
          <w:color w:val="333333"/>
        </w:rPr>
        <w:t>amazon</w:t>
      </w:r>
      <w:r>
        <w:rPr>
          <w:rStyle w:val="p"/>
          <w:color w:val="333333"/>
        </w:rPr>
        <w:t>[</w:t>
      </w:r>
      <w:r>
        <w:rPr>
          <w:rStyle w:val="s1"/>
          <w:color w:val="BA2121"/>
        </w:rPr>
        <w:t>'Close'</w:t>
      </w:r>
      <w:r>
        <w:rPr>
          <w:rStyle w:val="p"/>
          <w:color w:val="333333"/>
        </w:rPr>
        <w:t>]</w:t>
      </w:r>
      <w:r>
        <w:rPr>
          <w:rStyle w:val="o"/>
          <w:color w:val="666666"/>
        </w:rPr>
        <w:t>/</w:t>
      </w:r>
      <w:r>
        <w:rPr>
          <w:rStyle w:val="n"/>
          <w:color w:val="333333"/>
        </w:rPr>
        <w:t>amazon</w:t>
      </w:r>
      <w:r>
        <w:rPr>
          <w:rStyle w:val="p"/>
          <w:color w:val="333333"/>
        </w:rPr>
        <w:t>[</w:t>
      </w:r>
      <w:r>
        <w:rPr>
          <w:rStyle w:val="s1"/>
          <w:color w:val="BA2121"/>
        </w:rPr>
        <w:t>'Close'</w:t>
      </w:r>
      <w:r>
        <w:rPr>
          <w:rStyle w:val="p"/>
          <w:color w:val="333333"/>
        </w:rPr>
        <w:t>]</w:t>
      </w:r>
      <w:r>
        <w:rPr>
          <w:rStyle w:val="o"/>
          <w:color w:val="666666"/>
        </w:rPr>
        <w:t>.</w:t>
      </w:r>
      <w:r>
        <w:rPr>
          <w:rStyle w:val="n"/>
          <w:color w:val="333333"/>
        </w:rPr>
        <w:t>shift</w:t>
      </w:r>
      <w:r>
        <w:rPr>
          <w:rStyle w:val="p"/>
          <w:color w:val="333333"/>
        </w:rPr>
        <w:t>(</w:t>
      </w:r>
      <w:r>
        <w:rPr>
          <w:rStyle w:val="mi"/>
          <w:color w:val="666666"/>
        </w:rPr>
        <w:t>1</w:t>
      </w:r>
      <w:r>
        <w:rPr>
          <w:rStyle w:val="p"/>
          <w:color w:val="333333"/>
        </w:rPr>
        <w:t>))</w:t>
      </w:r>
      <w:r>
        <w:rPr>
          <w:rStyle w:val="o"/>
          <w:color w:val="666666"/>
        </w:rPr>
        <w:t>-</w:t>
      </w:r>
      <w:r>
        <w:rPr>
          <w:rStyle w:val="mi"/>
          <w:color w:val="666666"/>
        </w:rPr>
        <w:t>1</w:t>
      </w:r>
    </w:p>
    <w:p w14:paraId="1C762582"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google</w:t>
      </w:r>
      <w:proofErr w:type="spellEnd"/>
      <w:r>
        <w:rPr>
          <w:rStyle w:val="p"/>
          <w:color w:val="333333"/>
        </w:rPr>
        <w:t>[</w:t>
      </w:r>
      <w:proofErr w:type="gramEnd"/>
      <w:r>
        <w:rPr>
          <w:rStyle w:val="s1"/>
          <w:color w:val="BA2121"/>
        </w:rPr>
        <w:t>'return'</w:t>
      </w:r>
      <w:r>
        <w:rPr>
          <w:rStyle w:val="p"/>
          <w:color w:val="333333"/>
        </w:rPr>
        <w:t>]</w:t>
      </w:r>
      <w:r>
        <w:rPr>
          <w:rStyle w:val="o"/>
          <w:color w:val="666666"/>
        </w:rPr>
        <w:t>=</w:t>
      </w:r>
      <w:r>
        <w:rPr>
          <w:rStyle w:val="p"/>
          <w:color w:val="333333"/>
        </w:rPr>
        <w:t>(</w:t>
      </w:r>
      <w:proofErr w:type="spellStart"/>
      <w:r>
        <w:rPr>
          <w:rStyle w:val="n"/>
          <w:color w:val="333333"/>
        </w:rPr>
        <w:t>google</w:t>
      </w:r>
      <w:proofErr w:type="spellEnd"/>
      <w:r>
        <w:rPr>
          <w:rStyle w:val="p"/>
          <w:color w:val="333333"/>
        </w:rPr>
        <w:t>[</w:t>
      </w:r>
      <w:r>
        <w:rPr>
          <w:rStyle w:val="s1"/>
          <w:color w:val="BA2121"/>
        </w:rPr>
        <w:t>'Close'</w:t>
      </w:r>
      <w:r>
        <w:rPr>
          <w:rStyle w:val="p"/>
          <w:color w:val="333333"/>
        </w:rPr>
        <w:t>]</w:t>
      </w:r>
      <w:r>
        <w:rPr>
          <w:rStyle w:val="o"/>
          <w:color w:val="666666"/>
        </w:rPr>
        <w:t>/</w:t>
      </w:r>
      <w:proofErr w:type="spellStart"/>
      <w:r>
        <w:rPr>
          <w:rStyle w:val="n"/>
          <w:color w:val="333333"/>
        </w:rPr>
        <w:t>google</w:t>
      </w:r>
      <w:proofErr w:type="spellEnd"/>
      <w:r>
        <w:rPr>
          <w:rStyle w:val="p"/>
          <w:color w:val="333333"/>
        </w:rPr>
        <w:t>[</w:t>
      </w:r>
      <w:r>
        <w:rPr>
          <w:rStyle w:val="s1"/>
          <w:color w:val="BA2121"/>
        </w:rPr>
        <w:t>'Close'</w:t>
      </w:r>
      <w:r>
        <w:rPr>
          <w:rStyle w:val="p"/>
          <w:color w:val="333333"/>
        </w:rPr>
        <w:t>]</w:t>
      </w:r>
      <w:r>
        <w:rPr>
          <w:rStyle w:val="o"/>
          <w:color w:val="666666"/>
        </w:rPr>
        <w:t>.</w:t>
      </w:r>
      <w:r>
        <w:rPr>
          <w:rStyle w:val="n"/>
          <w:color w:val="333333"/>
        </w:rPr>
        <w:t>shift</w:t>
      </w:r>
      <w:r>
        <w:rPr>
          <w:rStyle w:val="p"/>
          <w:color w:val="333333"/>
        </w:rPr>
        <w:t>(</w:t>
      </w:r>
      <w:r>
        <w:rPr>
          <w:rStyle w:val="mi"/>
          <w:color w:val="666666"/>
        </w:rPr>
        <w:t>1</w:t>
      </w:r>
      <w:r>
        <w:rPr>
          <w:rStyle w:val="p"/>
          <w:color w:val="333333"/>
        </w:rPr>
        <w:t>))</w:t>
      </w:r>
      <w:r>
        <w:rPr>
          <w:rStyle w:val="o"/>
          <w:color w:val="666666"/>
        </w:rPr>
        <w:t>-</w:t>
      </w:r>
      <w:r>
        <w:rPr>
          <w:rStyle w:val="mi"/>
          <w:color w:val="666666"/>
        </w:rPr>
        <w:t>1</w:t>
      </w:r>
    </w:p>
    <w:p w14:paraId="7B89BF78"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[34]:</w:t>
      </w:r>
    </w:p>
    <w:p w14:paraId="6E83573A"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title</w:t>
      </w:r>
      <w:proofErr w:type="spellEnd"/>
      <w:r>
        <w:rPr>
          <w:rStyle w:val="p"/>
          <w:color w:val="333333"/>
        </w:rPr>
        <w:t>(</w:t>
      </w:r>
      <w:proofErr w:type="gramEnd"/>
      <w:r>
        <w:rPr>
          <w:rStyle w:val="s2"/>
          <w:color w:val="BA2121"/>
        </w:rPr>
        <w:t>"</w:t>
      </w:r>
      <w:proofErr w:type="spellStart"/>
      <w:r>
        <w:rPr>
          <w:rStyle w:val="s2"/>
          <w:color w:val="BA2121"/>
        </w:rPr>
        <w:t>DAily</w:t>
      </w:r>
      <w:proofErr w:type="spellEnd"/>
      <w:r>
        <w:rPr>
          <w:rStyle w:val="s2"/>
          <w:color w:val="BA2121"/>
        </w:rPr>
        <w:t xml:space="preserve"> Return"</w:t>
      </w:r>
      <w:r>
        <w:rPr>
          <w:rStyle w:val="p"/>
          <w:color w:val="333333"/>
        </w:rPr>
        <w:t>)</w:t>
      </w:r>
    </w:p>
    <w:p w14:paraId="3FB636FE"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facebook</w:t>
      </w:r>
      <w:proofErr w:type="spellEnd"/>
      <w:r>
        <w:rPr>
          <w:rStyle w:val="p"/>
          <w:color w:val="333333"/>
        </w:rPr>
        <w:t>[</w:t>
      </w:r>
      <w:proofErr w:type="gramEnd"/>
      <w:r>
        <w:rPr>
          <w:rStyle w:val="s1"/>
          <w:color w:val="BA2121"/>
        </w:rPr>
        <w:t>'return'</w:t>
      </w:r>
      <w:r>
        <w:rPr>
          <w:rStyle w:val="p"/>
          <w:color w:val="333333"/>
        </w:rPr>
        <w:t>]</w:t>
      </w:r>
      <w:r>
        <w:rPr>
          <w:rStyle w:val="o"/>
          <w:color w:val="666666"/>
        </w:rPr>
        <w:t>.</w:t>
      </w:r>
      <w:r>
        <w:rPr>
          <w:rStyle w:val="n"/>
          <w:color w:val="333333"/>
        </w:rPr>
        <w:t>plot</w:t>
      </w:r>
      <w:r>
        <w:rPr>
          <w:rStyle w:val="p"/>
          <w:color w:val="333333"/>
        </w:rPr>
        <w:t>(</w:t>
      </w:r>
      <w:r>
        <w:rPr>
          <w:rStyle w:val="n"/>
          <w:color w:val="333333"/>
        </w:rPr>
        <w:t>label</w:t>
      </w:r>
      <w:r>
        <w:rPr>
          <w:rStyle w:val="o"/>
          <w:color w:val="666666"/>
        </w:rPr>
        <w:t>=</w:t>
      </w:r>
      <w:r>
        <w:rPr>
          <w:rStyle w:val="s1"/>
          <w:color w:val="BA2121"/>
        </w:rPr>
        <w:t>'Facebook Return'</w:t>
      </w:r>
      <w:r>
        <w:rPr>
          <w:rStyle w:val="p"/>
          <w:color w:val="333333"/>
        </w:rPr>
        <w:t>,</w:t>
      </w:r>
      <w:proofErr w:type="spellStart"/>
      <w:r>
        <w:rPr>
          <w:rStyle w:val="n"/>
          <w:color w:val="333333"/>
        </w:rPr>
        <w:t>figsize</w:t>
      </w:r>
      <w:proofErr w:type="spellEnd"/>
      <w:r>
        <w:rPr>
          <w:rStyle w:val="o"/>
          <w:color w:val="666666"/>
        </w:rPr>
        <w:t>=</w:t>
      </w:r>
      <w:r>
        <w:rPr>
          <w:rStyle w:val="p"/>
          <w:color w:val="333333"/>
        </w:rPr>
        <w:t>(</w:t>
      </w:r>
      <w:r>
        <w:rPr>
          <w:rStyle w:val="mi"/>
          <w:color w:val="666666"/>
        </w:rPr>
        <w:t>15</w:t>
      </w:r>
      <w:r>
        <w:rPr>
          <w:rStyle w:val="p"/>
          <w:color w:val="333333"/>
        </w:rPr>
        <w:t>,</w:t>
      </w:r>
      <w:r>
        <w:rPr>
          <w:rStyle w:val="mi"/>
          <w:color w:val="666666"/>
        </w:rPr>
        <w:t>8</w:t>
      </w:r>
      <w:r>
        <w:rPr>
          <w:rStyle w:val="p"/>
          <w:color w:val="333333"/>
        </w:rPr>
        <w:t>))</w:t>
      </w:r>
    </w:p>
    <w:p w14:paraId="4C688FE8"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lastRenderedPageBreak/>
        <w:t>plt</w:t>
      </w:r>
      <w:r>
        <w:rPr>
          <w:rStyle w:val="o"/>
          <w:color w:val="666666"/>
        </w:rPr>
        <w:t>.</w:t>
      </w:r>
      <w:r>
        <w:rPr>
          <w:rStyle w:val="n"/>
          <w:color w:val="333333"/>
        </w:rPr>
        <w:t>legend</w:t>
      </w:r>
      <w:proofErr w:type="spellEnd"/>
      <w:r>
        <w:rPr>
          <w:rStyle w:val="p"/>
          <w:color w:val="333333"/>
        </w:rPr>
        <w:t>()</w:t>
      </w:r>
      <w:proofErr w:type="gramEnd"/>
    </w:p>
    <w:p w14:paraId="626584C1"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grid</w:t>
      </w:r>
      <w:proofErr w:type="spellEnd"/>
      <w:r>
        <w:rPr>
          <w:rStyle w:val="p"/>
          <w:color w:val="333333"/>
        </w:rPr>
        <w:t>()</w:t>
      </w:r>
      <w:proofErr w:type="gramEnd"/>
    </w:p>
    <w:p w14:paraId="6BA2D945"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show</w:t>
      </w:r>
      <w:proofErr w:type="spellEnd"/>
      <w:r>
        <w:rPr>
          <w:rStyle w:val="p"/>
          <w:color w:val="333333"/>
        </w:rPr>
        <w:t>()</w:t>
      </w:r>
      <w:proofErr w:type="gramEnd"/>
    </w:p>
    <w:p w14:paraId="61762141" w14:textId="31B73628" w:rsidR="009C599C" w:rsidRDefault="009C599C" w:rsidP="009C599C">
      <w:pPr>
        <w:rPr>
          <w:rFonts w:ascii="Helvetica" w:hAnsi="Helvetica" w:cs="Times New Roman"/>
          <w:color w:val="000000"/>
          <w:sz w:val="21"/>
          <w:szCs w:val="21"/>
        </w:rPr>
      </w:pPr>
      <w:r>
        <w:rPr>
          <w:noProof/>
        </w:rPr>
        <w:drawing>
          <wp:inline distT="0" distB="0" distL="0" distR="0" wp14:anchorId="72C4975F" wp14:editId="6C8B292B">
            <wp:extent cx="5943600" cy="31019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01975"/>
                    </a:xfrm>
                    <a:prstGeom prst="rect">
                      <a:avLst/>
                    </a:prstGeom>
                    <a:noFill/>
                    <a:ln>
                      <a:noFill/>
                    </a:ln>
                  </pic:spPr>
                </pic:pic>
              </a:graphicData>
            </a:graphic>
          </wp:inline>
        </w:drawing>
      </w:r>
    </w:p>
    <w:p w14:paraId="0BE697C1"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[35]:</w:t>
      </w:r>
    </w:p>
    <w:p w14:paraId="28587220"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title</w:t>
      </w:r>
      <w:proofErr w:type="spellEnd"/>
      <w:r>
        <w:rPr>
          <w:rStyle w:val="p"/>
          <w:color w:val="333333"/>
        </w:rPr>
        <w:t>(</w:t>
      </w:r>
      <w:proofErr w:type="gramEnd"/>
      <w:r>
        <w:rPr>
          <w:rStyle w:val="s2"/>
          <w:color w:val="BA2121"/>
        </w:rPr>
        <w:t>"</w:t>
      </w:r>
      <w:proofErr w:type="spellStart"/>
      <w:r>
        <w:rPr>
          <w:rStyle w:val="s2"/>
          <w:color w:val="BA2121"/>
        </w:rPr>
        <w:t>DAily</w:t>
      </w:r>
      <w:proofErr w:type="spellEnd"/>
      <w:r>
        <w:rPr>
          <w:rStyle w:val="s2"/>
          <w:color w:val="BA2121"/>
        </w:rPr>
        <w:t xml:space="preserve"> Return"</w:t>
      </w:r>
      <w:r>
        <w:rPr>
          <w:rStyle w:val="p"/>
          <w:color w:val="333333"/>
        </w:rPr>
        <w:t>)</w:t>
      </w:r>
    </w:p>
    <w:p w14:paraId="641EF324"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google</w:t>
      </w:r>
      <w:proofErr w:type="spellEnd"/>
      <w:r>
        <w:rPr>
          <w:rStyle w:val="p"/>
          <w:color w:val="333333"/>
        </w:rPr>
        <w:t>[</w:t>
      </w:r>
      <w:proofErr w:type="gramEnd"/>
      <w:r>
        <w:rPr>
          <w:rStyle w:val="s1"/>
          <w:color w:val="BA2121"/>
        </w:rPr>
        <w:t>'return'</w:t>
      </w:r>
      <w:r>
        <w:rPr>
          <w:rStyle w:val="p"/>
          <w:color w:val="333333"/>
        </w:rPr>
        <w:t>]</w:t>
      </w:r>
      <w:r>
        <w:rPr>
          <w:rStyle w:val="o"/>
          <w:color w:val="666666"/>
        </w:rPr>
        <w:t>.</w:t>
      </w:r>
      <w:r>
        <w:rPr>
          <w:rStyle w:val="n"/>
          <w:color w:val="333333"/>
        </w:rPr>
        <w:t>plot</w:t>
      </w:r>
      <w:r>
        <w:rPr>
          <w:rStyle w:val="p"/>
          <w:color w:val="333333"/>
        </w:rPr>
        <w:t>(</w:t>
      </w:r>
      <w:r>
        <w:rPr>
          <w:rStyle w:val="n"/>
          <w:color w:val="333333"/>
        </w:rPr>
        <w:t>label</w:t>
      </w:r>
      <w:r>
        <w:rPr>
          <w:rStyle w:val="o"/>
          <w:color w:val="666666"/>
        </w:rPr>
        <w:t>=</w:t>
      </w:r>
      <w:r>
        <w:rPr>
          <w:rStyle w:val="s1"/>
          <w:color w:val="BA2121"/>
        </w:rPr>
        <w:t>'Google Return'</w:t>
      </w:r>
      <w:r>
        <w:rPr>
          <w:rStyle w:val="p"/>
          <w:color w:val="333333"/>
        </w:rPr>
        <w:t>,</w:t>
      </w:r>
      <w:proofErr w:type="spellStart"/>
      <w:r>
        <w:rPr>
          <w:rStyle w:val="n"/>
          <w:color w:val="333333"/>
        </w:rPr>
        <w:t>figsize</w:t>
      </w:r>
      <w:proofErr w:type="spellEnd"/>
      <w:r>
        <w:rPr>
          <w:rStyle w:val="o"/>
          <w:color w:val="666666"/>
        </w:rPr>
        <w:t>=</w:t>
      </w:r>
      <w:r>
        <w:rPr>
          <w:rStyle w:val="p"/>
          <w:color w:val="333333"/>
        </w:rPr>
        <w:t>(</w:t>
      </w:r>
      <w:r>
        <w:rPr>
          <w:rStyle w:val="mi"/>
          <w:color w:val="666666"/>
        </w:rPr>
        <w:t>15</w:t>
      </w:r>
      <w:r>
        <w:rPr>
          <w:rStyle w:val="p"/>
          <w:color w:val="333333"/>
        </w:rPr>
        <w:t>,</w:t>
      </w:r>
      <w:r>
        <w:rPr>
          <w:rStyle w:val="mi"/>
          <w:color w:val="666666"/>
        </w:rPr>
        <w:t>8</w:t>
      </w:r>
      <w:r>
        <w:rPr>
          <w:rStyle w:val="p"/>
          <w:color w:val="333333"/>
        </w:rPr>
        <w:t>),</w:t>
      </w:r>
      <w:r>
        <w:rPr>
          <w:rStyle w:val="n"/>
          <w:color w:val="333333"/>
        </w:rPr>
        <w:t>color</w:t>
      </w:r>
      <w:r>
        <w:rPr>
          <w:rStyle w:val="o"/>
          <w:color w:val="666666"/>
        </w:rPr>
        <w:t>=</w:t>
      </w:r>
      <w:r>
        <w:rPr>
          <w:rStyle w:val="s1"/>
          <w:color w:val="BA2121"/>
        </w:rPr>
        <w:t>'purple'</w:t>
      </w:r>
      <w:r>
        <w:rPr>
          <w:rStyle w:val="p"/>
          <w:color w:val="333333"/>
        </w:rPr>
        <w:t>)</w:t>
      </w:r>
    </w:p>
    <w:p w14:paraId="12628ACA"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legend</w:t>
      </w:r>
      <w:proofErr w:type="spellEnd"/>
      <w:r>
        <w:rPr>
          <w:rStyle w:val="p"/>
          <w:color w:val="333333"/>
        </w:rPr>
        <w:t>()</w:t>
      </w:r>
      <w:proofErr w:type="gramEnd"/>
    </w:p>
    <w:p w14:paraId="697331A2"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grid</w:t>
      </w:r>
      <w:proofErr w:type="spellEnd"/>
      <w:r>
        <w:rPr>
          <w:rStyle w:val="p"/>
          <w:color w:val="333333"/>
        </w:rPr>
        <w:t>()</w:t>
      </w:r>
      <w:proofErr w:type="gramEnd"/>
    </w:p>
    <w:p w14:paraId="03441448"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show</w:t>
      </w:r>
      <w:proofErr w:type="spellEnd"/>
      <w:r>
        <w:rPr>
          <w:rStyle w:val="p"/>
          <w:color w:val="333333"/>
        </w:rPr>
        <w:t>()</w:t>
      </w:r>
      <w:proofErr w:type="gramEnd"/>
    </w:p>
    <w:p w14:paraId="65CACE5E" w14:textId="6E1373ED" w:rsidR="009C599C" w:rsidRDefault="009C599C" w:rsidP="009C599C">
      <w:pPr>
        <w:rPr>
          <w:rFonts w:ascii="Helvetica" w:hAnsi="Helvetica" w:cs="Times New Roman"/>
          <w:color w:val="000000"/>
          <w:sz w:val="21"/>
          <w:szCs w:val="21"/>
        </w:rPr>
      </w:pPr>
      <w:r>
        <w:rPr>
          <w:noProof/>
        </w:rPr>
        <w:drawing>
          <wp:inline distT="0" distB="0" distL="0" distR="0" wp14:anchorId="7AF005BA" wp14:editId="15AECDA2">
            <wp:extent cx="5943600" cy="31019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101975"/>
                    </a:xfrm>
                    <a:prstGeom prst="rect">
                      <a:avLst/>
                    </a:prstGeom>
                    <a:noFill/>
                    <a:ln>
                      <a:noFill/>
                    </a:ln>
                  </pic:spPr>
                </pic:pic>
              </a:graphicData>
            </a:graphic>
          </wp:inline>
        </w:drawing>
      </w:r>
    </w:p>
    <w:p w14:paraId="305BDF8B"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lastRenderedPageBreak/>
        <w:t>In [36]:</w:t>
      </w:r>
    </w:p>
    <w:p w14:paraId="4F9B977C"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title</w:t>
      </w:r>
      <w:proofErr w:type="spellEnd"/>
      <w:r>
        <w:rPr>
          <w:rStyle w:val="p"/>
          <w:color w:val="333333"/>
        </w:rPr>
        <w:t>(</w:t>
      </w:r>
      <w:proofErr w:type="gramEnd"/>
      <w:r>
        <w:rPr>
          <w:rStyle w:val="s2"/>
          <w:color w:val="BA2121"/>
        </w:rPr>
        <w:t>"</w:t>
      </w:r>
      <w:proofErr w:type="spellStart"/>
      <w:r>
        <w:rPr>
          <w:rStyle w:val="s2"/>
          <w:color w:val="BA2121"/>
        </w:rPr>
        <w:t>DAily</w:t>
      </w:r>
      <w:proofErr w:type="spellEnd"/>
      <w:r>
        <w:rPr>
          <w:rStyle w:val="s2"/>
          <w:color w:val="BA2121"/>
        </w:rPr>
        <w:t xml:space="preserve"> Return"</w:t>
      </w:r>
      <w:r>
        <w:rPr>
          <w:rStyle w:val="p"/>
          <w:color w:val="333333"/>
        </w:rPr>
        <w:t>)</w:t>
      </w:r>
    </w:p>
    <w:p w14:paraId="1F0F4E89" w14:textId="77777777" w:rsidR="009C599C" w:rsidRDefault="009C599C" w:rsidP="009C599C">
      <w:pPr>
        <w:pStyle w:val="HTMLPreformatted"/>
        <w:wordWrap w:val="0"/>
        <w:spacing w:line="291" w:lineRule="atLeast"/>
        <w:rPr>
          <w:color w:val="333333"/>
        </w:rPr>
      </w:pPr>
      <w:proofErr w:type="gramStart"/>
      <w:r>
        <w:rPr>
          <w:rStyle w:val="n"/>
          <w:color w:val="333333"/>
        </w:rPr>
        <w:t>amazon</w:t>
      </w:r>
      <w:r>
        <w:rPr>
          <w:rStyle w:val="p"/>
          <w:color w:val="333333"/>
        </w:rPr>
        <w:t>[</w:t>
      </w:r>
      <w:proofErr w:type="gramEnd"/>
      <w:r>
        <w:rPr>
          <w:rStyle w:val="s1"/>
          <w:color w:val="BA2121"/>
        </w:rPr>
        <w:t>'return'</w:t>
      </w:r>
      <w:r>
        <w:rPr>
          <w:rStyle w:val="p"/>
          <w:color w:val="333333"/>
        </w:rPr>
        <w:t>]</w:t>
      </w:r>
      <w:r>
        <w:rPr>
          <w:rStyle w:val="o"/>
          <w:color w:val="666666"/>
        </w:rPr>
        <w:t>.</w:t>
      </w:r>
      <w:r>
        <w:rPr>
          <w:rStyle w:val="n"/>
          <w:color w:val="333333"/>
        </w:rPr>
        <w:t>plot</w:t>
      </w:r>
      <w:r>
        <w:rPr>
          <w:rStyle w:val="p"/>
          <w:color w:val="333333"/>
        </w:rPr>
        <w:t>(</w:t>
      </w:r>
      <w:r>
        <w:rPr>
          <w:rStyle w:val="n"/>
          <w:color w:val="333333"/>
        </w:rPr>
        <w:t>label</w:t>
      </w:r>
      <w:r>
        <w:rPr>
          <w:rStyle w:val="o"/>
          <w:color w:val="666666"/>
        </w:rPr>
        <w:t>=</w:t>
      </w:r>
      <w:r>
        <w:rPr>
          <w:rStyle w:val="s1"/>
          <w:color w:val="BA2121"/>
        </w:rPr>
        <w:t>'Amazon Return'</w:t>
      </w:r>
      <w:r>
        <w:rPr>
          <w:rStyle w:val="p"/>
          <w:color w:val="333333"/>
        </w:rPr>
        <w:t>,</w:t>
      </w:r>
      <w:proofErr w:type="spellStart"/>
      <w:r>
        <w:rPr>
          <w:rStyle w:val="n"/>
          <w:color w:val="333333"/>
        </w:rPr>
        <w:t>figsize</w:t>
      </w:r>
      <w:proofErr w:type="spellEnd"/>
      <w:r>
        <w:rPr>
          <w:rStyle w:val="o"/>
          <w:color w:val="666666"/>
        </w:rPr>
        <w:t>=</w:t>
      </w:r>
      <w:r>
        <w:rPr>
          <w:rStyle w:val="p"/>
          <w:color w:val="333333"/>
        </w:rPr>
        <w:t>(</w:t>
      </w:r>
      <w:r>
        <w:rPr>
          <w:rStyle w:val="mi"/>
          <w:color w:val="666666"/>
        </w:rPr>
        <w:t>15</w:t>
      </w:r>
      <w:r>
        <w:rPr>
          <w:rStyle w:val="p"/>
          <w:color w:val="333333"/>
        </w:rPr>
        <w:t>,</w:t>
      </w:r>
      <w:r>
        <w:rPr>
          <w:rStyle w:val="mi"/>
          <w:color w:val="666666"/>
        </w:rPr>
        <w:t>8</w:t>
      </w:r>
      <w:r>
        <w:rPr>
          <w:rStyle w:val="p"/>
          <w:color w:val="333333"/>
        </w:rPr>
        <w:t>),</w:t>
      </w:r>
      <w:r>
        <w:rPr>
          <w:rStyle w:val="n"/>
          <w:color w:val="333333"/>
        </w:rPr>
        <w:t>color</w:t>
      </w:r>
      <w:r>
        <w:rPr>
          <w:rStyle w:val="o"/>
          <w:color w:val="666666"/>
        </w:rPr>
        <w:t>=</w:t>
      </w:r>
      <w:r>
        <w:rPr>
          <w:rStyle w:val="s2"/>
          <w:color w:val="BA2121"/>
        </w:rPr>
        <w:t>"green"</w:t>
      </w:r>
      <w:r>
        <w:rPr>
          <w:rStyle w:val="p"/>
          <w:color w:val="333333"/>
        </w:rPr>
        <w:t>)</w:t>
      </w:r>
    </w:p>
    <w:p w14:paraId="2944931F"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legend</w:t>
      </w:r>
      <w:proofErr w:type="spellEnd"/>
      <w:r>
        <w:rPr>
          <w:rStyle w:val="p"/>
          <w:color w:val="333333"/>
        </w:rPr>
        <w:t>()</w:t>
      </w:r>
      <w:proofErr w:type="gramEnd"/>
    </w:p>
    <w:p w14:paraId="46CCCC53"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grid</w:t>
      </w:r>
      <w:proofErr w:type="spellEnd"/>
      <w:r>
        <w:rPr>
          <w:rStyle w:val="p"/>
          <w:color w:val="333333"/>
        </w:rPr>
        <w:t>()</w:t>
      </w:r>
      <w:proofErr w:type="gramEnd"/>
    </w:p>
    <w:p w14:paraId="39C7719B"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show</w:t>
      </w:r>
      <w:proofErr w:type="spellEnd"/>
      <w:r>
        <w:rPr>
          <w:rStyle w:val="p"/>
          <w:color w:val="333333"/>
        </w:rPr>
        <w:t>()</w:t>
      </w:r>
      <w:proofErr w:type="gramEnd"/>
    </w:p>
    <w:p w14:paraId="335E1EE7" w14:textId="37C3CC33" w:rsidR="009C599C" w:rsidRDefault="009C599C" w:rsidP="009C599C">
      <w:pPr>
        <w:rPr>
          <w:rFonts w:ascii="Helvetica" w:hAnsi="Helvetica" w:cs="Times New Roman"/>
          <w:color w:val="000000"/>
          <w:sz w:val="21"/>
          <w:szCs w:val="21"/>
        </w:rPr>
      </w:pPr>
      <w:r>
        <w:rPr>
          <w:noProof/>
        </w:rPr>
        <w:drawing>
          <wp:inline distT="0" distB="0" distL="0" distR="0" wp14:anchorId="6518B843" wp14:editId="12E35F18">
            <wp:extent cx="5943600" cy="31019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101975"/>
                    </a:xfrm>
                    <a:prstGeom prst="rect">
                      <a:avLst/>
                    </a:prstGeom>
                    <a:noFill/>
                    <a:ln>
                      <a:noFill/>
                    </a:ln>
                  </pic:spPr>
                </pic:pic>
              </a:graphicData>
            </a:graphic>
          </wp:inline>
        </w:drawing>
      </w:r>
    </w:p>
    <w:p w14:paraId="3CD4445B"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[37]:</w:t>
      </w:r>
    </w:p>
    <w:p w14:paraId="364F38FE"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facebook</w:t>
      </w:r>
      <w:proofErr w:type="spellEnd"/>
      <w:r>
        <w:rPr>
          <w:rStyle w:val="p"/>
          <w:color w:val="333333"/>
        </w:rPr>
        <w:t>[</w:t>
      </w:r>
      <w:proofErr w:type="gramEnd"/>
      <w:r>
        <w:rPr>
          <w:rStyle w:val="s1"/>
          <w:color w:val="BA2121"/>
        </w:rPr>
        <w:t>'return'</w:t>
      </w:r>
      <w:r>
        <w:rPr>
          <w:rStyle w:val="p"/>
          <w:color w:val="333333"/>
        </w:rPr>
        <w:t>]</w:t>
      </w:r>
      <w:r>
        <w:rPr>
          <w:rStyle w:val="o"/>
          <w:color w:val="666666"/>
        </w:rPr>
        <w:t>.</w:t>
      </w:r>
      <w:proofErr w:type="spellStart"/>
      <w:r>
        <w:rPr>
          <w:rStyle w:val="n"/>
          <w:color w:val="333333"/>
        </w:rPr>
        <w:t>hist</w:t>
      </w:r>
      <w:proofErr w:type="spellEnd"/>
      <w:r>
        <w:rPr>
          <w:rStyle w:val="p"/>
          <w:color w:val="333333"/>
        </w:rPr>
        <w:t>(</w:t>
      </w:r>
      <w:r>
        <w:rPr>
          <w:rStyle w:val="n"/>
          <w:color w:val="333333"/>
        </w:rPr>
        <w:t>bins</w:t>
      </w:r>
      <w:r>
        <w:rPr>
          <w:rStyle w:val="o"/>
          <w:color w:val="666666"/>
        </w:rPr>
        <w:t>=</w:t>
      </w:r>
      <w:r>
        <w:rPr>
          <w:rStyle w:val="mi"/>
          <w:color w:val="666666"/>
        </w:rPr>
        <w:t>100</w:t>
      </w:r>
      <w:r>
        <w:rPr>
          <w:rStyle w:val="p"/>
          <w:color w:val="333333"/>
        </w:rPr>
        <w:t>,</w:t>
      </w:r>
      <w:r>
        <w:rPr>
          <w:color w:val="333333"/>
        </w:rPr>
        <w:t xml:space="preserve"> </w:t>
      </w:r>
      <w:r>
        <w:rPr>
          <w:rStyle w:val="n"/>
          <w:color w:val="333333"/>
        </w:rPr>
        <w:t>label</w:t>
      </w:r>
      <w:r>
        <w:rPr>
          <w:rStyle w:val="o"/>
          <w:color w:val="666666"/>
        </w:rPr>
        <w:t>=</w:t>
      </w:r>
      <w:r>
        <w:rPr>
          <w:rStyle w:val="s2"/>
          <w:color w:val="BA2121"/>
        </w:rPr>
        <w:t>"</w:t>
      </w:r>
      <w:proofErr w:type="spellStart"/>
      <w:r>
        <w:rPr>
          <w:rStyle w:val="s2"/>
          <w:color w:val="BA2121"/>
        </w:rPr>
        <w:t>facebook</w:t>
      </w:r>
      <w:proofErr w:type="spellEnd"/>
      <w:r>
        <w:rPr>
          <w:rStyle w:val="s2"/>
          <w:color w:val="BA2121"/>
        </w:rPr>
        <w:t>"</w:t>
      </w:r>
      <w:r>
        <w:rPr>
          <w:rStyle w:val="p"/>
          <w:color w:val="333333"/>
        </w:rPr>
        <w:t>,</w:t>
      </w:r>
      <w:r>
        <w:rPr>
          <w:rStyle w:val="n"/>
          <w:color w:val="333333"/>
        </w:rPr>
        <w:t>alpha</w:t>
      </w:r>
      <w:r>
        <w:rPr>
          <w:rStyle w:val="o"/>
          <w:color w:val="666666"/>
        </w:rPr>
        <w:t>=</w:t>
      </w:r>
      <w:r>
        <w:rPr>
          <w:rStyle w:val="mf"/>
          <w:rFonts w:eastAsiaTheme="majorEastAsia"/>
          <w:color w:val="666666"/>
        </w:rPr>
        <w:t>0.5</w:t>
      </w:r>
      <w:r>
        <w:rPr>
          <w:rStyle w:val="p"/>
          <w:color w:val="333333"/>
        </w:rPr>
        <w:t>,</w:t>
      </w:r>
      <w:r>
        <w:rPr>
          <w:rStyle w:val="n"/>
          <w:color w:val="333333"/>
        </w:rPr>
        <w:t>figsize</w:t>
      </w:r>
      <w:r>
        <w:rPr>
          <w:rStyle w:val="o"/>
          <w:color w:val="666666"/>
        </w:rPr>
        <w:t>=</w:t>
      </w:r>
      <w:r>
        <w:rPr>
          <w:rStyle w:val="p"/>
          <w:color w:val="333333"/>
        </w:rPr>
        <w:t>(</w:t>
      </w:r>
      <w:r>
        <w:rPr>
          <w:rStyle w:val="mi"/>
          <w:color w:val="666666"/>
        </w:rPr>
        <w:t>15</w:t>
      </w:r>
      <w:r>
        <w:rPr>
          <w:rStyle w:val="p"/>
          <w:color w:val="333333"/>
        </w:rPr>
        <w:t>,</w:t>
      </w:r>
      <w:r>
        <w:rPr>
          <w:rStyle w:val="mi"/>
          <w:color w:val="666666"/>
        </w:rPr>
        <w:t>8</w:t>
      </w:r>
      <w:r>
        <w:rPr>
          <w:rStyle w:val="p"/>
          <w:color w:val="333333"/>
        </w:rPr>
        <w:t>))</w:t>
      </w:r>
    </w:p>
    <w:p w14:paraId="184A2B43" w14:textId="77777777" w:rsidR="009C599C" w:rsidRDefault="009C599C" w:rsidP="009C599C">
      <w:pPr>
        <w:pStyle w:val="HTMLPreformatted"/>
        <w:wordWrap w:val="0"/>
        <w:spacing w:line="291" w:lineRule="atLeast"/>
        <w:rPr>
          <w:color w:val="333333"/>
        </w:rPr>
      </w:pPr>
      <w:proofErr w:type="gramStart"/>
      <w:r>
        <w:rPr>
          <w:rStyle w:val="n"/>
          <w:color w:val="333333"/>
        </w:rPr>
        <w:t>amazon</w:t>
      </w:r>
      <w:r>
        <w:rPr>
          <w:rStyle w:val="p"/>
          <w:color w:val="333333"/>
        </w:rPr>
        <w:t>[</w:t>
      </w:r>
      <w:proofErr w:type="gramEnd"/>
      <w:r>
        <w:rPr>
          <w:rStyle w:val="s1"/>
          <w:color w:val="BA2121"/>
        </w:rPr>
        <w:t>'return'</w:t>
      </w:r>
      <w:r>
        <w:rPr>
          <w:rStyle w:val="p"/>
          <w:color w:val="333333"/>
        </w:rPr>
        <w:t>]</w:t>
      </w:r>
      <w:r>
        <w:rPr>
          <w:rStyle w:val="o"/>
          <w:color w:val="666666"/>
        </w:rPr>
        <w:t>.</w:t>
      </w:r>
      <w:proofErr w:type="spellStart"/>
      <w:r>
        <w:rPr>
          <w:rStyle w:val="n"/>
          <w:color w:val="333333"/>
        </w:rPr>
        <w:t>hist</w:t>
      </w:r>
      <w:proofErr w:type="spellEnd"/>
      <w:r>
        <w:rPr>
          <w:rStyle w:val="p"/>
          <w:color w:val="333333"/>
        </w:rPr>
        <w:t>(</w:t>
      </w:r>
      <w:r>
        <w:rPr>
          <w:rStyle w:val="n"/>
          <w:color w:val="333333"/>
        </w:rPr>
        <w:t>bins</w:t>
      </w:r>
      <w:r>
        <w:rPr>
          <w:rStyle w:val="o"/>
          <w:color w:val="666666"/>
        </w:rPr>
        <w:t>=</w:t>
      </w:r>
      <w:r>
        <w:rPr>
          <w:rStyle w:val="mi"/>
          <w:color w:val="666666"/>
        </w:rPr>
        <w:t>100</w:t>
      </w:r>
      <w:r>
        <w:rPr>
          <w:rStyle w:val="p"/>
          <w:color w:val="333333"/>
        </w:rPr>
        <w:t>,</w:t>
      </w:r>
      <w:r>
        <w:rPr>
          <w:color w:val="333333"/>
        </w:rPr>
        <w:t xml:space="preserve"> </w:t>
      </w:r>
      <w:r>
        <w:rPr>
          <w:rStyle w:val="n"/>
          <w:color w:val="333333"/>
        </w:rPr>
        <w:t>label</w:t>
      </w:r>
      <w:r>
        <w:rPr>
          <w:rStyle w:val="o"/>
          <w:color w:val="666666"/>
        </w:rPr>
        <w:t>=</w:t>
      </w:r>
      <w:r>
        <w:rPr>
          <w:rStyle w:val="s2"/>
          <w:color w:val="BA2121"/>
        </w:rPr>
        <w:t>"</w:t>
      </w:r>
      <w:proofErr w:type="spellStart"/>
      <w:r>
        <w:rPr>
          <w:rStyle w:val="s2"/>
          <w:color w:val="BA2121"/>
        </w:rPr>
        <w:t>amazon"</w:t>
      </w:r>
      <w:r>
        <w:rPr>
          <w:rStyle w:val="p"/>
          <w:color w:val="333333"/>
        </w:rPr>
        <w:t>,</w:t>
      </w:r>
      <w:r>
        <w:rPr>
          <w:rStyle w:val="n"/>
          <w:color w:val="333333"/>
        </w:rPr>
        <w:t>alpha</w:t>
      </w:r>
      <w:proofErr w:type="spellEnd"/>
      <w:r>
        <w:rPr>
          <w:rStyle w:val="o"/>
          <w:color w:val="666666"/>
        </w:rPr>
        <w:t>=</w:t>
      </w:r>
      <w:r>
        <w:rPr>
          <w:rStyle w:val="mf"/>
          <w:rFonts w:eastAsiaTheme="majorEastAsia"/>
          <w:color w:val="666666"/>
        </w:rPr>
        <w:t>0.5</w:t>
      </w:r>
      <w:r>
        <w:rPr>
          <w:rStyle w:val="p"/>
          <w:color w:val="333333"/>
        </w:rPr>
        <w:t>)</w:t>
      </w:r>
    </w:p>
    <w:p w14:paraId="706A6BA6"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google</w:t>
      </w:r>
      <w:proofErr w:type="spellEnd"/>
      <w:r>
        <w:rPr>
          <w:rStyle w:val="p"/>
          <w:color w:val="333333"/>
        </w:rPr>
        <w:t>[</w:t>
      </w:r>
      <w:proofErr w:type="gramEnd"/>
      <w:r>
        <w:rPr>
          <w:rStyle w:val="s1"/>
          <w:color w:val="BA2121"/>
        </w:rPr>
        <w:t>'return'</w:t>
      </w:r>
      <w:r>
        <w:rPr>
          <w:rStyle w:val="p"/>
          <w:color w:val="333333"/>
        </w:rPr>
        <w:t>]</w:t>
      </w:r>
      <w:r>
        <w:rPr>
          <w:rStyle w:val="o"/>
          <w:color w:val="666666"/>
        </w:rPr>
        <w:t>.</w:t>
      </w:r>
      <w:proofErr w:type="spellStart"/>
      <w:r>
        <w:rPr>
          <w:rStyle w:val="n"/>
          <w:color w:val="333333"/>
        </w:rPr>
        <w:t>hist</w:t>
      </w:r>
      <w:proofErr w:type="spellEnd"/>
      <w:r>
        <w:rPr>
          <w:rStyle w:val="p"/>
          <w:color w:val="333333"/>
        </w:rPr>
        <w:t>(</w:t>
      </w:r>
      <w:r>
        <w:rPr>
          <w:rStyle w:val="n"/>
          <w:color w:val="333333"/>
        </w:rPr>
        <w:t>bins</w:t>
      </w:r>
      <w:r>
        <w:rPr>
          <w:rStyle w:val="o"/>
          <w:color w:val="666666"/>
        </w:rPr>
        <w:t>=</w:t>
      </w:r>
      <w:r>
        <w:rPr>
          <w:rStyle w:val="mi"/>
          <w:color w:val="666666"/>
        </w:rPr>
        <w:t>100</w:t>
      </w:r>
      <w:r>
        <w:rPr>
          <w:rStyle w:val="p"/>
          <w:color w:val="333333"/>
        </w:rPr>
        <w:t>,</w:t>
      </w:r>
      <w:r>
        <w:rPr>
          <w:color w:val="333333"/>
        </w:rPr>
        <w:t xml:space="preserve"> </w:t>
      </w:r>
      <w:r>
        <w:rPr>
          <w:rStyle w:val="n"/>
          <w:color w:val="333333"/>
        </w:rPr>
        <w:t>label</w:t>
      </w:r>
      <w:r>
        <w:rPr>
          <w:rStyle w:val="o"/>
          <w:color w:val="666666"/>
        </w:rPr>
        <w:t>=</w:t>
      </w:r>
      <w:r>
        <w:rPr>
          <w:rStyle w:val="s2"/>
          <w:color w:val="BA2121"/>
        </w:rPr>
        <w:t>"</w:t>
      </w:r>
      <w:proofErr w:type="spellStart"/>
      <w:r>
        <w:rPr>
          <w:rStyle w:val="s2"/>
          <w:color w:val="BA2121"/>
        </w:rPr>
        <w:t>google</w:t>
      </w:r>
      <w:proofErr w:type="spellEnd"/>
      <w:r>
        <w:rPr>
          <w:rStyle w:val="s2"/>
          <w:color w:val="BA2121"/>
        </w:rPr>
        <w:t>"</w:t>
      </w:r>
      <w:r>
        <w:rPr>
          <w:rStyle w:val="p"/>
          <w:color w:val="333333"/>
        </w:rPr>
        <w:t>,</w:t>
      </w:r>
      <w:r>
        <w:rPr>
          <w:rStyle w:val="n"/>
          <w:color w:val="333333"/>
        </w:rPr>
        <w:t>alpha</w:t>
      </w:r>
      <w:r>
        <w:rPr>
          <w:rStyle w:val="o"/>
          <w:color w:val="666666"/>
        </w:rPr>
        <w:t>=</w:t>
      </w:r>
      <w:r>
        <w:rPr>
          <w:rStyle w:val="mf"/>
          <w:rFonts w:eastAsiaTheme="majorEastAsia"/>
          <w:color w:val="666666"/>
        </w:rPr>
        <w:t>0.5</w:t>
      </w:r>
      <w:r>
        <w:rPr>
          <w:rStyle w:val="p"/>
          <w:color w:val="333333"/>
        </w:rPr>
        <w:t>)</w:t>
      </w:r>
    </w:p>
    <w:p w14:paraId="3DB0B5FE"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legend</w:t>
      </w:r>
      <w:proofErr w:type="spellEnd"/>
      <w:r>
        <w:rPr>
          <w:rStyle w:val="p"/>
          <w:color w:val="333333"/>
        </w:rPr>
        <w:t>()</w:t>
      </w:r>
      <w:proofErr w:type="gramEnd"/>
    </w:p>
    <w:p w14:paraId="3F42A053" w14:textId="77777777" w:rsidR="009C599C" w:rsidRDefault="009C599C" w:rsidP="009C599C">
      <w:pPr>
        <w:spacing w:line="291" w:lineRule="atLeast"/>
        <w:jc w:val="right"/>
        <w:rPr>
          <w:rFonts w:ascii="Courier New" w:hAnsi="Courier New" w:cs="Courier New"/>
          <w:color w:val="D84315"/>
          <w:sz w:val="21"/>
          <w:szCs w:val="21"/>
        </w:rPr>
      </w:pPr>
      <w:proofErr w:type="gramStart"/>
      <w:r>
        <w:rPr>
          <w:rFonts w:ascii="Courier New" w:hAnsi="Courier New" w:cs="Courier New"/>
          <w:color w:val="D84315"/>
          <w:sz w:val="21"/>
          <w:szCs w:val="21"/>
        </w:rPr>
        <w:t>Out[</w:t>
      </w:r>
      <w:proofErr w:type="gramEnd"/>
      <w:r>
        <w:rPr>
          <w:rFonts w:ascii="Courier New" w:hAnsi="Courier New" w:cs="Courier New"/>
          <w:color w:val="D84315"/>
          <w:sz w:val="21"/>
          <w:szCs w:val="21"/>
        </w:rPr>
        <w:t>37]:</w:t>
      </w:r>
    </w:p>
    <w:p w14:paraId="7A0D5BD4" w14:textId="77777777" w:rsidR="009C599C" w:rsidRDefault="009C599C" w:rsidP="009C599C">
      <w:pPr>
        <w:pStyle w:val="HTMLPreformatted"/>
        <w:wordWrap w:val="0"/>
        <w:spacing w:line="291" w:lineRule="atLeast"/>
        <w:textAlignment w:val="baseline"/>
        <w:rPr>
          <w:color w:val="000000"/>
        </w:rPr>
      </w:pPr>
      <w:r>
        <w:rPr>
          <w:color w:val="000000"/>
        </w:rPr>
        <w:t>&lt;</w:t>
      </w:r>
      <w:proofErr w:type="spellStart"/>
      <w:proofErr w:type="gramStart"/>
      <w:r>
        <w:rPr>
          <w:color w:val="000000"/>
        </w:rPr>
        <w:t>matplotlib.legend.Legend</w:t>
      </w:r>
      <w:proofErr w:type="spellEnd"/>
      <w:proofErr w:type="gramEnd"/>
      <w:r>
        <w:rPr>
          <w:color w:val="000000"/>
        </w:rPr>
        <w:t xml:space="preserve"> at 0x174d0b47490&gt;</w:t>
      </w:r>
    </w:p>
    <w:p w14:paraId="6D88BF63" w14:textId="62863451" w:rsidR="009C599C" w:rsidRDefault="009C599C" w:rsidP="009C599C">
      <w:pPr>
        <w:rPr>
          <w:rFonts w:ascii="Helvetica" w:hAnsi="Helvetica"/>
          <w:color w:val="000000"/>
          <w:sz w:val="21"/>
          <w:szCs w:val="21"/>
        </w:rPr>
      </w:pPr>
      <w:r>
        <w:rPr>
          <w:noProof/>
        </w:rPr>
        <w:lastRenderedPageBreak/>
        <w:drawing>
          <wp:inline distT="0" distB="0" distL="0" distR="0" wp14:anchorId="0061E0C0" wp14:editId="4A095171">
            <wp:extent cx="5943600" cy="31546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32231E0B"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[38]:</w:t>
      </w:r>
    </w:p>
    <w:p w14:paraId="08446730"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 xml:space="preserve">## TO normalize the data you should use KDE = </w:t>
      </w:r>
      <w:proofErr w:type="spellStart"/>
      <w:r>
        <w:rPr>
          <w:rStyle w:val="c1"/>
          <w:rFonts w:eastAsiaTheme="majorEastAsia"/>
          <w:i/>
          <w:iCs/>
          <w:color w:val="408080"/>
        </w:rPr>
        <w:t>kernal</w:t>
      </w:r>
      <w:proofErr w:type="spellEnd"/>
      <w:r>
        <w:rPr>
          <w:rStyle w:val="c1"/>
          <w:rFonts w:eastAsiaTheme="majorEastAsia"/>
          <w:i/>
          <w:iCs/>
          <w:color w:val="408080"/>
        </w:rPr>
        <w:t xml:space="preserve"> distribution estimation</w:t>
      </w:r>
    </w:p>
    <w:p w14:paraId="43375216" w14:textId="77777777" w:rsidR="009C599C" w:rsidRDefault="009C599C" w:rsidP="009C599C">
      <w:pPr>
        <w:pStyle w:val="HTMLPreformatted"/>
        <w:wordWrap w:val="0"/>
        <w:spacing w:line="291" w:lineRule="atLeast"/>
        <w:rPr>
          <w:color w:val="333333"/>
        </w:rPr>
      </w:pPr>
      <w:proofErr w:type="gramStart"/>
      <w:r>
        <w:rPr>
          <w:rStyle w:val="n"/>
          <w:color w:val="333333"/>
        </w:rPr>
        <w:t>facebook</w:t>
      </w:r>
      <w:r>
        <w:rPr>
          <w:rStyle w:val="p"/>
          <w:color w:val="333333"/>
        </w:rPr>
        <w:t>[</w:t>
      </w:r>
      <w:proofErr w:type="gramEnd"/>
      <w:r>
        <w:rPr>
          <w:rStyle w:val="s1"/>
          <w:color w:val="BA2121"/>
        </w:rPr>
        <w:t>'return'</w:t>
      </w:r>
      <w:r>
        <w:rPr>
          <w:rStyle w:val="p"/>
          <w:color w:val="333333"/>
        </w:rPr>
        <w:t>]</w:t>
      </w:r>
      <w:r>
        <w:rPr>
          <w:rStyle w:val="o"/>
          <w:color w:val="666666"/>
        </w:rPr>
        <w:t>.</w:t>
      </w:r>
      <w:r>
        <w:rPr>
          <w:rStyle w:val="n"/>
          <w:color w:val="333333"/>
        </w:rPr>
        <w:t>plot</w:t>
      </w:r>
      <w:r>
        <w:rPr>
          <w:rStyle w:val="p"/>
          <w:color w:val="333333"/>
        </w:rPr>
        <w:t>(</w:t>
      </w:r>
      <w:r>
        <w:rPr>
          <w:rStyle w:val="n"/>
          <w:color w:val="333333"/>
        </w:rPr>
        <w:t>kind</w:t>
      </w:r>
      <w:r>
        <w:rPr>
          <w:rStyle w:val="o"/>
          <w:color w:val="666666"/>
        </w:rPr>
        <w:t>=</w:t>
      </w:r>
      <w:r>
        <w:rPr>
          <w:rStyle w:val="s1"/>
          <w:color w:val="BA2121"/>
        </w:rPr>
        <w:t>'kde'</w:t>
      </w:r>
      <w:r>
        <w:rPr>
          <w:rStyle w:val="p"/>
          <w:color w:val="333333"/>
        </w:rPr>
        <w:t>,</w:t>
      </w:r>
      <w:r>
        <w:rPr>
          <w:rStyle w:val="n"/>
          <w:color w:val="333333"/>
        </w:rPr>
        <w:t>label</w:t>
      </w:r>
      <w:r>
        <w:rPr>
          <w:rStyle w:val="o"/>
          <w:color w:val="666666"/>
        </w:rPr>
        <w:t>=</w:t>
      </w:r>
      <w:r>
        <w:rPr>
          <w:rStyle w:val="s1"/>
          <w:color w:val="BA2121"/>
        </w:rPr>
        <w:t>'Facebook'</w:t>
      </w:r>
      <w:r>
        <w:rPr>
          <w:rStyle w:val="p"/>
          <w:color w:val="333333"/>
        </w:rPr>
        <w:t>,</w:t>
      </w:r>
      <w:r>
        <w:rPr>
          <w:rStyle w:val="n"/>
          <w:color w:val="333333"/>
        </w:rPr>
        <w:t>figsize</w:t>
      </w:r>
      <w:r>
        <w:rPr>
          <w:rStyle w:val="o"/>
          <w:color w:val="666666"/>
        </w:rPr>
        <w:t>=</w:t>
      </w:r>
      <w:r>
        <w:rPr>
          <w:rStyle w:val="p"/>
          <w:color w:val="333333"/>
        </w:rPr>
        <w:t>(</w:t>
      </w:r>
      <w:r>
        <w:rPr>
          <w:rStyle w:val="mi"/>
          <w:color w:val="666666"/>
        </w:rPr>
        <w:t>12</w:t>
      </w:r>
      <w:r>
        <w:rPr>
          <w:rStyle w:val="p"/>
          <w:color w:val="333333"/>
        </w:rPr>
        <w:t>,</w:t>
      </w:r>
      <w:r>
        <w:rPr>
          <w:rStyle w:val="mi"/>
          <w:color w:val="666666"/>
        </w:rPr>
        <w:t>8</w:t>
      </w:r>
      <w:r>
        <w:rPr>
          <w:rStyle w:val="p"/>
          <w:color w:val="333333"/>
        </w:rPr>
        <w:t>))</w:t>
      </w:r>
    </w:p>
    <w:p w14:paraId="3C54F1EE" w14:textId="77777777" w:rsidR="009C599C" w:rsidRDefault="009C599C" w:rsidP="009C599C">
      <w:pPr>
        <w:pStyle w:val="HTMLPreformatted"/>
        <w:wordWrap w:val="0"/>
        <w:spacing w:line="291" w:lineRule="atLeast"/>
        <w:rPr>
          <w:color w:val="333333"/>
        </w:rPr>
      </w:pPr>
      <w:proofErr w:type="gramStart"/>
      <w:r>
        <w:rPr>
          <w:rStyle w:val="n"/>
          <w:color w:val="333333"/>
        </w:rPr>
        <w:t>amazon</w:t>
      </w:r>
      <w:r>
        <w:rPr>
          <w:rStyle w:val="p"/>
          <w:color w:val="333333"/>
        </w:rPr>
        <w:t>[</w:t>
      </w:r>
      <w:proofErr w:type="gramEnd"/>
      <w:r>
        <w:rPr>
          <w:rStyle w:val="s1"/>
          <w:color w:val="BA2121"/>
        </w:rPr>
        <w:t>'return'</w:t>
      </w:r>
      <w:r>
        <w:rPr>
          <w:rStyle w:val="p"/>
          <w:color w:val="333333"/>
        </w:rPr>
        <w:t>]</w:t>
      </w:r>
      <w:r>
        <w:rPr>
          <w:rStyle w:val="o"/>
          <w:color w:val="666666"/>
        </w:rPr>
        <w:t>.</w:t>
      </w:r>
      <w:r>
        <w:rPr>
          <w:rStyle w:val="n"/>
          <w:color w:val="333333"/>
        </w:rPr>
        <w:t>plot</w:t>
      </w:r>
      <w:r>
        <w:rPr>
          <w:rStyle w:val="p"/>
          <w:color w:val="333333"/>
        </w:rPr>
        <w:t>(</w:t>
      </w:r>
      <w:r>
        <w:rPr>
          <w:rStyle w:val="n"/>
          <w:color w:val="333333"/>
        </w:rPr>
        <w:t>kind</w:t>
      </w:r>
      <w:r>
        <w:rPr>
          <w:rStyle w:val="o"/>
          <w:color w:val="666666"/>
        </w:rPr>
        <w:t>=</w:t>
      </w:r>
      <w:r>
        <w:rPr>
          <w:rStyle w:val="s1"/>
          <w:color w:val="BA2121"/>
        </w:rPr>
        <w:t>'</w:t>
      </w:r>
      <w:proofErr w:type="spellStart"/>
      <w:r>
        <w:rPr>
          <w:rStyle w:val="s1"/>
          <w:color w:val="BA2121"/>
        </w:rPr>
        <w:t>kde</w:t>
      </w:r>
      <w:proofErr w:type="spellEnd"/>
      <w:r>
        <w:rPr>
          <w:rStyle w:val="s1"/>
          <w:color w:val="BA2121"/>
        </w:rPr>
        <w:t>'</w:t>
      </w:r>
      <w:r>
        <w:rPr>
          <w:rStyle w:val="p"/>
          <w:color w:val="333333"/>
        </w:rPr>
        <w:t>,</w:t>
      </w:r>
      <w:r>
        <w:rPr>
          <w:rStyle w:val="n"/>
          <w:color w:val="333333"/>
        </w:rPr>
        <w:t>label</w:t>
      </w:r>
      <w:r>
        <w:rPr>
          <w:rStyle w:val="o"/>
          <w:color w:val="666666"/>
        </w:rPr>
        <w:t>=</w:t>
      </w:r>
      <w:r>
        <w:rPr>
          <w:rStyle w:val="s1"/>
          <w:color w:val="BA2121"/>
        </w:rPr>
        <w:t>'Amazon'</w:t>
      </w:r>
      <w:r>
        <w:rPr>
          <w:rStyle w:val="p"/>
          <w:color w:val="333333"/>
        </w:rPr>
        <w:t>,</w:t>
      </w:r>
      <w:proofErr w:type="spellStart"/>
      <w:r>
        <w:rPr>
          <w:rStyle w:val="n"/>
          <w:color w:val="333333"/>
        </w:rPr>
        <w:t>figsize</w:t>
      </w:r>
      <w:proofErr w:type="spellEnd"/>
      <w:r>
        <w:rPr>
          <w:rStyle w:val="o"/>
          <w:color w:val="666666"/>
        </w:rPr>
        <w:t>=</w:t>
      </w:r>
      <w:r>
        <w:rPr>
          <w:rStyle w:val="p"/>
          <w:color w:val="333333"/>
        </w:rPr>
        <w:t>(</w:t>
      </w:r>
      <w:r>
        <w:rPr>
          <w:rStyle w:val="mi"/>
          <w:color w:val="666666"/>
        </w:rPr>
        <w:t>12</w:t>
      </w:r>
      <w:r>
        <w:rPr>
          <w:rStyle w:val="p"/>
          <w:color w:val="333333"/>
        </w:rPr>
        <w:t>,</w:t>
      </w:r>
      <w:r>
        <w:rPr>
          <w:rStyle w:val="mi"/>
          <w:color w:val="666666"/>
        </w:rPr>
        <w:t>8</w:t>
      </w:r>
      <w:r>
        <w:rPr>
          <w:rStyle w:val="p"/>
          <w:color w:val="333333"/>
        </w:rPr>
        <w:t>))</w:t>
      </w:r>
    </w:p>
    <w:p w14:paraId="21D20C6F"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google</w:t>
      </w:r>
      <w:proofErr w:type="spellEnd"/>
      <w:r>
        <w:rPr>
          <w:rStyle w:val="p"/>
          <w:color w:val="333333"/>
        </w:rPr>
        <w:t>[</w:t>
      </w:r>
      <w:proofErr w:type="gramEnd"/>
      <w:r>
        <w:rPr>
          <w:rStyle w:val="s1"/>
          <w:color w:val="BA2121"/>
        </w:rPr>
        <w:t>'return'</w:t>
      </w:r>
      <w:r>
        <w:rPr>
          <w:rStyle w:val="p"/>
          <w:color w:val="333333"/>
        </w:rPr>
        <w:t>]</w:t>
      </w:r>
      <w:r>
        <w:rPr>
          <w:rStyle w:val="o"/>
          <w:color w:val="666666"/>
        </w:rPr>
        <w:t>.</w:t>
      </w:r>
      <w:r>
        <w:rPr>
          <w:rStyle w:val="n"/>
          <w:color w:val="333333"/>
        </w:rPr>
        <w:t>plot</w:t>
      </w:r>
      <w:r>
        <w:rPr>
          <w:rStyle w:val="p"/>
          <w:color w:val="333333"/>
        </w:rPr>
        <w:t>(</w:t>
      </w:r>
      <w:r>
        <w:rPr>
          <w:rStyle w:val="n"/>
          <w:color w:val="333333"/>
        </w:rPr>
        <w:t>kind</w:t>
      </w:r>
      <w:r>
        <w:rPr>
          <w:rStyle w:val="o"/>
          <w:color w:val="666666"/>
        </w:rPr>
        <w:t>=</w:t>
      </w:r>
      <w:r>
        <w:rPr>
          <w:rStyle w:val="s1"/>
          <w:color w:val="BA2121"/>
        </w:rPr>
        <w:t>'</w:t>
      </w:r>
      <w:proofErr w:type="spellStart"/>
      <w:r>
        <w:rPr>
          <w:rStyle w:val="s1"/>
          <w:color w:val="BA2121"/>
        </w:rPr>
        <w:t>kde</w:t>
      </w:r>
      <w:proofErr w:type="spellEnd"/>
      <w:r>
        <w:rPr>
          <w:rStyle w:val="s1"/>
          <w:color w:val="BA2121"/>
        </w:rPr>
        <w:t>'</w:t>
      </w:r>
      <w:r>
        <w:rPr>
          <w:rStyle w:val="p"/>
          <w:color w:val="333333"/>
        </w:rPr>
        <w:t>,</w:t>
      </w:r>
      <w:r>
        <w:rPr>
          <w:rStyle w:val="n"/>
          <w:color w:val="333333"/>
        </w:rPr>
        <w:t>label</w:t>
      </w:r>
      <w:r>
        <w:rPr>
          <w:rStyle w:val="o"/>
          <w:color w:val="666666"/>
        </w:rPr>
        <w:t>=</w:t>
      </w:r>
      <w:r>
        <w:rPr>
          <w:rStyle w:val="s1"/>
          <w:color w:val="BA2121"/>
        </w:rPr>
        <w:t>'</w:t>
      </w:r>
      <w:proofErr w:type="spellStart"/>
      <w:r>
        <w:rPr>
          <w:rStyle w:val="s1"/>
          <w:color w:val="BA2121"/>
        </w:rPr>
        <w:t>google</w:t>
      </w:r>
      <w:proofErr w:type="spellEnd"/>
      <w:r>
        <w:rPr>
          <w:rStyle w:val="s1"/>
          <w:color w:val="BA2121"/>
        </w:rPr>
        <w:t>'</w:t>
      </w:r>
      <w:r>
        <w:rPr>
          <w:rStyle w:val="p"/>
          <w:color w:val="333333"/>
        </w:rPr>
        <w:t>,</w:t>
      </w:r>
      <w:proofErr w:type="spellStart"/>
      <w:r>
        <w:rPr>
          <w:rStyle w:val="n"/>
          <w:color w:val="333333"/>
        </w:rPr>
        <w:t>figsize</w:t>
      </w:r>
      <w:proofErr w:type="spellEnd"/>
      <w:r>
        <w:rPr>
          <w:rStyle w:val="o"/>
          <w:color w:val="666666"/>
        </w:rPr>
        <w:t>=</w:t>
      </w:r>
      <w:r>
        <w:rPr>
          <w:rStyle w:val="p"/>
          <w:color w:val="333333"/>
        </w:rPr>
        <w:t>(</w:t>
      </w:r>
      <w:r>
        <w:rPr>
          <w:rStyle w:val="mi"/>
          <w:color w:val="666666"/>
        </w:rPr>
        <w:t>12</w:t>
      </w:r>
      <w:r>
        <w:rPr>
          <w:rStyle w:val="p"/>
          <w:color w:val="333333"/>
        </w:rPr>
        <w:t>,</w:t>
      </w:r>
      <w:r>
        <w:rPr>
          <w:rStyle w:val="mi"/>
          <w:color w:val="666666"/>
        </w:rPr>
        <w:t>8</w:t>
      </w:r>
      <w:r>
        <w:rPr>
          <w:rStyle w:val="p"/>
          <w:color w:val="333333"/>
        </w:rPr>
        <w:t>))</w:t>
      </w:r>
    </w:p>
    <w:p w14:paraId="1233B10E"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legend</w:t>
      </w:r>
      <w:proofErr w:type="spellEnd"/>
      <w:r>
        <w:rPr>
          <w:rStyle w:val="p"/>
          <w:color w:val="333333"/>
        </w:rPr>
        <w:t>()</w:t>
      </w:r>
      <w:proofErr w:type="gramEnd"/>
    </w:p>
    <w:p w14:paraId="641C1870"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grid</w:t>
      </w:r>
      <w:proofErr w:type="spellEnd"/>
      <w:r>
        <w:rPr>
          <w:rStyle w:val="p"/>
          <w:color w:val="333333"/>
        </w:rPr>
        <w:t>()</w:t>
      </w:r>
      <w:proofErr w:type="gramEnd"/>
    </w:p>
    <w:p w14:paraId="24E25CED" w14:textId="0A10B460" w:rsidR="009C599C" w:rsidRDefault="009C599C" w:rsidP="009C599C">
      <w:pPr>
        <w:rPr>
          <w:rFonts w:ascii="Helvetica" w:hAnsi="Helvetica" w:cs="Times New Roman"/>
          <w:color w:val="000000"/>
          <w:sz w:val="21"/>
          <w:szCs w:val="21"/>
        </w:rPr>
      </w:pPr>
      <w:r>
        <w:rPr>
          <w:noProof/>
        </w:rPr>
        <w:lastRenderedPageBreak/>
        <w:drawing>
          <wp:inline distT="0" distB="0" distL="0" distR="0" wp14:anchorId="45F7C346" wp14:editId="2232987D">
            <wp:extent cx="5943600" cy="3860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860800"/>
                    </a:xfrm>
                    <a:prstGeom prst="rect">
                      <a:avLst/>
                    </a:prstGeom>
                    <a:noFill/>
                    <a:ln>
                      <a:noFill/>
                    </a:ln>
                  </pic:spPr>
                </pic:pic>
              </a:graphicData>
            </a:graphic>
          </wp:inline>
        </w:drawing>
      </w:r>
    </w:p>
    <w:p w14:paraId="1B13BA94" w14:textId="77777777" w:rsidR="009C599C" w:rsidRDefault="009C599C" w:rsidP="000D51DA">
      <w:proofErr w:type="spellStart"/>
      <w:r>
        <w:t>Dont</w:t>
      </w:r>
      <w:proofErr w:type="spellEnd"/>
      <w:r>
        <w:t xml:space="preserve"> be wonder about that spikes of </w:t>
      </w:r>
      <w:proofErr w:type="spellStart"/>
      <w:r>
        <w:t>facebook</w:t>
      </w:r>
      <w:proofErr w:type="spellEnd"/>
      <w:r>
        <w:t xml:space="preserve"> is high in histogram. </w:t>
      </w:r>
      <w:proofErr w:type="gramStart"/>
      <w:r>
        <w:t>and</w:t>
      </w:r>
      <w:proofErr w:type="gramEnd"/>
      <w:r>
        <w:t xml:space="preserve"> here it is down. It shows density and KDE is normalized. So the </w:t>
      </w:r>
      <w:proofErr w:type="gramStart"/>
      <w:r>
        <w:t>area of all three stocks are</w:t>
      </w:r>
      <w:proofErr w:type="gramEnd"/>
      <w:r>
        <w:t xml:space="preserve"> constant</w:t>
      </w:r>
    </w:p>
    <w:p w14:paraId="5EE9885F"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[39]:</w:t>
      </w:r>
    </w:p>
    <w:p w14:paraId="40217EBA" w14:textId="77777777" w:rsidR="009C599C" w:rsidRDefault="009C599C" w:rsidP="009C599C">
      <w:pPr>
        <w:pStyle w:val="HTMLPreformatted"/>
        <w:wordWrap w:val="0"/>
        <w:spacing w:line="291" w:lineRule="atLeast"/>
        <w:rPr>
          <w:color w:val="333333"/>
        </w:rPr>
      </w:pPr>
      <w:proofErr w:type="gramStart"/>
      <w:r>
        <w:rPr>
          <w:rStyle w:val="n"/>
          <w:color w:val="333333"/>
        </w:rPr>
        <w:t>box</w:t>
      </w:r>
      <w:r>
        <w:rPr>
          <w:rStyle w:val="o"/>
          <w:color w:val="666666"/>
        </w:rPr>
        <w:t>=</w:t>
      </w:r>
      <w:proofErr w:type="gramEnd"/>
      <w:r>
        <w:rPr>
          <w:rStyle w:val="n"/>
          <w:color w:val="333333"/>
        </w:rPr>
        <w:t>pd</w:t>
      </w:r>
      <w:r>
        <w:rPr>
          <w:rStyle w:val="o"/>
          <w:color w:val="666666"/>
        </w:rPr>
        <w:t>.</w:t>
      </w:r>
      <w:r>
        <w:rPr>
          <w:rStyle w:val="n"/>
          <w:color w:val="333333"/>
        </w:rPr>
        <w:t>concat</w:t>
      </w:r>
      <w:r>
        <w:rPr>
          <w:rStyle w:val="p"/>
          <w:color w:val="333333"/>
        </w:rPr>
        <w:t>([</w:t>
      </w:r>
      <w:r>
        <w:rPr>
          <w:rStyle w:val="n"/>
          <w:color w:val="333333"/>
        </w:rPr>
        <w:t>facebook</w:t>
      </w:r>
      <w:r>
        <w:rPr>
          <w:rStyle w:val="p"/>
          <w:color w:val="333333"/>
        </w:rPr>
        <w:t>[</w:t>
      </w:r>
      <w:r>
        <w:rPr>
          <w:rStyle w:val="s1"/>
          <w:color w:val="BA2121"/>
        </w:rPr>
        <w:t>'return'</w:t>
      </w:r>
      <w:r>
        <w:rPr>
          <w:rStyle w:val="p"/>
          <w:color w:val="333333"/>
        </w:rPr>
        <w:t>],</w:t>
      </w:r>
      <w:r>
        <w:rPr>
          <w:rStyle w:val="n"/>
          <w:color w:val="333333"/>
        </w:rPr>
        <w:t>google</w:t>
      </w:r>
      <w:r>
        <w:rPr>
          <w:rStyle w:val="p"/>
          <w:color w:val="333333"/>
        </w:rPr>
        <w:t>[</w:t>
      </w:r>
      <w:r>
        <w:rPr>
          <w:rStyle w:val="s1"/>
          <w:color w:val="BA2121"/>
        </w:rPr>
        <w:t>'return'</w:t>
      </w:r>
      <w:r>
        <w:rPr>
          <w:rStyle w:val="p"/>
          <w:color w:val="333333"/>
        </w:rPr>
        <w:t>],</w:t>
      </w:r>
      <w:r>
        <w:rPr>
          <w:rStyle w:val="n"/>
          <w:color w:val="333333"/>
        </w:rPr>
        <w:t>amazon</w:t>
      </w:r>
      <w:r>
        <w:rPr>
          <w:rStyle w:val="p"/>
          <w:color w:val="333333"/>
        </w:rPr>
        <w:t>[</w:t>
      </w:r>
      <w:r>
        <w:rPr>
          <w:rStyle w:val="s1"/>
          <w:color w:val="BA2121"/>
        </w:rPr>
        <w:t>'return'</w:t>
      </w:r>
      <w:r>
        <w:rPr>
          <w:rStyle w:val="p"/>
          <w:color w:val="333333"/>
        </w:rPr>
        <w:t>]],</w:t>
      </w:r>
      <w:r>
        <w:rPr>
          <w:rStyle w:val="n"/>
          <w:color w:val="333333"/>
        </w:rPr>
        <w:t>axis</w:t>
      </w:r>
      <w:r>
        <w:rPr>
          <w:rStyle w:val="o"/>
          <w:color w:val="666666"/>
        </w:rPr>
        <w:t>=</w:t>
      </w:r>
      <w:r>
        <w:rPr>
          <w:rStyle w:val="mi"/>
          <w:color w:val="666666"/>
        </w:rPr>
        <w:t>1</w:t>
      </w:r>
      <w:r>
        <w:rPr>
          <w:rStyle w:val="p"/>
          <w:color w:val="333333"/>
        </w:rPr>
        <w:t>)</w:t>
      </w:r>
    </w:p>
    <w:p w14:paraId="600773B8" w14:textId="77777777" w:rsidR="009C599C" w:rsidRDefault="009C599C" w:rsidP="009C599C">
      <w:pPr>
        <w:pStyle w:val="HTMLPreformatted"/>
        <w:wordWrap w:val="0"/>
        <w:spacing w:line="291" w:lineRule="atLeast"/>
        <w:rPr>
          <w:color w:val="333333"/>
        </w:rPr>
      </w:pPr>
      <w:proofErr w:type="spellStart"/>
      <w:r>
        <w:rPr>
          <w:rStyle w:val="n"/>
          <w:color w:val="333333"/>
        </w:rPr>
        <w:t>box</w:t>
      </w:r>
      <w:r>
        <w:rPr>
          <w:rStyle w:val="o"/>
          <w:color w:val="666666"/>
        </w:rPr>
        <w:t>.</w:t>
      </w:r>
      <w:r>
        <w:rPr>
          <w:rStyle w:val="n"/>
          <w:color w:val="333333"/>
        </w:rPr>
        <w:t>columns</w:t>
      </w:r>
      <w:proofErr w:type="spellEnd"/>
      <w:proofErr w:type="gramStart"/>
      <w:r>
        <w:rPr>
          <w:rStyle w:val="o"/>
          <w:color w:val="666666"/>
        </w:rPr>
        <w:t>=</w:t>
      </w:r>
      <w:r>
        <w:rPr>
          <w:rStyle w:val="p"/>
          <w:color w:val="333333"/>
        </w:rPr>
        <w:t>[</w:t>
      </w:r>
      <w:proofErr w:type="gramEnd"/>
      <w:r>
        <w:rPr>
          <w:rStyle w:val="s1"/>
          <w:color w:val="BA2121"/>
        </w:rPr>
        <w:t xml:space="preserve">'Facebook </w:t>
      </w:r>
      <w:proofErr w:type="spellStart"/>
      <w:r>
        <w:rPr>
          <w:rStyle w:val="s1"/>
          <w:color w:val="BA2121"/>
        </w:rPr>
        <w:t>Return'</w:t>
      </w:r>
      <w:r>
        <w:rPr>
          <w:rStyle w:val="p"/>
          <w:color w:val="333333"/>
        </w:rPr>
        <w:t>,</w:t>
      </w:r>
      <w:r>
        <w:rPr>
          <w:rStyle w:val="s2"/>
          <w:color w:val="BA2121"/>
        </w:rPr>
        <w:t>"Google</w:t>
      </w:r>
      <w:proofErr w:type="spellEnd"/>
      <w:r>
        <w:rPr>
          <w:rStyle w:val="s2"/>
          <w:color w:val="BA2121"/>
        </w:rPr>
        <w:t xml:space="preserve"> Return"</w:t>
      </w:r>
      <w:r>
        <w:rPr>
          <w:rStyle w:val="p"/>
          <w:color w:val="333333"/>
        </w:rPr>
        <w:t>,</w:t>
      </w:r>
      <w:r>
        <w:rPr>
          <w:color w:val="333333"/>
        </w:rPr>
        <w:t xml:space="preserve"> </w:t>
      </w:r>
      <w:r>
        <w:rPr>
          <w:rStyle w:val="s2"/>
          <w:color w:val="BA2121"/>
        </w:rPr>
        <w:t>"Amazon Return"</w:t>
      </w:r>
      <w:r>
        <w:rPr>
          <w:rStyle w:val="p"/>
          <w:color w:val="333333"/>
        </w:rPr>
        <w:t>]</w:t>
      </w:r>
    </w:p>
    <w:p w14:paraId="18EF44FE"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box</w:t>
      </w:r>
      <w:r>
        <w:rPr>
          <w:rStyle w:val="o"/>
          <w:color w:val="666666"/>
        </w:rPr>
        <w:t>.</w:t>
      </w:r>
      <w:r>
        <w:rPr>
          <w:rStyle w:val="n"/>
          <w:color w:val="333333"/>
        </w:rPr>
        <w:t>head</w:t>
      </w:r>
      <w:proofErr w:type="spellEnd"/>
      <w:r>
        <w:rPr>
          <w:rStyle w:val="p"/>
          <w:color w:val="333333"/>
        </w:rPr>
        <w:t>()</w:t>
      </w:r>
      <w:proofErr w:type="gramEnd"/>
    </w:p>
    <w:p w14:paraId="4DC0DFA5"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[40]:</w:t>
      </w:r>
    </w:p>
    <w:p w14:paraId="7B50ABD5" w14:textId="77777777" w:rsidR="009C599C" w:rsidRDefault="009C599C" w:rsidP="009C599C">
      <w:pPr>
        <w:pStyle w:val="HTMLPreformatted"/>
        <w:wordWrap w:val="0"/>
        <w:spacing w:line="291" w:lineRule="atLeast"/>
        <w:rPr>
          <w:color w:val="333333"/>
        </w:rPr>
      </w:pPr>
      <w:proofErr w:type="spellStart"/>
      <w:r>
        <w:rPr>
          <w:rStyle w:val="n"/>
          <w:color w:val="333333"/>
        </w:rPr>
        <w:t>scatter_</w:t>
      </w:r>
      <w:proofErr w:type="gramStart"/>
      <w:r>
        <w:rPr>
          <w:rStyle w:val="n"/>
          <w:color w:val="333333"/>
        </w:rPr>
        <w:t>matrix</w:t>
      </w:r>
      <w:proofErr w:type="spellEnd"/>
      <w:r>
        <w:rPr>
          <w:rStyle w:val="p"/>
          <w:color w:val="333333"/>
        </w:rPr>
        <w:t>(</w:t>
      </w:r>
      <w:proofErr w:type="spellStart"/>
      <w:proofErr w:type="gramEnd"/>
      <w:r>
        <w:rPr>
          <w:rStyle w:val="n"/>
          <w:color w:val="333333"/>
        </w:rPr>
        <w:t>box</w:t>
      </w:r>
      <w:r>
        <w:rPr>
          <w:rStyle w:val="p"/>
          <w:color w:val="333333"/>
        </w:rPr>
        <w:t>,</w:t>
      </w:r>
      <w:r>
        <w:rPr>
          <w:rStyle w:val="n"/>
          <w:color w:val="333333"/>
        </w:rPr>
        <w:t>figsize</w:t>
      </w:r>
      <w:proofErr w:type="spellEnd"/>
      <w:r>
        <w:rPr>
          <w:rStyle w:val="o"/>
          <w:color w:val="666666"/>
        </w:rPr>
        <w:t>=</w:t>
      </w:r>
      <w:r>
        <w:rPr>
          <w:rStyle w:val="p"/>
          <w:color w:val="333333"/>
        </w:rPr>
        <w:t>(</w:t>
      </w:r>
      <w:r>
        <w:rPr>
          <w:rStyle w:val="mi"/>
          <w:color w:val="666666"/>
        </w:rPr>
        <w:t>8</w:t>
      </w:r>
      <w:r>
        <w:rPr>
          <w:rStyle w:val="p"/>
          <w:color w:val="333333"/>
        </w:rPr>
        <w:t>,</w:t>
      </w:r>
      <w:r>
        <w:rPr>
          <w:rStyle w:val="mi"/>
          <w:color w:val="666666"/>
        </w:rPr>
        <w:t>8</w:t>
      </w:r>
      <w:r>
        <w:rPr>
          <w:rStyle w:val="p"/>
          <w:color w:val="333333"/>
        </w:rPr>
        <w:t>),</w:t>
      </w:r>
      <w:proofErr w:type="spellStart"/>
      <w:r>
        <w:rPr>
          <w:rStyle w:val="n"/>
          <w:color w:val="333333"/>
        </w:rPr>
        <w:t>hist_kwds</w:t>
      </w:r>
      <w:proofErr w:type="spellEnd"/>
      <w:r>
        <w:rPr>
          <w:rStyle w:val="o"/>
          <w:color w:val="666666"/>
        </w:rPr>
        <w:t>=</w:t>
      </w:r>
      <w:r>
        <w:rPr>
          <w:rStyle w:val="p"/>
          <w:color w:val="333333"/>
        </w:rPr>
        <w:t>{</w:t>
      </w:r>
      <w:r>
        <w:rPr>
          <w:rStyle w:val="s1"/>
          <w:color w:val="BA2121"/>
        </w:rPr>
        <w:t>'bins'</w:t>
      </w:r>
      <w:r>
        <w:rPr>
          <w:rStyle w:val="p"/>
          <w:color w:val="333333"/>
        </w:rPr>
        <w:t>:</w:t>
      </w:r>
      <w:r>
        <w:rPr>
          <w:rStyle w:val="mi"/>
          <w:color w:val="666666"/>
        </w:rPr>
        <w:t>50</w:t>
      </w:r>
      <w:r>
        <w:rPr>
          <w:rStyle w:val="p"/>
          <w:color w:val="333333"/>
        </w:rPr>
        <w:t>})</w:t>
      </w:r>
    </w:p>
    <w:p w14:paraId="60DD03FC" w14:textId="77777777" w:rsidR="009C599C" w:rsidRDefault="009C599C" w:rsidP="009C599C">
      <w:pPr>
        <w:spacing w:line="291" w:lineRule="atLeast"/>
        <w:jc w:val="right"/>
        <w:rPr>
          <w:rFonts w:ascii="Courier New" w:hAnsi="Courier New" w:cs="Courier New"/>
          <w:color w:val="D84315"/>
          <w:sz w:val="21"/>
          <w:szCs w:val="21"/>
        </w:rPr>
      </w:pPr>
      <w:proofErr w:type="gramStart"/>
      <w:r>
        <w:rPr>
          <w:rFonts w:ascii="Courier New" w:hAnsi="Courier New" w:cs="Courier New"/>
          <w:color w:val="D84315"/>
          <w:sz w:val="21"/>
          <w:szCs w:val="21"/>
        </w:rPr>
        <w:t>Out[</w:t>
      </w:r>
      <w:proofErr w:type="gramEnd"/>
      <w:r>
        <w:rPr>
          <w:rFonts w:ascii="Courier New" w:hAnsi="Courier New" w:cs="Courier New"/>
          <w:color w:val="D84315"/>
          <w:sz w:val="21"/>
          <w:szCs w:val="21"/>
        </w:rPr>
        <w:t>40]:</w:t>
      </w:r>
    </w:p>
    <w:p w14:paraId="19EED342" w14:textId="77777777" w:rsidR="009C599C" w:rsidRDefault="009C599C" w:rsidP="009C599C">
      <w:pPr>
        <w:pStyle w:val="HTMLPreformatted"/>
        <w:wordWrap w:val="0"/>
        <w:spacing w:line="291" w:lineRule="atLeast"/>
        <w:textAlignment w:val="baseline"/>
        <w:rPr>
          <w:color w:val="000000"/>
        </w:rPr>
      </w:pPr>
      <w:proofErr w:type="gramStart"/>
      <w:r>
        <w:rPr>
          <w:color w:val="000000"/>
        </w:rPr>
        <w:t>array(</w:t>
      </w:r>
      <w:proofErr w:type="gramEnd"/>
      <w:r>
        <w:rPr>
          <w:color w:val="000000"/>
        </w:rPr>
        <w:t>[[&lt;matplotlib.axes._</w:t>
      </w:r>
      <w:proofErr w:type="spellStart"/>
      <w:r>
        <w:rPr>
          <w:color w:val="000000"/>
        </w:rPr>
        <w:t>subplots.AxesSubplot</w:t>
      </w:r>
      <w:proofErr w:type="spellEnd"/>
      <w:r>
        <w:rPr>
          <w:color w:val="000000"/>
        </w:rPr>
        <w:t xml:space="preserve"> object at 0x00000174CF26DD30&gt;,</w:t>
      </w:r>
    </w:p>
    <w:p w14:paraId="7A2B565A" w14:textId="77777777" w:rsidR="009C599C" w:rsidRDefault="009C599C" w:rsidP="009C599C">
      <w:pPr>
        <w:pStyle w:val="HTMLPreformatted"/>
        <w:wordWrap w:val="0"/>
        <w:spacing w:line="291" w:lineRule="atLeast"/>
        <w:textAlignment w:val="baseline"/>
        <w:rPr>
          <w:color w:val="000000"/>
        </w:rPr>
      </w:pPr>
      <w:r>
        <w:rPr>
          <w:color w:val="000000"/>
        </w:rPr>
        <w:t xml:space="preserve">        &lt;</w:t>
      </w:r>
      <w:proofErr w:type="gramStart"/>
      <w:r>
        <w:rPr>
          <w:color w:val="000000"/>
        </w:rPr>
        <w:t>matplotlib.axes._</w:t>
      </w:r>
      <w:proofErr w:type="spellStart"/>
      <w:r>
        <w:rPr>
          <w:color w:val="000000"/>
        </w:rPr>
        <w:t>subplots.AxesSubplot</w:t>
      </w:r>
      <w:proofErr w:type="spellEnd"/>
      <w:proofErr w:type="gramEnd"/>
      <w:r>
        <w:rPr>
          <w:color w:val="000000"/>
        </w:rPr>
        <w:t xml:space="preserve"> object at 0x00000174CF626550&gt;,</w:t>
      </w:r>
    </w:p>
    <w:p w14:paraId="6B9CB08E" w14:textId="77777777" w:rsidR="009C599C" w:rsidRDefault="009C599C" w:rsidP="009C599C">
      <w:pPr>
        <w:pStyle w:val="HTMLPreformatted"/>
        <w:wordWrap w:val="0"/>
        <w:spacing w:line="291" w:lineRule="atLeast"/>
        <w:textAlignment w:val="baseline"/>
        <w:rPr>
          <w:color w:val="000000"/>
        </w:rPr>
      </w:pPr>
      <w:r>
        <w:rPr>
          <w:color w:val="000000"/>
        </w:rPr>
        <w:t xml:space="preserve">        &lt;</w:t>
      </w:r>
      <w:proofErr w:type="gramStart"/>
      <w:r>
        <w:rPr>
          <w:color w:val="000000"/>
        </w:rPr>
        <w:t>matplotlib.axes._</w:t>
      </w:r>
      <w:proofErr w:type="spellStart"/>
      <w:r>
        <w:rPr>
          <w:color w:val="000000"/>
        </w:rPr>
        <w:t>subplots.AxesSubplot</w:t>
      </w:r>
      <w:proofErr w:type="spellEnd"/>
      <w:proofErr w:type="gramEnd"/>
      <w:r>
        <w:rPr>
          <w:color w:val="000000"/>
        </w:rPr>
        <w:t xml:space="preserve"> object at 0x00000174CF654940&gt;],</w:t>
      </w:r>
    </w:p>
    <w:p w14:paraId="752E2D25" w14:textId="77777777" w:rsidR="009C599C" w:rsidRDefault="009C599C" w:rsidP="009C599C">
      <w:pPr>
        <w:pStyle w:val="HTMLPreformatted"/>
        <w:wordWrap w:val="0"/>
        <w:spacing w:line="291" w:lineRule="atLeast"/>
        <w:textAlignment w:val="baseline"/>
        <w:rPr>
          <w:color w:val="000000"/>
        </w:rPr>
      </w:pPr>
      <w:r>
        <w:rPr>
          <w:color w:val="000000"/>
        </w:rPr>
        <w:t xml:space="preserve">       [&lt;matplotlib.axes._</w:t>
      </w:r>
      <w:proofErr w:type="spellStart"/>
      <w:r>
        <w:rPr>
          <w:color w:val="000000"/>
        </w:rPr>
        <w:t>subplots.AxesSubplot</w:t>
      </w:r>
      <w:proofErr w:type="spellEnd"/>
      <w:r>
        <w:rPr>
          <w:color w:val="000000"/>
        </w:rPr>
        <w:t xml:space="preserve"> object at 0x00000174CF680D90&gt;,</w:t>
      </w:r>
    </w:p>
    <w:p w14:paraId="0786E47F" w14:textId="77777777" w:rsidR="009C599C" w:rsidRDefault="009C599C" w:rsidP="009C599C">
      <w:pPr>
        <w:pStyle w:val="HTMLPreformatted"/>
        <w:wordWrap w:val="0"/>
        <w:spacing w:line="291" w:lineRule="atLeast"/>
        <w:textAlignment w:val="baseline"/>
        <w:rPr>
          <w:color w:val="000000"/>
        </w:rPr>
      </w:pPr>
      <w:r>
        <w:rPr>
          <w:color w:val="000000"/>
        </w:rPr>
        <w:t xml:space="preserve">        &lt;</w:t>
      </w:r>
      <w:proofErr w:type="gramStart"/>
      <w:r>
        <w:rPr>
          <w:color w:val="000000"/>
        </w:rPr>
        <w:t>matplotlib.axes._</w:t>
      </w:r>
      <w:proofErr w:type="spellStart"/>
      <w:r>
        <w:rPr>
          <w:color w:val="000000"/>
        </w:rPr>
        <w:t>subplots.AxesSubplot</w:t>
      </w:r>
      <w:proofErr w:type="spellEnd"/>
      <w:proofErr w:type="gramEnd"/>
      <w:r>
        <w:rPr>
          <w:color w:val="000000"/>
        </w:rPr>
        <w:t xml:space="preserve"> object at 0x00000174CF6BC220&gt;,</w:t>
      </w:r>
    </w:p>
    <w:p w14:paraId="5CF89FF2" w14:textId="77777777" w:rsidR="009C599C" w:rsidRDefault="009C599C" w:rsidP="009C599C">
      <w:pPr>
        <w:pStyle w:val="HTMLPreformatted"/>
        <w:wordWrap w:val="0"/>
        <w:spacing w:line="291" w:lineRule="atLeast"/>
        <w:textAlignment w:val="baseline"/>
        <w:rPr>
          <w:color w:val="000000"/>
        </w:rPr>
      </w:pPr>
      <w:r>
        <w:rPr>
          <w:color w:val="000000"/>
        </w:rPr>
        <w:t xml:space="preserve">        &lt;</w:t>
      </w:r>
      <w:proofErr w:type="gramStart"/>
      <w:r>
        <w:rPr>
          <w:color w:val="000000"/>
        </w:rPr>
        <w:t>matplotlib.axes._</w:t>
      </w:r>
      <w:proofErr w:type="spellStart"/>
      <w:r>
        <w:rPr>
          <w:color w:val="000000"/>
        </w:rPr>
        <w:t>subplots.AxesSubplot</w:t>
      </w:r>
      <w:proofErr w:type="spellEnd"/>
      <w:proofErr w:type="gramEnd"/>
      <w:r>
        <w:rPr>
          <w:color w:val="000000"/>
        </w:rPr>
        <w:t xml:space="preserve"> object at 0x00000174CF7165E0&gt;],</w:t>
      </w:r>
    </w:p>
    <w:p w14:paraId="491CEF84" w14:textId="77777777" w:rsidR="009C599C" w:rsidRDefault="009C599C" w:rsidP="009C599C">
      <w:pPr>
        <w:pStyle w:val="HTMLPreformatted"/>
        <w:wordWrap w:val="0"/>
        <w:spacing w:line="291" w:lineRule="atLeast"/>
        <w:textAlignment w:val="baseline"/>
        <w:rPr>
          <w:color w:val="000000"/>
        </w:rPr>
      </w:pPr>
      <w:r>
        <w:rPr>
          <w:color w:val="000000"/>
        </w:rPr>
        <w:t xml:space="preserve">       [&lt;matplotlib.axes._</w:t>
      </w:r>
      <w:proofErr w:type="spellStart"/>
      <w:r>
        <w:rPr>
          <w:color w:val="000000"/>
        </w:rPr>
        <w:t>subplots.AxesSubplot</w:t>
      </w:r>
      <w:proofErr w:type="spellEnd"/>
      <w:r>
        <w:rPr>
          <w:color w:val="000000"/>
        </w:rPr>
        <w:t xml:space="preserve"> object at 0x00000174CF7166D0&gt;,</w:t>
      </w:r>
    </w:p>
    <w:p w14:paraId="761D644E" w14:textId="77777777" w:rsidR="009C599C" w:rsidRDefault="009C599C" w:rsidP="009C599C">
      <w:pPr>
        <w:pStyle w:val="HTMLPreformatted"/>
        <w:wordWrap w:val="0"/>
        <w:spacing w:line="291" w:lineRule="atLeast"/>
        <w:textAlignment w:val="baseline"/>
        <w:rPr>
          <w:color w:val="000000"/>
        </w:rPr>
      </w:pPr>
      <w:r>
        <w:rPr>
          <w:color w:val="000000"/>
        </w:rPr>
        <w:t xml:space="preserve">        &lt;</w:t>
      </w:r>
      <w:proofErr w:type="gramStart"/>
      <w:r>
        <w:rPr>
          <w:color w:val="000000"/>
        </w:rPr>
        <w:t>matplotlib.axes._</w:t>
      </w:r>
      <w:proofErr w:type="spellStart"/>
      <w:r>
        <w:rPr>
          <w:color w:val="000000"/>
        </w:rPr>
        <w:t>subplots.AxesSubplot</w:t>
      </w:r>
      <w:proofErr w:type="spellEnd"/>
      <w:proofErr w:type="gramEnd"/>
      <w:r>
        <w:rPr>
          <w:color w:val="000000"/>
        </w:rPr>
        <w:t xml:space="preserve"> object at 0x00000174CF742B80&gt;,</w:t>
      </w:r>
    </w:p>
    <w:p w14:paraId="609DFDDE" w14:textId="77777777" w:rsidR="009C599C" w:rsidRDefault="009C599C" w:rsidP="009C599C">
      <w:pPr>
        <w:pStyle w:val="HTMLPreformatted"/>
        <w:wordWrap w:val="0"/>
        <w:spacing w:line="291" w:lineRule="atLeast"/>
        <w:textAlignment w:val="baseline"/>
        <w:rPr>
          <w:color w:val="000000"/>
        </w:rPr>
      </w:pPr>
      <w:r>
        <w:rPr>
          <w:color w:val="000000"/>
        </w:rPr>
        <w:lastRenderedPageBreak/>
        <w:t xml:space="preserve">        &lt;</w:t>
      </w:r>
      <w:proofErr w:type="gramStart"/>
      <w:r>
        <w:rPr>
          <w:color w:val="000000"/>
        </w:rPr>
        <w:t>matplotlib.axes._</w:t>
      </w:r>
      <w:proofErr w:type="spellStart"/>
      <w:r>
        <w:rPr>
          <w:color w:val="000000"/>
        </w:rPr>
        <w:t>subplots.AxesSubplot</w:t>
      </w:r>
      <w:proofErr w:type="spellEnd"/>
      <w:proofErr w:type="gramEnd"/>
      <w:r>
        <w:rPr>
          <w:color w:val="000000"/>
        </w:rPr>
        <w:t xml:space="preserve"> object at 0x00000174D10C83D0&gt;]],</w:t>
      </w:r>
    </w:p>
    <w:p w14:paraId="28211F77" w14:textId="77777777" w:rsidR="009C599C" w:rsidRDefault="009C599C" w:rsidP="009C599C">
      <w:pPr>
        <w:pStyle w:val="HTMLPreformatted"/>
        <w:wordWrap w:val="0"/>
        <w:spacing w:line="291" w:lineRule="atLeast"/>
        <w:textAlignment w:val="baseline"/>
        <w:rPr>
          <w:color w:val="000000"/>
        </w:rPr>
      </w:pPr>
      <w:r>
        <w:rPr>
          <w:color w:val="000000"/>
        </w:rPr>
        <w:t xml:space="preserve">      </w:t>
      </w:r>
      <w:proofErr w:type="spellStart"/>
      <w:proofErr w:type="gramStart"/>
      <w:r>
        <w:rPr>
          <w:color w:val="000000"/>
        </w:rPr>
        <w:t>dtype</w:t>
      </w:r>
      <w:proofErr w:type="spellEnd"/>
      <w:r>
        <w:rPr>
          <w:color w:val="000000"/>
        </w:rPr>
        <w:t>=</w:t>
      </w:r>
      <w:proofErr w:type="gramEnd"/>
      <w:r>
        <w:rPr>
          <w:color w:val="000000"/>
        </w:rPr>
        <w:t>object)</w:t>
      </w:r>
    </w:p>
    <w:p w14:paraId="19C0EEB3" w14:textId="0A7895DB" w:rsidR="009C599C" w:rsidRDefault="009C599C" w:rsidP="009C599C">
      <w:pPr>
        <w:rPr>
          <w:rFonts w:ascii="Helvetica" w:hAnsi="Helvetica"/>
          <w:color w:val="000000"/>
          <w:sz w:val="21"/>
          <w:szCs w:val="21"/>
        </w:rPr>
      </w:pPr>
      <w:r>
        <w:rPr>
          <w:noProof/>
        </w:rPr>
        <w:drawing>
          <wp:inline distT="0" distB="0" distL="0" distR="0" wp14:anchorId="4D0B1DA3" wp14:editId="6FEDA24F">
            <wp:extent cx="5943600" cy="50457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045710"/>
                    </a:xfrm>
                    <a:prstGeom prst="rect">
                      <a:avLst/>
                    </a:prstGeom>
                    <a:noFill/>
                    <a:ln>
                      <a:noFill/>
                    </a:ln>
                  </pic:spPr>
                </pic:pic>
              </a:graphicData>
            </a:graphic>
          </wp:inline>
        </w:drawing>
      </w:r>
    </w:p>
    <w:p w14:paraId="19921409" w14:textId="77777777" w:rsidR="009C599C" w:rsidRDefault="009C599C" w:rsidP="000D51DA">
      <w:pPr>
        <w:pStyle w:val="Heading2"/>
      </w:pPr>
      <w:bookmarkStart w:id="41" w:name="_Toc60549620"/>
      <w:r>
        <w:t>Cumulative Return</w:t>
      </w:r>
      <w:bookmarkEnd w:id="41"/>
    </w:p>
    <w:p w14:paraId="141749EE" w14:textId="77777777" w:rsidR="009C599C" w:rsidRDefault="009C599C" w:rsidP="000D51DA">
      <w:pPr>
        <w:rPr>
          <w:sz w:val="27"/>
          <w:szCs w:val="27"/>
        </w:rPr>
      </w:pPr>
      <w:proofErr w:type="gramStart"/>
      <w:r>
        <w:t>we</w:t>
      </w:r>
      <w:proofErr w:type="gramEnd"/>
      <w:r>
        <w:t xml:space="preserve"> use cumulative return for capture the long term investment. </w:t>
      </w:r>
      <w:proofErr w:type="gramStart"/>
      <w:r>
        <w:t>if</w:t>
      </w:r>
      <w:proofErr w:type="gramEnd"/>
      <w:r>
        <w:t xml:space="preserve"> the cumulative return is greater than 1 you gain profit otherwise you lose it.</w:t>
      </w:r>
    </w:p>
    <w:p w14:paraId="5C7BECD3"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[41]:</w:t>
      </w:r>
    </w:p>
    <w:p w14:paraId="193951CB"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facebook</w:t>
      </w:r>
      <w:proofErr w:type="spellEnd"/>
      <w:r>
        <w:rPr>
          <w:rStyle w:val="p"/>
          <w:color w:val="333333"/>
        </w:rPr>
        <w:t>[</w:t>
      </w:r>
      <w:proofErr w:type="gramEnd"/>
      <w:r>
        <w:rPr>
          <w:rStyle w:val="s1"/>
          <w:color w:val="BA2121"/>
        </w:rPr>
        <w:t>'Cumulative Return'</w:t>
      </w:r>
      <w:r>
        <w:rPr>
          <w:rStyle w:val="p"/>
          <w:color w:val="333333"/>
        </w:rPr>
        <w:t>]</w:t>
      </w:r>
      <w:r>
        <w:rPr>
          <w:rStyle w:val="o"/>
          <w:color w:val="666666"/>
        </w:rPr>
        <w:t>=</w:t>
      </w:r>
      <w:r>
        <w:rPr>
          <w:rStyle w:val="p"/>
          <w:color w:val="333333"/>
        </w:rPr>
        <w:t>(</w:t>
      </w:r>
      <w:r>
        <w:rPr>
          <w:rStyle w:val="mi"/>
          <w:color w:val="666666"/>
        </w:rPr>
        <w:t>1</w:t>
      </w:r>
      <w:r>
        <w:rPr>
          <w:rStyle w:val="o"/>
          <w:color w:val="666666"/>
        </w:rPr>
        <w:t>+</w:t>
      </w:r>
      <w:r>
        <w:rPr>
          <w:rStyle w:val="n"/>
          <w:color w:val="333333"/>
        </w:rPr>
        <w:t>facebook</w:t>
      </w:r>
      <w:r>
        <w:rPr>
          <w:rStyle w:val="p"/>
          <w:color w:val="333333"/>
        </w:rPr>
        <w:t>[</w:t>
      </w:r>
      <w:r>
        <w:rPr>
          <w:rStyle w:val="s1"/>
          <w:color w:val="BA2121"/>
        </w:rPr>
        <w:t>'return'</w:t>
      </w:r>
      <w:r>
        <w:rPr>
          <w:rStyle w:val="p"/>
          <w:color w:val="333333"/>
        </w:rPr>
        <w:t>])</w:t>
      </w:r>
      <w:r>
        <w:rPr>
          <w:rStyle w:val="o"/>
          <w:color w:val="666666"/>
        </w:rPr>
        <w:t>.</w:t>
      </w:r>
      <w:proofErr w:type="spellStart"/>
      <w:r>
        <w:rPr>
          <w:rStyle w:val="n"/>
          <w:color w:val="333333"/>
        </w:rPr>
        <w:t>cumprod</w:t>
      </w:r>
      <w:proofErr w:type="spellEnd"/>
      <w:r>
        <w:rPr>
          <w:rStyle w:val="p"/>
          <w:color w:val="333333"/>
        </w:rPr>
        <w:t>()</w:t>
      </w:r>
    </w:p>
    <w:p w14:paraId="470384E1"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google</w:t>
      </w:r>
      <w:proofErr w:type="spellEnd"/>
      <w:r>
        <w:rPr>
          <w:rStyle w:val="p"/>
          <w:color w:val="333333"/>
        </w:rPr>
        <w:t>[</w:t>
      </w:r>
      <w:proofErr w:type="gramEnd"/>
      <w:r>
        <w:rPr>
          <w:rStyle w:val="s1"/>
          <w:color w:val="BA2121"/>
        </w:rPr>
        <w:t>'Cumulative Return'</w:t>
      </w:r>
      <w:r>
        <w:rPr>
          <w:rStyle w:val="p"/>
          <w:color w:val="333333"/>
        </w:rPr>
        <w:t>]</w:t>
      </w:r>
      <w:r>
        <w:rPr>
          <w:rStyle w:val="o"/>
          <w:color w:val="666666"/>
        </w:rPr>
        <w:t>=</w:t>
      </w:r>
      <w:r>
        <w:rPr>
          <w:rStyle w:val="p"/>
          <w:color w:val="333333"/>
        </w:rPr>
        <w:t>(</w:t>
      </w:r>
      <w:r>
        <w:rPr>
          <w:rStyle w:val="mi"/>
          <w:color w:val="666666"/>
        </w:rPr>
        <w:t>1</w:t>
      </w:r>
      <w:r>
        <w:rPr>
          <w:rStyle w:val="o"/>
          <w:color w:val="666666"/>
        </w:rPr>
        <w:t>+</w:t>
      </w:r>
      <w:r>
        <w:rPr>
          <w:rStyle w:val="n"/>
          <w:color w:val="333333"/>
        </w:rPr>
        <w:t>google</w:t>
      </w:r>
      <w:r>
        <w:rPr>
          <w:rStyle w:val="p"/>
          <w:color w:val="333333"/>
        </w:rPr>
        <w:t>[</w:t>
      </w:r>
      <w:r>
        <w:rPr>
          <w:rStyle w:val="s1"/>
          <w:color w:val="BA2121"/>
        </w:rPr>
        <w:t>'return'</w:t>
      </w:r>
      <w:r>
        <w:rPr>
          <w:rStyle w:val="p"/>
          <w:color w:val="333333"/>
        </w:rPr>
        <w:t>])</w:t>
      </w:r>
      <w:r>
        <w:rPr>
          <w:rStyle w:val="o"/>
          <w:color w:val="666666"/>
        </w:rPr>
        <w:t>.</w:t>
      </w:r>
      <w:proofErr w:type="spellStart"/>
      <w:r>
        <w:rPr>
          <w:rStyle w:val="n"/>
          <w:color w:val="333333"/>
        </w:rPr>
        <w:t>cumprod</w:t>
      </w:r>
      <w:proofErr w:type="spellEnd"/>
      <w:r>
        <w:rPr>
          <w:rStyle w:val="p"/>
          <w:color w:val="333333"/>
        </w:rPr>
        <w:t>()</w:t>
      </w:r>
    </w:p>
    <w:p w14:paraId="6D0D850D" w14:textId="77777777" w:rsidR="009C599C" w:rsidRDefault="009C599C" w:rsidP="009C599C">
      <w:pPr>
        <w:pStyle w:val="HTMLPreformatted"/>
        <w:wordWrap w:val="0"/>
        <w:spacing w:line="291" w:lineRule="atLeast"/>
        <w:rPr>
          <w:color w:val="333333"/>
        </w:rPr>
      </w:pPr>
      <w:proofErr w:type="gramStart"/>
      <w:r>
        <w:rPr>
          <w:rStyle w:val="n"/>
          <w:color w:val="333333"/>
        </w:rPr>
        <w:t>amazon</w:t>
      </w:r>
      <w:r>
        <w:rPr>
          <w:rStyle w:val="p"/>
          <w:color w:val="333333"/>
        </w:rPr>
        <w:t>[</w:t>
      </w:r>
      <w:proofErr w:type="gramEnd"/>
      <w:r>
        <w:rPr>
          <w:rStyle w:val="s1"/>
          <w:color w:val="BA2121"/>
        </w:rPr>
        <w:t>'Cumulative Return'</w:t>
      </w:r>
      <w:r>
        <w:rPr>
          <w:rStyle w:val="p"/>
          <w:color w:val="333333"/>
        </w:rPr>
        <w:t>]</w:t>
      </w:r>
      <w:r>
        <w:rPr>
          <w:rStyle w:val="o"/>
          <w:color w:val="666666"/>
        </w:rPr>
        <w:t>=</w:t>
      </w:r>
      <w:r>
        <w:rPr>
          <w:rStyle w:val="p"/>
          <w:color w:val="333333"/>
        </w:rPr>
        <w:t>(</w:t>
      </w:r>
      <w:r>
        <w:rPr>
          <w:rStyle w:val="mi"/>
          <w:color w:val="666666"/>
        </w:rPr>
        <w:t>1</w:t>
      </w:r>
      <w:r>
        <w:rPr>
          <w:rStyle w:val="o"/>
          <w:color w:val="666666"/>
        </w:rPr>
        <w:t>+</w:t>
      </w:r>
      <w:r>
        <w:rPr>
          <w:rStyle w:val="n"/>
          <w:color w:val="333333"/>
        </w:rPr>
        <w:t>amazon</w:t>
      </w:r>
      <w:r>
        <w:rPr>
          <w:rStyle w:val="p"/>
          <w:color w:val="333333"/>
        </w:rPr>
        <w:t>[</w:t>
      </w:r>
      <w:r>
        <w:rPr>
          <w:rStyle w:val="s1"/>
          <w:color w:val="BA2121"/>
        </w:rPr>
        <w:t>'return'</w:t>
      </w:r>
      <w:r>
        <w:rPr>
          <w:rStyle w:val="p"/>
          <w:color w:val="333333"/>
        </w:rPr>
        <w:t>])</w:t>
      </w:r>
      <w:r>
        <w:rPr>
          <w:rStyle w:val="o"/>
          <w:color w:val="666666"/>
        </w:rPr>
        <w:t>.</w:t>
      </w:r>
      <w:proofErr w:type="spellStart"/>
      <w:r>
        <w:rPr>
          <w:rStyle w:val="n"/>
          <w:color w:val="333333"/>
        </w:rPr>
        <w:t>cumprod</w:t>
      </w:r>
      <w:proofErr w:type="spellEnd"/>
      <w:r>
        <w:rPr>
          <w:rStyle w:val="p"/>
          <w:color w:val="333333"/>
        </w:rPr>
        <w:t>()</w:t>
      </w:r>
    </w:p>
    <w:p w14:paraId="3AB63158"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[42]:</w:t>
      </w:r>
    </w:p>
    <w:p w14:paraId="7A8FCCEA"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title</w:t>
      </w:r>
      <w:proofErr w:type="spellEnd"/>
      <w:r>
        <w:rPr>
          <w:rStyle w:val="p"/>
          <w:color w:val="333333"/>
        </w:rPr>
        <w:t>(</w:t>
      </w:r>
      <w:proofErr w:type="gramEnd"/>
      <w:r>
        <w:rPr>
          <w:rStyle w:val="s2"/>
          <w:color w:val="BA2121"/>
        </w:rPr>
        <w:t xml:space="preserve">"Cumulative Return </w:t>
      </w:r>
      <w:proofErr w:type="spellStart"/>
      <w:r>
        <w:rPr>
          <w:rStyle w:val="s2"/>
          <w:color w:val="BA2121"/>
        </w:rPr>
        <w:t>Vs</w:t>
      </w:r>
      <w:proofErr w:type="spellEnd"/>
      <w:r>
        <w:rPr>
          <w:rStyle w:val="s2"/>
          <w:color w:val="BA2121"/>
        </w:rPr>
        <w:t xml:space="preserve"> Time"</w:t>
      </w:r>
      <w:r>
        <w:rPr>
          <w:rStyle w:val="p"/>
          <w:color w:val="333333"/>
        </w:rPr>
        <w:t>)</w:t>
      </w:r>
    </w:p>
    <w:p w14:paraId="79B525F0"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facebook</w:t>
      </w:r>
      <w:proofErr w:type="spellEnd"/>
      <w:r>
        <w:rPr>
          <w:rStyle w:val="p"/>
          <w:color w:val="333333"/>
        </w:rPr>
        <w:t>[</w:t>
      </w:r>
      <w:proofErr w:type="gramEnd"/>
      <w:r>
        <w:rPr>
          <w:rStyle w:val="s1"/>
          <w:color w:val="BA2121"/>
        </w:rPr>
        <w:t>'Cumulative Return'</w:t>
      </w:r>
      <w:r>
        <w:rPr>
          <w:rStyle w:val="p"/>
          <w:color w:val="333333"/>
        </w:rPr>
        <w:t>]</w:t>
      </w:r>
      <w:r>
        <w:rPr>
          <w:rStyle w:val="o"/>
          <w:color w:val="666666"/>
        </w:rPr>
        <w:t>.</w:t>
      </w:r>
      <w:r>
        <w:rPr>
          <w:rStyle w:val="n"/>
          <w:color w:val="333333"/>
        </w:rPr>
        <w:t>plot</w:t>
      </w:r>
      <w:r>
        <w:rPr>
          <w:rStyle w:val="p"/>
          <w:color w:val="333333"/>
        </w:rPr>
        <w:t>(</w:t>
      </w:r>
      <w:r>
        <w:rPr>
          <w:rStyle w:val="n"/>
          <w:color w:val="333333"/>
        </w:rPr>
        <w:t>label</w:t>
      </w:r>
      <w:r>
        <w:rPr>
          <w:rStyle w:val="o"/>
          <w:color w:val="666666"/>
        </w:rPr>
        <w:t>=</w:t>
      </w:r>
      <w:r>
        <w:rPr>
          <w:rStyle w:val="s2"/>
          <w:color w:val="BA2121"/>
        </w:rPr>
        <w:t>"Facebook"</w:t>
      </w:r>
      <w:r>
        <w:rPr>
          <w:rStyle w:val="p"/>
          <w:color w:val="333333"/>
        </w:rPr>
        <w:t>,</w:t>
      </w:r>
      <w:proofErr w:type="spellStart"/>
      <w:r>
        <w:rPr>
          <w:rStyle w:val="n"/>
          <w:color w:val="333333"/>
        </w:rPr>
        <w:t>figsize</w:t>
      </w:r>
      <w:proofErr w:type="spellEnd"/>
      <w:r>
        <w:rPr>
          <w:rStyle w:val="o"/>
          <w:color w:val="666666"/>
        </w:rPr>
        <w:t>=</w:t>
      </w:r>
      <w:r>
        <w:rPr>
          <w:rStyle w:val="p"/>
          <w:color w:val="333333"/>
        </w:rPr>
        <w:t>(</w:t>
      </w:r>
      <w:r>
        <w:rPr>
          <w:rStyle w:val="mi"/>
          <w:color w:val="666666"/>
        </w:rPr>
        <w:t>15</w:t>
      </w:r>
      <w:r>
        <w:rPr>
          <w:rStyle w:val="p"/>
          <w:color w:val="333333"/>
        </w:rPr>
        <w:t>,</w:t>
      </w:r>
      <w:r>
        <w:rPr>
          <w:rStyle w:val="mi"/>
          <w:color w:val="666666"/>
        </w:rPr>
        <w:t>7</w:t>
      </w:r>
      <w:r>
        <w:rPr>
          <w:rStyle w:val="p"/>
          <w:color w:val="333333"/>
        </w:rPr>
        <w:t>))</w:t>
      </w:r>
    </w:p>
    <w:p w14:paraId="357D6EFC"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google</w:t>
      </w:r>
      <w:proofErr w:type="spellEnd"/>
      <w:r>
        <w:rPr>
          <w:rStyle w:val="p"/>
          <w:color w:val="333333"/>
        </w:rPr>
        <w:t>[</w:t>
      </w:r>
      <w:proofErr w:type="gramEnd"/>
      <w:r>
        <w:rPr>
          <w:rStyle w:val="s1"/>
          <w:color w:val="BA2121"/>
        </w:rPr>
        <w:t>'Cumulative Return'</w:t>
      </w:r>
      <w:r>
        <w:rPr>
          <w:rStyle w:val="p"/>
          <w:color w:val="333333"/>
        </w:rPr>
        <w:t>]</w:t>
      </w:r>
      <w:r>
        <w:rPr>
          <w:rStyle w:val="o"/>
          <w:color w:val="666666"/>
        </w:rPr>
        <w:t>.</w:t>
      </w:r>
      <w:r>
        <w:rPr>
          <w:rStyle w:val="n"/>
          <w:color w:val="333333"/>
        </w:rPr>
        <w:t>plot</w:t>
      </w:r>
      <w:r>
        <w:rPr>
          <w:rStyle w:val="p"/>
          <w:color w:val="333333"/>
        </w:rPr>
        <w:t>(</w:t>
      </w:r>
      <w:r>
        <w:rPr>
          <w:rStyle w:val="n"/>
          <w:color w:val="333333"/>
        </w:rPr>
        <w:t>label</w:t>
      </w:r>
      <w:r>
        <w:rPr>
          <w:rStyle w:val="o"/>
          <w:color w:val="666666"/>
        </w:rPr>
        <w:t>=</w:t>
      </w:r>
      <w:r>
        <w:rPr>
          <w:rStyle w:val="s2"/>
          <w:color w:val="BA2121"/>
        </w:rPr>
        <w:t>"Google"</w:t>
      </w:r>
      <w:r>
        <w:rPr>
          <w:rStyle w:val="p"/>
          <w:color w:val="333333"/>
        </w:rPr>
        <w:t>)</w:t>
      </w:r>
    </w:p>
    <w:p w14:paraId="28178AB2" w14:textId="77777777" w:rsidR="009C599C" w:rsidRDefault="009C599C" w:rsidP="009C599C">
      <w:pPr>
        <w:pStyle w:val="HTMLPreformatted"/>
        <w:wordWrap w:val="0"/>
        <w:spacing w:line="291" w:lineRule="atLeast"/>
        <w:rPr>
          <w:color w:val="333333"/>
        </w:rPr>
      </w:pPr>
      <w:proofErr w:type="gramStart"/>
      <w:r>
        <w:rPr>
          <w:rStyle w:val="n"/>
          <w:color w:val="333333"/>
        </w:rPr>
        <w:lastRenderedPageBreak/>
        <w:t>amazon</w:t>
      </w:r>
      <w:r>
        <w:rPr>
          <w:rStyle w:val="p"/>
          <w:color w:val="333333"/>
        </w:rPr>
        <w:t>[</w:t>
      </w:r>
      <w:proofErr w:type="gramEnd"/>
      <w:r>
        <w:rPr>
          <w:rStyle w:val="s1"/>
          <w:color w:val="BA2121"/>
        </w:rPr>
        <w:t>'Cumulative Return'</w:t>
      </w:r>
      <w:r>
        <w:rPr>
          <w:rStyle w:val="p"/>
          <w:color w:val="333333"/>
        </w:rPr>
        <w:t>]</w:t>
      </w:r>
      <w:r>
        <w:rPr>
          <w:rStyle w:val="o"/>
          <w:color w:val="666666"/>
        </w:rPr>
        <w:t>.</w:t>
      </w:r>
      <w:r>
        <w:rPr>
          <w:rStyle w:val="n"/>
          <w:color w:val="333333"/>
        </w:rPr>
        <w:t>plot</w:t>
      </w:r>
      <w:r>
        <w:rPr>
          <w:rStyle w:val="p"/>
          <w:color w:val="333333"/>
        </w:rPr>
        <w:t>(</w:t>
      </w:r>
      <w:r>
        <w:rPr>
          <w:rStyle w:val="n"/>
          <w:color w:val="333333"/>
        </w:rPr>
        <w:t>label</w:t>
      </w:r>
      <w:r>
        <w:rPr>
          <w:rStyle w:val="o"/>
          <w:color w:val="666666"/>
        </w:rPr>
        <w:t>=</w:t>
      </w:r>
      <w:r>
        <w:rPr>
          <w:rStyle w:val="s2"/>
          <w:color w:val="BA2121"/>
        </w:rPr>
        <w:t>"Amazon"</w:t>
      </w:r>
      <w:r>
        <w:rPr>
          <w:rStyle w:val="p"/>
          <w:color w:val="333333"/>
        </w:rPr>
        <w:t>)</w:t>
      </w:r>
    </w:p>
    <w:p w14:paraId="2A309DA4"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legend</w:t>
      </w:r>
      <w:proofErr w:type="spellEnd"/>
      <w:r>
        <w:rPr>
          <w:rStyle w:val="p"/>
          <w:color w:val="333333"/>
        </w:rPr>
        <w:t>()</w:t>
      </w:r>
      <w:proofErr w:type="gramEnd"/>
    </w:p>
    <w:p w14:paraId="261C614A"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grid</w:t>
      </w:r>
      <w:proofErr w:type="spellEnd"/>
      <w:r>
        <w:rPr>
          <w:rStyle w:val="p"/>
          <w:color w:val="333333"/>
        </w:rPr>
        <w:t>()</w:t>
      </w:r>
      <w:proofErr w:type="gramEnd"/>
    </w:p>
    <w:p w14:paraId="29CD1D04" w14:textId="3F4B8A24" w:rsidR="009C599C" w:rsidRDefault="009C599C" w:rsidP="009C599C">
      <w:pPr>
        <w:rPr>
          <w:rFonts w:ascii="Helvetica" w:hAnsi="Helvetica" w:cs="Times New Roman"/>
          <w:color w:val="000000"/>
          <w:sz w:val="21"/>
          <w:szCs w:val="21"/>
        </w:rPr>
      </w:pPr>
      <w:r>
        <w:rPr>
          <w:noProof/>
        </w:rPr>
        <w:drawing>
          <wp:inline distT="0" distB="0" distL="0" distR="0" wp14:anchorId="3E7CC9D6" wp14:editId="35F97D60">
            <wp:extent cx="5943600" cy="28530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853055"/>
                    </a:xfrm>
                    <a:prstGeom prst="rect">
                      <a:avLst/>
                    </a:prstGeom>
                    <a:noFill/>
                    <a:ln>
                      <a:noFill/>
                    </a:ln>
                  </pic:spPr>
                </pic:pic>
              </a:graphicData>
            </a:graphic>
          </wp:inline>
        </w:drawing>
      </w:r>
    </w:p>
    <w:p w14:paraId="3CDEE0B8" w14:textId="77777777" w:rsidR="009C599C" w:rsidRDefault="009C599C" w:rsidP="000D51DA">
      <w:pPr>
        <w:pStyle w:val="Heading2"/>
      </w:pPr>
      <w:bookmarkStart w:id="42" w:name="_Toc60549621"/>
      <w:r>
        <w:t>Linear Regression</w:t>
      </w:r>
      <w:bookmarkEnd w:id="42"/>
    </w:p>
    <w:p w14:paraId="6756B2A9"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[47]:</w:t>
      </w:r>
    </w:p>
    <w:p w14:paraId="0410DEBB" w14:textId="77777777" w:rsidR="009C599C" w:rsidRDefault="009C599C" w:rsidP="009C599C">
      <w:pPr>
        <w:pStyle w:val="HTMLPreformatted"/>
        <w:wordWrap w:val="0"/>
        <w:spacing w:line="291" w:lineRule="atLeast"/>
        <w:rPr>
          <w:color w:val="333333"/>
        </w:rPr>
      </w:pPr>
      <w:proofErr w:type="gramStart"/>
      <w:r>
        <w:rPr>
          <w:rStyle w:val="kn"/>
          <w:b/>
          <w:bCs/>
          <w:color w:val="008000"/>
        </w:rPr>
        <w:t>from</w:t>
      </w:r>
      <w:proofErr w:type="gramEnd"/>
      <w:r>
        <w:rPr>
          <w:color w:val="333333"/>
        </w:rPr>
        <w:t xml:space="preserve"> </w:t>
      </w:r>
      <w:proofErr w:type="spellStart"/>
      <w:r>
        <w:rPr>
          <w:rStyle w:val="nn"/>
          <w:rFonts w:eastAsiaTheme="majorEastAsia"/>
          <w:b/>
          <w:bCs/>
          <w:color w:val="0000FF"/>
        </w:rPr>
        <w:t>plotly</w:t>
      </w:r>
      <w:proofErr w:type="spellEnd"/>
      <w:r>
        <w:rPr>
          <w:color w:val="333333"/>
        </w:rPr>
        <w:t xml:space="preserve"> </w:t>
      </w:r>
      <w:r>
        <w:rPr>
          <w:rStyle w:val="kn"/>
          <w:b/>
          <w:bCs/>
          <w:color w:val="008000"/>
        </w:rPr>
        <w:t>import</w:t>
      </w:r>
      <w:r>
        <w:rPr>
          <w:color w:val="333333"/>
        </w:rPr>
        <w:t xml:space="preserve"> </w:t>
      </w:r>
      <w:r>
        <w:rPr>
          <w:rStyle w:val="n"/>
          <w:color w:val="333333"/>
        </w:rPr>
        <w:t>__version__</w:t>
      </w:r>
    </w:p>
    <w:p w14:paraId="163D5D8A" w14:textId="77777777" w:rsidR="009C599C" w:rsidRDefault="009C599C" w:rsidP="009C599C">
      <w:pPr>
        <w:pStyle w:val="HTMLPreformatted"/>
        <w:wordWrap w:val="0"/>
        <w:spacing w:line="291" w:lineRule="atLeast"/>
        <w:rPr>
          <w:color w:val="333333"/>
        </w:rPr>
      </w:pPr>
      <w:proofErr w:type="gramStart"/>
      <w:r>
        <w:rPr>
          <w:rStyle w:val="kn"/>
          <w:b/>
          <w:bCs/>
          <w:color w:val="008000"/>
        </w:rPr>
        <w:t>from</w:t>
      </w:r>
      <w:proofErr w:type="gramEnd"/>
      <w:r>
        <w:rPr>
          <w:color w:val="333333"/>
        </w:rPr>
        <w:t xml:space="preserve"> </w:t>
      </w:r>
      <w:proofErr w:type="spellStart"/>
      <w:r>
        <w:rPr>
          <w:rStyle w:val="nn"/>
          <w:rFonts w:eastAsiaTheme="majorEastAsia"/>
          <w:b/>
          <w:bCs/>
          <w:color w:val="0000FF"/>
        </w:rPr>
        <w:t>plotly.offline</w:t>
      </w:r>
      <w:proofErr w:type="spellEnd"/>
      <w:r>
        <w:rPr>
          <w:color w:val="333333"/>
        </w:rPr>
        <w:t xml:space="preserve"> </w:t>
      </w:r>
      <w:r>
        <w:rPr>
          <w:rStyle w:val="kn"/>
          <w:b/>
          <w:bCs/>
          <w:color w:val="008000"/>
        </w:rPr>
        <w:t>import</w:t>
      </w:r>
      <w:r>
        <w:rPr>
          <w:color w:val="333333"/>
        </w:rPr>
        <w:t xml:space="preserve"> </w:t>
      </w:r>
      <w:proofErr w:type="spellStart"/>
      <w:r>
        <w:rPr>
          <w:rStyle w:val="n"/>
          <w:color w:val="333333"/>
        </w:rPr>
        <w:t>download_plotlyjs</w:t>
      </w:r>
      <w:proofErr w:type="spellEnd"/>
      <w:r>
        <w:rPr>
          <w:rStyle w:val="p"/>
          <w:color w:val="333333"/>
        </w:rPr>
        <w:t>,</w:t>
      </w:r>
      <w:r>
        <w:rPr>
          <w:color w:val="333333"/>
        </w:rPr>
        <w:t xml:space="preserve"> </w:t>
      </w:r>
      <w:proofErr w:type="spellStart"/>
      <w:r>
        <w:rPr>
          <w:rStyle w:val="n"/>
          <w:color w:val="333333"/>
        </w:rPr>
        <w:t>init_notebook_mode</w:t>
      </w:r>
      <w:proofErr w:type="spellEnd"/>
      <w:r>
        <w:rPr>
          <w:rStyle w:val="p"/>
          <w:color w:val="333333"/>
        </w:rPr>
        <w:t>,</w:t>
      </w:r>
      <w:r>
        <w:rPr>
          <w:color w:val="333333"/>
        </w:rPr>
        <w:t xml:space="preserve"> </w:t>
      </w:r>
      <w:r>
        <w:rPr>
          <w:rStyle w:val="n"/>
          <w:color w:val="333333"/>
        </w:rPr>
        <w:t>plot</w:t>
      </w:r>
      <w:r>
        <w:rPr>
          <w:rStyle w:val="p"/>
          <w:color w:val="333333"/>
        </w:rPr>
        <w:t>,</w:t>
      </w:r>
      <w:r>
        <w:rPr>
          <w:color w:val="333333"/>
        </w:rPr>
        <w:t xml:space="preserve"> </w:t>
      </w:r>
      <w:proofErr w:type="spellStart"/>
      <w:r>
        <w:rPr>
          <w:rStyle w:val="n"/>
          <w:color w:val="333333"/>
        </w:rPr>
        <w:t>iplot</w:t>
      </w:r>
      <w:proofErr w:type="spellEnd"/>
    </w:p>
    <w:p w14:paraId="4B3A340D" w14:textId="77777777" w:rsidR="009C599C" w:rsidRDefault="009C599C" w:rsidP="009C599C">
      <w:pPr>
        <w:pStyle w:val="HTMLPreformatted"/>
        <w:wordWrap w:val="0"/>
        <w:spacing w:line="291" w:lineRule="atLeast"/>
        <w:rPr>
          <w:color w:val="333333"/>
        </w:rPr>
      </w:pPr>
    </w:p>
    <w:p w14:paraId="12EBA40D" w14:textId="77777777" w:rsidR="009C599C" w:rsidRDefault="009C599C" w:rsidP="009C599C">
      <w:pPr>
        <w:pStyle w:val="HTMLPreformatted"/>
        <w:wordWrap w:val="0"/>
        <w:spacing w:line="291" w:lineRule="atLeast"/>
        <w:rPr>
          <w:color w:val="333333"/>
        </w:rPr>
      </w:pPr>
      <w:proofErr w:type="gramStart"/>
      <w:r>
        <w:rPr>
          <w:rStyle w:val="nb"/>
          <w:rFonts w:eastAsiaTheme="majorEastAsia"/>
          <w:color w:val="008000"/>
        </w:rPr>
        <w:t>print</w:t>
      </w:r>
      <w:r>
        <w:rPr>
          <w:rStyle w:val="p"/>
          <w:color w:val="333333"/>
        </w:rPr>
        <w:t>(</w:t>
      </w:r>
      <w:proofErr w:type="gramEnd"/>
      <w:r>
        <w:rPr>
          <w:rStyle w:val="n"/>
          <w:color w:val="333333"/>
        </w:rPr>
        <w:t>__version__</w:t>
      </w:r>
      <w:r>
        <w:rPr>
          <w:rStyle w:val="p"/>
          <w:color w:val="333333"/>
        </w:rPr>
        <w:t>)</w:t>
      </w:r>
    </w:p>
    <w:p w14:paraId="75014B94" w14:textId="77777777" w:rsidR="009C599C" w:rsidRDefault="009C599C" w:rsidP="009C599C">
      <w:pPr>
        <w:pStyle w:val="HTMLPreformatted"/>
        <w:wordWrap w:val="0"/>
        <w:spacing w:line="291" w:lineRule="atLeast"/>
        <w:textAlignment w:val="baseline"/>
        <w:rPr>
          <w:color w:val="000000"/>
        </w:rPr>
      </w:pPr>
      <w:r>
        <w:rPr>
          <w:color w:val="000000"/>
        </w:rPr>
        <w:t>4.14.1</w:t>
      </w:r>
    </w:p>
    <w:p w14:paraId="4DBD6A32"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[48]:</w:t>
      </w:r>
    </w:p>
    <w:p w14:paraId="769FDCB3"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 xml:space="preserve">#libraries for </w:t>
      </w:r>
      <w:proofErr w:type="spellStart"/>
      <w:r>
        <w:rPr>
          <w:rStyle w:val="c1"/>
          <w:rFonts w:eastAsiaTheme="majorEastAsia"/>
          <w:i/>
          <w:iCs/>
          <w:color w:val="408080"/>
        </w:rPr>
        <w:t>ploting</w:t>
      </w:r>
      <w:proofErr w:type="spellEnd"/>
      <w:r>
        <w:rPr>
          <w:rStyle w:val="c1"/>
          <w:rFonts w:eastAsiaTheme="majorEastAsia"/>
          <w:i/>
          <w:iCs/>
          <w:color w:val="408080"/>
        </w:rPr>
        <w:t xml:space="preserve"> Graph</w:t>
      </w:r>
    </w:p>
    <w:p w14:paraId="6DE2A560" w14:textId="77777777" w:rsidR="009C599C" w:rsidRDefault="009C599C" w:rsidP="009C599C">
      <w:pPr>
        <w:pStyle w:val="HTMLPreformatted"/>
        <w:wordWrap w:val="0"/>
        <w:spacing w:line="291" w:lineRule="atLeast"/>
        <w:rPr>
          <w:color w:val="333333"/>
        </w:rPr>
      </w:pPr>
      <w:proofErr w:type="gramStart"/>
      <w:r>
        <w:rPr>
          <w:rStyle w:val="kn"/>
          <w:b/>
          <w:bCs/>
          <w:color w:val="008000"/>
        </w:rPr>
        <w:t>import</w:t>
      </w:r>
      <w:proofErr w:type="gramEnd"/>
      <w:r>
        <w:rPr>
          <w:color w:val="333333"/>
        </w:rPr>
        <w:t xml:space="preserve"> </w:t>
      </w:r>
      <w:proofErr w:type="spellStart"/>
      <w:r>
        <w:rPr>
          <w:rStyle w:val="nn"/>
          <w:rFonts w:eastAsiaTheme="majorEastAsia"/>
          <w:b/>
          <w:bCs/>
          <w:color w:val="0000FF"/>
        </w:rPr>
        <w:t>chart_studio.plotly</w:t>
      </w:r>
      <w:proofErr w:type="spellEnd"/>
      <w:r>
        <w:rPr>
          <w:color w:val="333333"/>
        </w:rPr>
        <w:t xml:space="preserve"> </w:t>
      </w:r>
      <w:r>
        <w:rPr>
          <w:rStyle w:val="k"/>
          <w:rFonts w:eastAsiaTheme="majorEastAsia"/>
          <w:b/>
          <w:bCs/>
          <w:color w:val="008000"/>
        </w:rPr>
        <w:t>as</w:t>
      </w:r>
      <w:r>
        <w:rPr>
          <w:color w:val="333333"/>
        </w:rPr>
        <w:t xml:space="preserve"> </w:t>
      </w:r>
      <w:proofErr w:type="spellStart"/>
      <w:r>
        <w:rPr>
          <w:rStyle w:val="nn"/>
          <w:rFonts w:eastAsiaTheme="majorEastAsia"/>
          <w:b/>
          <w:bCs/>
          <w:color w:val="0000FF"/>
        </w:rPr>
        <w:t>py</w:t>
      </w:r>
      <w:proofErr w:type="spellEnd"/>
    </w:p>
    <w:p w14:paraId="2AEF58E0" w14:textId="77777777" w:rsidR="009C599C" w:rsidRDefault="009C599C" w:rsidP="009C599C">
      <w:pPr>
        <w:pStyle w:val="HTMLPreformatted"/>
        <w:wordWrap w:val="0"/>
        <w:spacing w:line="291" w:lineRule="atLeast"/>
        <w:rPr>
          <w:color w:val="333333"/>
        </w:rPr>
      </w:pPr>
      <w:proofErr w:type="gramStart"/>
      <w:r>
        <w:rPr>
          <w:rStyle w:val="kn"/>
          <w:b/>
          <w:bCs/>
          <w:color w:val="008000"/>
        </w:rPr>
        <w:t>import</w:t>
      </w:r>
      <w:proofErr w:type="gramEnd"/>
      <w:r>
        <w:rPr>
          <w:color w:val="333333"/>
        </w:rPr>
        <w:t xml:space="preserve"> </w:t>
      </w:r>
      <w:proofErr w:type="spellStart"/>
      <w:r>
        <w:rPr>
          <w:rStyle w:val="nn"/>
          <w:rFonts w:eastAsiaTheme="majorEastAsia"/>
          <w:b/>
          <w:bCs/>
          <w:color w:val="0000FF"/>
        </w:rPr>
        <w:t>plotly.graph_objs</w:t>
      </w:r>
      <w:proofErr w:type="spellEnd"/>
      <w:r>
        <w:rPr>
          <w:color w:val="333333"/>
        </w:rPr>
        <w:t xml:space="preserve"> </w:t>
      </w:r>
      <w:r>
        <w:rPr>
          <w:rStyle w:val="k"/>
          <w:rFonts w:eastAsiaTheme="majorEastAsia"/>
          <w:b/>
          <w:bCs/>
          <w:color w:val="008000"/>
        </w:rPr>
        <w:t>as</w:t>
      </w:r>
      <w:r>
        <w:rPr>
          <w:color w:val="333333"/>
        </w:rPr>
        <w:t xml:space="preserve"> </w:t>
      </w:r>
      <w:r>
        <w:rPr>
          <w:rStyle w:val="nn"/>
          <w:rFonts w:eastAsiaTheme="majorEastAsia"/>
          <w:b/>
          <w:bCs/>
          <w:color w:val="0000FF"/>
        </w:rPr>
        <w:t>go</w:t>
      </w:r>
    </w:p>
    <w:p w14:paraId="3B314CBC" w14:textId="77777777" w:rsidR="009C599C" w:rsidRDefault="009C599C" w:rsidP="009C599C">
      <w:pPr>
        <w:pStyle w:val="HTMLPreformatted"/>
        <w:wordWrap w:val="0"/>
        <w:spacing w:line="291" w:lineRule="atLeast"/>
        <w:rPr>
          <w:color w:val="333333"/>
        </w:rPr>
      </w:pPr>
      <w:proofErr w:type="gramStart"/>
      <w:r>
        <w:rPr>
          <w:rStyle w:val="kn"/>
          <w:b/>
          <w:bCs/>
          <w:color w:val="008000"/>
        </w:rPr>
        <w:t>from</w:t>
      </w:r>
      <w:proofErr w:type="gramEnd"/>
      <w:r>
        <w:rPr>
          <w:color w:val="333333"/>
        </w:rPr>
        <w:t xml:space="preserve"> </w:t>
      </w:r>
      <w:proofErr w:type="spellStart"/>
      <w:r>
        <w:rPr>
          <w:rStyle w:val="nn"/>
          <w:rFonts w:eastAsiaTheme="majorEastAsia"/>
          <w:b/>
          <w:bCs/>
          <w:color w:val="0000FF"/>
        </w:rPr>
        <w:t>plotly.offline</w:t>
      </w:r>
      <w:proofErr w:type="spellEnd"/>
      <w:r>
        <w:rPr>
          <w:color w:val="333333"/>
        </w:rPr>
        <w:t xml:space="preserve"> </w:t>
      </w:r>
      <w:r>
        <w:rPr>
          <w:rStyle w:val="kn"/>
          <w:b/>
          <w:bCs/>
          <w:color w:val="008000"/>
        </w:rPr>
        <w:t>import</w:t>
      </w:r>
      <w:r>
        <w:rPr>
          <w:color w:val="333333"/>
        </w:rPr>
        <w:t xml:space="preserve"> </w:t>
      </w:r>
      <w:r>
        <w:rPr>
          <w:rStyle w:val="n"/>
          <w:color w:val="333333"/>
        </w:rPr>
        <w:t>plot</w:t>
      </w:r>
    </w:p>
    <w:p w14:paraId="6D59AD73" w14:textId="77777777" w:rsidR="009C599C" w:rsidRDefault="009C599C" w:rsidP="009C599C">
      <w:pPr>
        <w:pStyle w:val="HTMLPreformatted"/>
        <w:wordWrap w:val="0"/>
        <w:spacing w:line="291" w:lineRule="atLeast"/>
        <w:rPr>
          <w:color w:val="333333"/>
        </w:rPr>
      </w:pPr>
      <w:proofErr w:type="gramStart"/>
      <w:r>
        <w:rPr>
          <w:rStyle w:val="kn"/>
          <w:b/>
          <w:bCs/>
          <w:color w:val="008000"/>
        </w:rPr>
        <w:t>import</w:t>
      </w:r>
      <w:proofErr w:type="gramEnd"/>
      <w:r>
        <w:rPr>
          <w:color w:val="333333"/>
        </w:rPr>
        <w:t xml:space="preserve"> </w:t>
      </w:r>
      <w:proofErr w:type="spellStart"/>
      <w:r>
        <w:rPr>
          <w:rStyle w:val="nn"/>
          <w:rFonts w:eastAsiaTheme="majorEastAsia"/>
          <w:b/>
          <w:bCs/>
          <w:color w:val="0000FF"/>
        </w:rPr>
        <w:t>numpy</w:t>
      </w:r>
      <w:proofErr w:type="spellEnd"/>
      <w:r>
        <w:rPr>
          <w:color w:val="333333"/>
        </w:rPr>
        <w:t xml:space="preserve"> </w:t>
      </w:r>
      <w:r>
        <w:rPr>
          <w:rStyle w:val="k"/>
          <w:rFonts w:eastAsiaTheme="majorEastAsia"/>
          <w:b/>
          <w:bCs/>
          <w:color w:val="008000"/>
        </w:rPr>
        <w:t>as</w:t>
      </w:r>
      <w:r>
        <w:rPr>
          <w:color w:val="333333"/>
        </w:rPr>
        <w:t xml:space="preserve"> </w:t>
      </w:r>
      <w:proofErr w:type="spellStart"/>
      <w:r>
        <w:rPr>
          <w:rStyle w:val="nn"/>
          <w:rFonts w:eastAsiaTheme="majorEastAsia"/>
          <w:b/>
          <w:bCs/>
          <w:color w:val="0000FF"/>
        </w:rPr>
        <w:t>np</w:t>
      </w:r>
      <w:proofErr w:type="spellEnd"/>
    </w:p>
    <w:p w14:paraId="245FF6DC" w14:textId="77777777" w:rsidR="009C599C" w:rsidRDefault="009C599C" w:rsidP="009C599C">
      <w:pPr>
        <w:pStyle w:val="HTMLPreformatted"/>
        <w:wordWrap w:val="0"/>
        <w:spacing w:line="291" w:lineRule="atLeast"/>
        <w:rPr>
          <w:color w:val="333333"/>
        </w:rPr>
      </w:pPr>
    </w:p>
    <w:p w14:paraId="108E26EC"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#for offline plotting</w:t>
      </w:r>
    </w:p>
    <w:p w14:paraId="3877ECC6" w14:textId="77777777" w:rsidR="009C599C" w:rsidRDefault="009C599C" w:rsidP="009C599C">
      <w:pPr>
        <w:pStyle w:val="HTMLPreformatted"/>
        <w:wordWrap w:val="0"/>
        <w:spacing w:line="291" w:lineRule="atLeast"/>
        <w:rPr>
          <w:color w:val="333333"/>
        </w:rPr>
      </w:pPr>
      <w:proofErr w:type="spellStart"/>
      <w:r>
        <w:rPr>
          <w:rStyle w:val="n"/>
          <w:color w:val="333333"/>
        </w:rPr>
        <w:t>init_notebook_</w:t>
      </w:r>
      <w:proofErr w:type="gramStart"/>
      <w:r>
        <w:rPr>
          <w:rStyle w:val="n"/>
          <w:color w:val="333333"/>
        </w:rPr>
        <w:t>mode</w:t>
      </w:r>
      <w:proofErr w:type="spellEnd"/>
      <w:r>
        <w:rPr>
          <w:rStyle w:val="p"/>
          <w:color w:val="333333"/>
        </w:rPr>
        <w:t>(</w:t>
      </w:r>
      <w:proofErr w:type="gramEnd"/>
      <w:r>
        <w:rPr>
          <w:rStyle w:val="n"/>
          <w:color w:val="333333"/>
        </w:rPr>
        <w:t>connected</w:t>
      </w:r>
      <w:r>
        <w:rPr>
          <w:rStyle w:val="o"/>
          <w:color w:val="666666"/>
        </w:rPr>
        <w:t>=</w:t>
      </w:r>
      <w:r>
        <w:rPr>
          <w:rStyle w:val="kc"/>
          <w:b/>
          <w:bCs/>
          <w:color w:val="008000"/>
        </w:rPr>
        <w:t>True</w:t>
      </w:r>
      <w:r>
        <w:rPr>
          <w:rStyle w:val="p"/>
          <w:color w:val="333333"/>
        </w:rPr>
        <w:t>)</w:t>
      </w:r>
    </w:p>
    <w:p w14:paraId="6BC334E1"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[49]:</w:t>
      </w:r>
    </w:p>
    <w:p w14:paraId="3AD08A7C"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w:t>
      </w:r>
      <w:proofErr w:type="spellStart"/>
      <w:proofErr w:type="gramStart"/>
      <w:r>
        <w:rPr>
          <w:rStyle w:val="c1"/>
          <w:rFonts w:eastAsiaTheme="majorEastAsia"/>
          <w:i/>
          <w:iCs/>
          <w:color w:val="408080"/>
        </w:rPr>
        <w:t>Resettin</w:t>
      </w:r>
      <w:proofErr w:type="spellEnd"/>
      <w:proofErr w:type="gramEnd"/>
      <w:r>
        <w:rPr>
          <w:rStyle w:val="c1"/>
          <w:rFonts w:eastAsiaTheme="majorEastAsia"/>
          <w:i/>
          <w:iCs/>
          <w:color w:val="408080"/>
        </w:rPr>
        <w:t xml:space="preserve"> g all the dataset index from date to numeric form</w:t>
      </w:r>
    </w:p>
    <w:p w14:paraId="6D5D7C81" w14:textId="77777777" w:rsidR="009C599C" w:rsidRDefault="009C599C" w:rsidP="009C599C">
      <w:pPr>
        <w:pStyle w:val="HTMLPreformatted"/>
        <w:wordWrap w:val="0"/>
        <w:spacing w:line="291" w:lineRule="atLeast"/>
        <w:rPr>
          <w:color w:val="333333"/>
        </w:rPr>
      </w:pPr>
      <w:proofErr w:type="gramStart"/>
      <w:r>
        <w:rPr>
          <w:rStyle w:val="n"/>
          <w:color w:val="333333"/>
        </w:rPr>
        <w:t>amazon</w:t>
      </w:r>
      <w:r>
        <w:rPr>
          <w:rStyle w:val="o"/>
          <w:color w:val="666666"/>
        </w:rPr>
        <w:t>=</w:t>
      </w:r>
      <w:proofErr w:type="spellStart"/>
      <w:proofErr w:type="gramEnd"/>
      <w:r>
        <w:rPr>
          <w:rStyle w:val="n"/>
          <w:color w:val="333333"/>
        </w:rPr>
        <w:t>amazon</w:t>
      </w:r>
      <w:r>
        <w:rPr>
          <w:rStyle w:val="o"/>
          <w:color w:val="666666"/>
        </w:rPr>
        <w:t>.</w:t>
      </w:r>
      <w:r>
        <w:rPr>
          <w:rStyle w:val="n"/>
          <w:color w:val="333333"/>
        </w:rPr>
        <w:t>reset_index</w:t>
      </w:r>
      <w:proofErr w:type="spellEnd"/>
      <w:r>
        <w:rPr>
          <w:rStyle w:val="p"/>
          <w:color w:val="333333"/>
        </w:rPr>
        <w:t>()</w:t>
      </w:r>
    </w:p>
    <w:p w14:paraId="367E4950"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google</w:t>
      </w:r>
      <w:proofErr w:type="spellEnd"/>
      <w:r>
        <w:rPr>
          <w:rStyle w:val="o"/>
          <w:color w:val="666666"/>
        </w:rPr>
        <w:t>=</w:t>
      </w:r>
      <w:proofErr w:type="spellStart"/>
      <w:proofErr w:type="gramEnd"/>
      <w:r>
        <w:rPr>
          <w:rStyle w:val="n"/>
          <w:color w:val="333333"/>
        </w:rPr>
        <w:t>google</w:t>
      </w:r>
      <w:r>
        <w:rPr>
          <w:rStyle w:val="o"/>
          <w:color w:val="666666"/>
        </w:rPr>
        <w:t>.</w:t>
      </w:r>
      <w:r>
        <w:rPr>
          <w:rStyle w:val="n"/>
          <w:color w:val="333333"/>
        </w:rPr>
        <w:t>reset_index</w:t>
      </w:r>
      <w:proofErr w:type="spellEnd"/>
      <w:r>
        <w:rPr>
          <w:rStyle w:val="p"/>
          <w:color w:val="333333"/>
        </w:rPr>
        <w:t>()</w:t>
      </w:r>
    </w:p>
    <w:p w14:paraId="25CF63FF"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facebook</w:t>
      </w:r>
      <w:proofErr w:type="spellEnd"/>
      <w:r>
        <w:rPr>
          <w:rStyle w:val="o"/>
          <w:color w:val="666666"/>
        </w:rPr>
        <w:t>=</w:t>
      </w:r>
      <w:proofErr w:type="spellStart"/>
      <w:proofErr w:type="gramEnd"/>
      <w:r>
        <w:rPr>
          <w:rStyle w:val="n"/>
          <w:color w:val="333333"/>
        </w:rPr>
        <w:t>facebook</w:t>
      </w:r>
      <w:r>
        <w:rPr>
          <w:rStyle w:val="o"/>
          <w:color w:val="666666"/>
        </w:rPr>
        <w:t>.</w:t>
      </w:r>
      <w:r>
        <w:rPr>
          <w:rStyle w:val="n"/>
          <w:color w:val="333333"/>
        </w:rPr>
        <w:t>reset_index</w:t>
      </w:r>
      <w:proofErr w:type="spellEnd"/>
      <w:r>
        <w:rPr>
          <w:rStyle w:val="p"/>
          <w:color w:val="333333"/>
        </w:rPr>
        <w:t>()</w:t>
      </w:r>
    </w:p>
    <w:p w14:paraId="203BF0A0"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w:t>
      </w:r>
      <w:proofErr w:type="gramStart"/>
      <w:r>
        <w:rPr>
          <w:rStyle w:val="c1"/>
          <w:rFonts w:eastAsiaTheme="majorEastAsia"/>
          <w:i/>
          <w:iCs/>
          <w:color w:val="408080"/>
        </w:rPr>
        <w:t>Setting</w:t>
      </w:r>
      <w:proofErr w:type="gramEnd"/>
      <w:r>
        <w:rPr>
          <w:rStyle w:val="c1"/>
          <w:rFonts w:eastAsiaTheme="majorEastAsia"/>
          <w:i/>
          <w:iCs/>
          <w:color w:val="408080"/>
        </w:rPr>
        <w:t xml:space="preserve"> the layout of all the company for </w:t>
      </w:r>
      <w:proofErr w:type="spellStart"/>
      <w:r>
        <w:rPr>
          <w:rStyle w:val="c1"/>
          <w:rFonts w:eastAsiaTheme="majorEastAsia"/>
          <w:i/>
          <w:iCs/>
          <w:color w:val="408080"/>
        </w:rPr>
        <w:t>ploting</w:t>
      </w:r>
      <w:proofErr w:type="spellEnd"/>
    </w:p>
    <w:p w14:paraId="368AEC70" w14:textId="77777777" w:rsidR="009C599C" w:rsidRDefault="009C599C" w:rsidP="009C599C">
      <w:pPr>
        <w:pStyle w:val="HTMLPreformatted"/>
        <w:wordWrap w:val="0"/>
        <w:spacing w:line="291" w:lineRule="atLeast"/>
        <w:rPr>
          <w:color w:val="333333"/>
        </w:rPr>
      </w:pPr>
      <w:proofErr w:type="spellStart"/>
      <w:r>
        <w:rPr>
          <w:rStyle w:val="n"/>
          <w:color w:val="333333"/>
        </w:rPr>
        <w:lastRenderedPageBreak/>
        <w:t>amazon_layout</w:t>
      </w:r>
      <w:proofErr w:type="spellEnd"/>
      <w:r>
        <w:rPr>
          <w:rStyle w:val="o"/>
          <w:color w:val="666666"/>
        </w:rPr>
        <w:t>=</w:t>
      </w:r>
      <w:proofErr w:type="spellStart"/>
      <w:proofErr w:type="gramStart"/>
      <w:r>
        <w:rPr>
          <w:rStyle w:val="n"/>
          <w:color w:val="333333"/>
        </w:rPr>
        <w:t>go</w:t>
      </w:r>
      <w:r>
        <w:rPr>
          <w:rStyle w:val="o"/>
          <w:color w:val="666666"/>
        </w:rPr>
        <w:t>.</w:t>
      </w:r>
      <w:r>
        <w:rPr>
          <w:rStyle w:val="n"/>
          <w:color w:val="333333"/>
        </w:rPr>
        <w:t>Layout</w:t>
      </w:r>
      <w:proofErr w:type="spellEnd"/>
      <w:r>
        <w:rPr>
          <w:rStyle w:val="p"/>
          <w:color w:val="333333"/>
        </w:rPr>
        <w:t>(</w:t>
      </w:r>
      <w:proofErr w:type="gramEnd"/>
    </w:p>
    <w:p w14:paraId="0A9D5504" w14:textId="77777777" w:rsidR="009C599C" w:rsidRDefault="009C599C" w:rsidP="009C599C">
      <w:pPr>
        <w:pStyle w:val="HTMLPreformatted"/>
        <w:wordWrap w:val="0"/>
        <w:spacing w:line="291" w:lineRule="atLeast"/>
        <w:rPr>
          <w:color w:val="333333"/>
        </w:rPr>
      </w:pPr>
      <w:r>
        <w:rPr>
          <w:color w:val="333333"/>
        </w:rPr>
        <w:t xml:space="preserve">    </w:t>
      </w:r>
      <w:proofErr w:type="gramStart"/>
      <w:r>
        <w:rPr>
          <w:rStyle w:val="n"/>
          <w:color w:val="333333"/>
        </w:rPr>
        <w:t>title</w:t>
      </w:r>
      <w:proofErr w:type="gramEnd"/>
      <w:r>
        <w:rPr>
          <w:rStyle w:val="o"/>
          <w:color w:val="666666"/>
        </w:rPr>
        <w:t>=</w:t>
      </w:r>
      <w:r>
        <w:rPr>
          <w:rStyle w:val="s1"/>
          <w:color w:val="BA2121"/>
        </w:rPr>
        <w:t>'Stock Price of Amazon'</w:t>
      </w:r>
      <w:r>
        <w:rPr>
          <w:rStyle w:val="p"/>
          <w:color w:val="333333"/>
        </w:rPr>
        <w:t>,</w:t>
      </w:r>
    </w:p>
    <w:p w14:paraId="50D32323" w14:textId="77777777" w:rsidR="009C599C" w:rsidRDefault="009C599C" w:rsidP="009C599C">
      <w:pPr>
        <w:pStyle w:val="HTMLPreformatted"/>
        <w:wordWrap w:val="0"/>
        <w:spacing w:line="291" w:lineRule="atLeast"/>
        <w:rPr>
          <w:color w:val="333333"/>
        </w:rPr>
      </w:pPr>
      <w:r>
        <w:rPr>
          <w:color w:val="333333"/>
        </w:rPr>
        <w:t xml:space="preserve">    </w:t>
      </w:r>
      <w:proofErr w:type="spellStart"/>
      <w:proofErr w:type="gramStart"/>
      <w:r>
        <w:rPr>
          <w:rStyle w:val="n"/>
          <w:color w:val="333333"/>
        </w:rPr>
        <w:t>xaxis</w:t>
      </w:r>
      <w:proofErr w:type="spellEnd"/>
      <w:r>
        <w:rPr>
          <w:rStyle w:val="o"/>
          <w:color w:val="666666"/>
        </w:rPr>
        <w:t>=</w:t>
      </w:r>
      <w:proofErr w:type="spellStart"/>
      <w:proofErr w:type="gramEnd"/>
      <w:r>
        <w:rPr>
          <w:rStyle w:val="nb"/>
          <w:rFonts w:eastAsiaTheme="majorEastAsia"/>
          <w:color w:val="008000"/>
        </w:rPr>
        <w:t>dict</w:t>
      </w:r>
      <w:proofErr w:type="spellEnd"/>
      <w:r>
        <w:rPr>
          <w:rStyle w:val="p"/>
          <w:color w:val="333333"/>
        </w:rPr>
        <w:t>(</w:t>
      </w:r>
    </w:p>
    <w:p w14:paraId="4EF7E7C1" w14:textId="77777777" w:rsidR="009C599C" w:rsidRDefault="009C599C" w:rsidP="009C599C">
      <w:pPr>
        <w:pStyle w:val="HTMLPreformatted"/>
        <w:wordWrap w:val="0"/>
        <w:spacing w:line="291" w:lineRule="atLeast"/>
        <w:rPr>
          <w:color w:val="333333"/>
        </w:rPr>
      </w:pPr>
      <w:r>
        <w:rPr>
          <w:color w:val="333333"/>
        </w:rPr>
        <w:t xml:space="preserve">        </w:t>
      </w:r>
      <w:proofErr w:type="gramStart"/>
      <w:r>
        <w:rPr>
          <w:rStyle w:val="n"/>
          <w:color w:val="333333"/>
        </w:rPr>
        <w:t>title</w:t>
      </w:r>
      <w:proofErr w:type="gramEnd"/>
      <w:r>
        <w:rPr>
          <w:rStyle w:val="o"/>
          <w:color w:val="666666"/>
        </w:rPr>
        <w:t>=</w:t>
      </w:r>
      <w:r>
        <w:rPr>
          <w:rStyle w:val="s1"/>
          <w:color w:val="BA2121"/>
        </w:rPr>
        <w:t>'Date'</w:t>
      </w:r>
      <w:r>
        <w:rPr>
          <w:rStyle w:val="p"/>
          <w:color w:val="333333"/>
        </w:rPr>
        <w:t>,</w:t>
      </w:r>
    </w:p>
    <w:p w14:paraId="1782C27D" w14:textId="77777777" w:rsidR="009C599C" w:rsidRDefault="009C599C" w:rsidP="009C599C">
      <w:pPr>
        <w:pStyle w:val="HTMLPreformatted"/>
        <w:wordWrap w:val="0"/>
        <w:spacing w:line="291" w:lineRule="atLeast"/>
        <w:rPr>
          <w:color w:val="333333"/>
        </w:rPr>
      </w:pPr>
      <w:r>
        <w:rPr>
          <w:color w:val="333333"/>
        </w:rPr>
        <w:t xml:space="preserve">        </w:t>
      </w:r>
      <w:proofErr w:type="spellStart"/>
      <w:proofErr w:type="gramStart"/>
      <w:r>
        <w:rPr>
          <w:rStyle w:val="n"/>
          <w:color w:val="333333"/>
        </w:rPr>
        <w:t>titlefont</w:t>
      </w:r>
      <w:proofErr w:type="spellEnd"/>
      <w:r>
        <w:rPr>
          <w:rStyle w:val="o"/>
          <w:color w:val="666666"/>
        </w:rPr>
        <w:t>=</w:t>
      </w:r>
      <w:proofErr w:type="spellStart"/>
      <w:proofErr w:type="gramEnd"/>
      <w:r>
        <w:rPr>
          <w:rStyle w:val="nb"/>
          <w:rFonts w:eastAsiaTheme="majorEastAsia"/>
          <w:color w:val="008000"/>
        </w:rPr>
        <w:t>dict</w:t>
      </w:r>
      <w:proofErr w:type="spellEnd"/>
      <w:r>
        <w:rPr>
          <w:rStyle w:val="p"/>
          <w:color w:val="333333"/>
        </w:rPr>
        <w:t>(</w:t>
      </w:r>
    </w:p>
    <w:p w14:paraId="0E6BF40E" w14:textId="77777777" w:rsidR="009C599C" w:rsidRDefault="009C599C" w:rsidP="009C599C">
      <w:pPr>
        <w:pStyle w:val="HTMLPreformatted"/>
        <w:wordWrap w:val="0"/>
        <w:spacing w:line="291" w:lineRule="atLeast"/>
        <w:rPr>
          <w:color w:val="333333"/>
        </w:rPr>
      </w:pPr>
      <w:r>
        <w:rPr>
          <w:color w:val="333333"/>
        </w:rPr>
        <w:t xml:space="preserve">        </w:t>
      </w:r>
      <w:proofErr w:type="gramStart"/>
      <w:r>
        <w:rPr>
          <w:rStyle w:val="n"/>
          <w:color w:val="333333"/>
        </w:rPr>
        <w:t>family</w:t>
      </w:r>
      <w:proofErr w:type="gramEnd"/>
      <w:r>
        <w:rPr>
          <w:rStyle w:val="o"/>
          <w:color w:val="666666"/>
        </w:rPr>
        <w:t>=</w:t>
      </w:r>
      <w:r>
        <w:rPr>
          <w:rStyle w:val="s1"/>
          <w:color w:val="BA2121"/>
        </w:rPr>
        <w:t xml:space="preserve">'Courier New, </w:t>
      </w:r>
      <w:proofErr w:type="spellStart"/>
      <w:r>
        <w:rPr>
          <w:rStyle w:val="s1"/>
          <w:color w:val="BA2121"/>
        </w:rPr>
        <w:t>monospace</w:t>
      </w:r>
      <w:proofErr w:type="spellEnd"/>
      <w:r>
        <w:rPr>
          <w:rStyle w:val="s1"/>
          <w:color w:val="BA2121"/>
        </w:rPr>
        <w:t>'</w:t>
      </w:r>
      <w:r>
        <w:rPr>
          <w:rStyle w:val="p"/>
          <w:color w:val="333333"/>
        </w:rPr>
        <w:t>,</w:t>
      </w:r>
    </w:p>
    <w:p w14:paraId="5E7E6ADE" w14:textId="77777777" w:rsidR="009C599C" w:rsidRDefault="009C599C" w:rsidP="009C599C">
      <w:pPr>
        <w:pStyle w:val="HTMLPreformatted"/>
        <w:wordWrap w:val="0"/>
        <w:spacing w:line="291" w:lineRule="atLeast"/>
        <w:rPr>
          <w:color w:val="333333"/>
        </w:rPr>
      </w:pPr>
      <w:r>
        <w:rPr>
          <w:color w:val="333333"/>
        </w:rPr>
        <w:t xml:space="preserve">        </w:t>
      </w:r>
      <w:proofErr w:type="gramStart"/>
      <w:r>
        <w:rPr>
          <w:rStyle w:val="n"/>
          <w:color w:val="333333"/>
        </w:rPr>
        <w:t>size</w:t>
      </w:r>
      <w:r>
        <w:rPr>
          <w:rStyle w:val="o"/>
          <w:color w:val="666666"/>
        </w:rPr>
        <w:t>=</w:t>
      </w:r>
      <w:proofErr w:type="gramEnd"/>
      <w:r>
        <w:rPr>
          <w:rStyle w:val="mi"/>
          <w:color w:val="666666"/>
        </w:rPr>
        <w:t>18</w:t>
      </w:r>
      <w:r>
        <w:rPr>
          <w:rStyle w:val="p"/>
          <w:color w:val="333333"/>
        </w:rPr>
        <w:t>,</w:t>
      </w:r>
    </w:p>
    <w:p w14:paraId="32D69FD0" w14:textId="77777777" w:rsidR="009C599C" w:rsidRDefault="009C599C" w:rsidP="009C599C">
      <w:pPr>
        <w:pStyle w:val="HTMLPreformatted"/>
        <w:wordWrap w:val="0"/>
        <w:spacing w:line="291" w:lineRule="atLeast"/>
        <w:rPr>
          <w:color w:val="333333"/>
        </w:rPr>
      </w:pPr>
      <w:r>
        <w:rPr>
          <w:color w:val="333333"/>
        </w:rPr>
        <w:t xml:space="preserve">        </w:t>
      </w:r>
      <w:proofErr w:type="gramStart"/>
      <w:r>
        <w:rPr>
          <w:rStyle w:val="n"/>
          <w:color w:val="333333"/>
        </w:rPr>
        <w:t>color</w:t>
      </w:r>
      <w:proofErr w:type="gramEnd"/>
      <w:r>
        <w:rPr>
          <w:rStyle w:val="o"/>
          <w:color w:val="666666"/>
        </w:rPr>
        <w:t>=</w:t>
      </w:r>
      <w:r>
        <w:rPr>
          <w:rStyle w:val="s1"/>
          <w:color w:val="BA2121"/>
        </w:rPr>
        <w:t>'#7f7f7f'</w:t>
      </w:r>
    </w:p>
    <w:p w14:paraId="6EBDCE3E" w14:textId="77777777" w:rsidR="009C599C" w:rsidRDefault="009C599C" w:rsidP="009C599C">
      <w:pPr>
        <w:pStyle w:val="HTMLPreformatted"/>
        <w:wordWrap w:val="0"/>
        <w:spacing w:line="291" w:lineRule="atLeast"/>
        <w:rPr>
          <w:color w:val="333333"/>
        </w:rPr>
      </w:pPr>
      <w:r>
        <w:rPr>
          <w:color w:val="333333"/>
        </w:rPr>
        <w:t xml:space="preserve">        </w:t>
      </w:r>
      <w:r>
        <w:rPr>
          <w:rStyle w:val="p"/>
          <w:color w:val="333333"/>
        </w:rPr>
        <w:t>)</w:t>
      </w:r>
    </w:p>
    <w:p w14:paraId="029E1F02" w14:textId="77777777" w:rsidR="009C599C" w:rsidRDefault="009C599C" w:rsidP="009C599C">
      <w:pPr>
        <w:pStyle w:val="HTMLPreformatted"/>
        <w:wordWrap w:val="0"/>
        <w:spacing w:line="291" w:lineRule="atLeast"/>
        <w:rPr>
          <w:color w:val="333333"/>
        </w:rPr>
      </w:pPr>
      <w:r>
        <w:rPr>
          <w:color w:val="333333"/>
        </w:rPr>
        <w:t xml:space="preserve">    </w:t>
      </w:r>
      <w:r>
        <w:rPr>
          <w:rStyle w:val="p"/>
          <w:color w:val="333333"/>
        </w:rPr>
        <w:t>),</w:t>
      </w:r>
    </w:p>
    <w:p w14:paraId="07183438" w14:textId="77777777" w:rsidR="009C599C" w:rsidRDefault="009C599C" w:rsidP="009C599C">
      <w:pPr>
        <w:pStyle w:val="HTMLPreformatted"/>
        <w:wordWrap w:val="0"/>
        <w:spacing w:line="291" w:lineRule="atLeast"/>
        <w:rPr>
          <w:color w:val="333333"/>
        </w:rPr>
      </w:pPr>
      <w:r>
        <w:rPr>
          <w:color w:val="333333"/>
        </w:rPr>
        <w:t xml:space="preserve">    </w:t>
      </w:r>
      <w:proofErr w:type="spellStart"/>
      <w:proofErr w:type="gramStart"/>
      <w:r>
        <w:rPr>
          <w:rStyle w:val="n"/>
          <w:color w:val="333333"/>
        </w:rPr>
        <w:t>yaxis</w:t>
      </w:r>
      <w:proofErr w:type="spellEnd"/>
      <w:r>
        <w:rPr>
          <w:rStyle w:val="o"/>
          <w:color w:val="666666"/>
        </w:rPr>
        <w:t>=</w:t>
      </w:r>
      <w:proofErr w:type="spellStart"/>
      <w:proofErr w:type="gramEnd"/>
      <w:r>
        <w:rPr>
          <w:rStyle w:val="nb"/>
          <w:rFonts w:eastAsiaTheme="majorEastAsia"/>
          <w:color w:val="008000"/>
        </w:rPr>
        <w:t>dict</w:t>
      </w:r>
      <w:proofErr w:type="spellEnd"/>
      <w:r>
        <w:rPr>
          <w:rStyle w:val="p"/>
          <w:color w:val="333333"/>
        </w:rPr>
        <w:t>(</w:t>
      </w:r>
    </w:p>
    <w:p w14:paraId="46980D6E" w14:textId="77777777" w:rsidR="009C599C" w:rsidRDefault="009C599C" w:rsidP="009C599C">
      <w:pPr>
        <w:pStyle w:val="HTMLPreformatted"/>
        <w:wordWrap w:val="0"/>
        <w:spacing w:line="291" w:lineRule="atLeast"/>
        <w:rPr>
          <w:color w:val="333333"/>
        </w:rPr>
      </w:pPr>
      <w:r>
        <w:rPr>
          <w:color w:val="333333"/>
        </w:rPr>
        <w:t xml:space="preserve">        </w:t>
      </w:r>
      <w:proofErr w:type="gramStart"/>
      <w:r>
        <w:rPr>
          <w:rStyle w:val="n"/>
          <w:color w:val="333333"/>
        </w:rPr>
        <w:t>title</w:t>
      </w:r>
      <w:proofErr w:type="gramEnd"/>
      <w:r>
        <w:rPr>
          <w:rStyle w:val="o"/>
          <w:color w:val="666666"/>
        </w:rPr>
        <w:t>=</w:t>
      </w:r>
      <w:r>
        <w:rPr>
          <w:rStyle w:val="s1"/>
          <w:color w:val="BA2121"/>
        </w:rPr>
        <w:t>'Price'</w:t>
      </w:r>
      <w:r>
        <w:rPr>
          <w:rStyle w:val="p"/>
          <w:color w:val="333333"/>
        </w:rPr>
        <w:t>,</w:t>
      </w:r>
    </w:p>
    <w:p w14:paraId="52481190" w14:textId="77777777" w:rsidR="009C599C" w:rsidRDefault="009C599C" w:rsidP="009C599C">
      <w:pPr>
        <w:pStyle w:val="HTMLPreformatted"/>
        <w:wordWrap w:val="0"/>
        <w:spacing w:line="291" w:lineRule="atLeast"/>
        <w:rPr>
          <w:color w:val="333333"/>
        </w:rPr>
      </w:pPr>
      <w:r>
        <w:rPr>
          <w:color w:val="333333"/>
        </w:rPr>
        <w:t xml:space="preserve">        </w:t>
      </w:r>
      <w:proofErr w:type="spellStart"/>
      <w:proofErr w:type="gramStart"/>
      <w:r>
        <w:rPr>
          <w:rStyle w:val="n"/>
          <w:color w:val="333333"/>
        </w:rPr>
        <w:t>titlefont</w:t>
      </w:r>
      <w:proofErr w:type="spellEnd"/>
      <w:r>
        <w:rPr>
          <w:rStyle w:val="o"/>
          <w:color w:val="666666"/>
        </w:rPr>
        <w:t>=</w:t>
      </w:r>
      <w:proofErr w:type="spellStart"/>
      <w:proofErr w:type="gramEnd"/>
      <w:r>
        <w:rPr>
          <w:rStyle w:val="nb"/>
          <w:rFonts w:eastAsiaTheme="majorEastAsia"/>
          <w:color w:val="008000"/>
        </w:rPr>
        <w:t>dict</w:t>
      </w:r>
      <w:proofErr w:type="spellEnd"/>
      <w:r>
        <w:rPr>
          <w:rStyle w:val="p"/>
          <w:color w:val="333333"/>
        </w:rPr>
        <w:t>(</w:t>
      </w:r>
    </w:p>
    <w:p w14:paraId="31D69F59" w14:textId="77777777" w:rsidR="009C599C" w:rsidRDefault="009C599C" w:rsidP="009C599C">
      <w:pPr>
        <w:pStyle w:val="HTMLPreformatted"/>
        <w:wordWrap w:val="0"/>
        <w:spacing w:line="291" w:lineRule="atLeast"/>
        <w:rPr>
          <w:color w:val="333333"/>
        </w:rPr>
      </w:pPr>
      <w:r>
        <w:rPr>
          <w:color w:val="333333"/>
        </w:rPr>
        <w:t xml:space="preserve">        </w:t>
      </w:r>
      <w:proofErr w:type="gramStart"/>
      <w:r>
        <w:rPr>
          <w:rStyle w:val="n"/>
          <w:color w:val="333333"/>
        </w:rPr>
        <w:t>family</w:t>
      </w:r>
      <w:proofErr w:type="gramEnd"/>
      <w:r>
        <w:rPr>
          <w:rStyle w:val="o"/>
          <w:color w:val="666666"/>
        </w:rPr>
        <w:t>=</w:t>
      </w:r>
      <w:r>
        <w:rPr>
          <w:rStyle w:val="s1"/>
          <w:color w:val="BA2121"/>
        </w:rPr>
        <w:t xml:space="preserve">'Courier New, </w:t>
      </w:r>
      <w:proofErr w:type="spellStart"/>
      <w:r>
        <w:rPr>
          <w:rStyle w:val="s1"/>
          <w:color w:val="BA2121"/>
        </w:rPr>
        <w:t>monospace</w:t>
      </w:r>
      <w:proofErr w:type="spellEnd"/>
      <w:r>
        <w:rPr>
          <w:rStyle w:val="s1"/>
          <w:color w:val="BA2121"/>
        </w:rPr>
        <w:t>'</w:t>
      </w:r>
      <w:r>
        <w:rPr>
          <w:rStyle w:val="p"/>
          <w:color w:val="333333"/>
        </w:rPr>
        <w:t>,</w:t>
      </w:r>
    </w:p>
    <w:p w14:paraId="11ABF19A" w14:textId="77777777" w:rsidR="009C599C" w:rsidRDefault="009C599C" w:rsidP="009C599C">
      <w:pPr>
        <w:pStyle w:val="HTMLPreformatted"/>
        <w:wordWrap w:val="0"/>
        <w:spacing w:line="291" w:lineRule="atLeast"/>
        <w:rPr>
          <w:color w:val="333333"/>
        </w:rPr>
      </w:pPr>
      <w:r>
        <w:rPr>
          <w:color w:val="333333"/>
        </w:rPr>
        <w:t xml:space="preserve">        </w:t>
      </w:r>
      <w:proofErr w:type="gramStart"/>
      <w:r>
        <w:rPr>
          <w:rStyle w:val="n"/>
          <w:color w:val="333333"/>
        </w:rPr>
        <w:t>size</w:t>
      </w:r>
      <w:r>
        <w:rPr>
          <w:rStyle w:val="o"/>
          <w:color w:val="666666"/>
        </w:rPr>
        <w:t>=</w:t>
      </w:r>
      <w:proofErr w:type="gramEnd"/>
      <w:r>
        <w:rPr>
          <w:rStyle w:val="mi"/>
          <w:color w:val="666666"/>
        </w:rPr>
        <w:t>18</w:t>
      </w:r>
      <w:r>
        <w:rPr>
          <w:rStyle w:val="p"/>
          <w:color w:val="333333"/>
        </w:rPr>
        <w:t>,</w:t>
      </w:r>
    </w:p>
    <w:p w14:paraId="0C605360" w14:textId="77777777" w:rsidR="009C599C" w:rsidRDefault="009C599C" w:rsidP="009C599C">
      <w:pPr>
        <w:pStyle w:val="HTMLPreformatted"/>
        <w:wordWrap w:val="0"/>
        <w:spacing w:line="291" w:lineRule="atLeast"/>
        <w:rPr>
          <w:color w:val="333333"/>
        </w:rPr>
      </w:pPr>
      <w:r>
        <w:rPr>
          <w:color w:val="333333"/>
        </w:rPr>
        <w:t xml:space="preserve">        </w:t>
      </w:r>
      <w:proofErr w:type="gramStart"/>
      <w:r>
        <w:rPr>
          <w:rStyle w:val="n"/>
          <w:color w:val="333333"/>
        </w:rPr>
        <w:t>color</w:t>
      </w:r>
      <w:proofErr w:type="gramEnd"/>
      <w:r>
        <w:rPr>
          <w:rStyle w:val="o"/>
          <w:color w:val="666666"/>
        </w:rPr>
        <w:t>=</w:t>
      </w:r>
      <w:r>
        <w:rPr>
          <w:rStyle w:val="s1"/>
          <w:color w:val="BA2121"/>
        </w:rPr>
        <w:t>'#7f7f7f'</w:t>
      </w:r>
    </w:p>
    <w:p w14:paraId="666B46B7" w14:textId="77777777" w:rsidR="009C599C" w:rsidRDefault="009C599C" w:rsidP="009C599C">
      <w:pPr>
        <w:pStyle w:val="HTMLPreformatted"/>
        <w:wordWrap w:val="0"/>
        <w:spacing w:line="291" w:lineRule="atLeast"/>
        <w:rPr>
          <w:color w:val="333333"/>
        </w:rPr>
      </w:pPr>
      <w:r>
        <w:rPr>
          <w:color w:val="333333"/>
        </w:rPr>
        <w:t xml:space="preserve">        </w:t>
      </w:r>
      <w:r>
        <w:rPr>
          <w:rStyle w:val="p"/>
          <w:color w:val="333333"/>
        </w:rPr>
        <w:t>)</w:t>
      </w:r>
    </w:p>
    <w:p w14:paraId="3C84C734" w14:textId="77777777" w:rsidR="009C599C" w:rsidRDefault="009C599C" w:rsidP="009C599C">
      <w:pPr>
        <w:pStyle w:val="HTMLPreformatted"/>
        <w:wordWrap w:val="0"/>
        <w:spacing w:line="291" w:lineRule="atLeast"/>
        <w:rPr>
          <w:color w:val="333333"/>
        </w:rPr>
      </w:pPr>
      <w:r>
        <w:rPr>
          <w:color w:val="333333"/>
        </w:rPr>
        <w:t xml:space="preserve">    </w:t>
      </w:r>
      <w:r>
        <w:rPr>
          <w:rStyle w:val="p"/>
          <w:color w:val="333333"/>
        </w:rPr>
        <w:t>)</w:t>
      </w:r>
    </w:p>
    <w:p w14:paraId="4CDADEDF" w14:textId="77777777" w:rsidR="009C599C" w:rsidRDefault="009C599C" w:rsidP="009C599C">
      <w:pPr>
        <w:pStyle w:val="HTMLPreformatted"/>
        <w:wordWrap w:val="0"/>
        <w:spacing w:line="291" w:lineRule="atLeast"/>
        <w:rPr>
          <w:color w:val="333333"/>
        </w:rPr>
      </w:pPr>
      <w:r>
        <w:rPr>
          <w:rStyle w:val="p"/>
          <w:color w:val="333333"/>
        </w:rPr>
        <w:t>)</w:t>
      </w:r>
    </w:p>
    <w:p w14:paraId="03A4E7B5" w14:textId="77777777" w:rsidR="009C599C" w:rsidRDefault="009C599C" w:rsidP="009C599C">
      <w:pPr>
        <w:pStyle w:val="HTMLPreformatted"/>
        <w:wordWrap w:val="0"/>
        <w:spacing w:line="291" w:lineRule="atLeast"/>
        <w:rPr>
          <w:color w:val="333333"/>
        </w:rPr>
      </w:pPr>
      <w:proofErr w:type="spellStart"/>
      <w:r>
        <w:rPr>
          <w:rStyle w:val="n"/>
          <w:color w:val="333333"/>
        </w:rPr>
        <w:t>google_layout</w:t>
      </w:r>
      <w:proofErr w:type="spellEnd"/>
      <w:r>
        <w:rPr>
          <w:rStyle w:val="o"/>
          <w:color w:val="666666"/>
        </w:rPr>
        <w:t>=</w:t>
      </w:r>
      <w:proofErr w:type="spellStart"/>
      <w:proofErr w:type="gramStart"/>
      <w:r>
        <w:rPr>
          <w:rStyle w:val="n"/>
          <w:color w:val="333333"/>
        </w:rPr>
        <w:t>go</w:t>
      </w:r>
      <w:r>
        <w:rPr>
          <w:rStyle w:val="o"/>
          <w:color w:val="666666"/>
        </w:rPr>
        <w:t>.</w:t>
      </w:r>
      <w:r>
        <w:rPr>
          <w:rStyle w:val="n"/>
          <w:color w:val="333333"/>
        </w:rPr>
        <w:t>Layout</w:t>
      </w:r>
      <w:proofErr w:type="spellEnd"/>
      <w:r>
        <w:rPr>
          <w:rStyle w:val="p"/>
          <w:color w:val="333333"/>
        </w:rPr>
        <w:t>(</w:t>
      </w:r>
      <w:proofErr w:type="gramEnd"/>
    </w:p>
    <w:p w14:paraId="6859C44C" w14:textId="77777777" w:rsidR="009C599C" w:rsidRDefault="009C599C" w:rsidP="009C599C">
      <w:pPr>
        <w:pStyle w:val="HTMLPreformatted"/>
        <w:wordWrap w:val="0"/>
        <w:spacing w:line="291" w:lineRule="atLeast"/>
        <w:rPr>
          <w:color w:val="333333"/>
        </w:rPr>
      </w:pPr>
      <w:r>
        <w:rPr>
          <w:color w:val="333333"/>
        </w:rPr>
        <w:t xml:space="preserve">    </w:t>
      </w:r>
      <w:proofErr w:type="gramStart"/>
      <w:r>
        <w:rPr>
          <w:rStyle w:val="n"/>
          <w:color w:val="333333"/>
        </w:rPr>
        <w:t>title</w:t>
      </w:r>
      <w:proofErr w:type="gramEnd"/>
      <w:r>
        <w:rPr>
          <w:rStyle w:val="o"/>
          <w:color w:val="666666"/>
        </w:rPr>
        <w:t>=</w:t>
      </w:r>
      <w:r>
        <w:rPr>
          <w:rStyle w:val="s1"/>
          <w:color w:val="BA2121"/>
        </w:rPr>
        <w:t>'Stock Price of Google'</w:t>
      </w:r>
      <w:r>
        <w:rPr>
          <w:rStyle w:val="p"/>
          <w:color w:val="333333"/>
        </w:rPr>
        <w:t>,</w:t>
      </w:r>
    </w:p>
    <w:p w14:paraId="56CC84A1" w14:textId="77777777" w:rsidR="009C599C" w:rsidRDefault="009C599C" w:rsidP="009C599C">
      <w:pPr>
        <w:pStyle w:val="HTMLPreformatted"/>
        <w:wordWrap w:val="0"/>
        <w:spacing w:line="291" w:lineRule="atLeast"/>
        <w:rPr>
          <w:color w:val="333333"/>
        </w:rPr>
      </w:pPr>
      <w:r>
        <w:rPr>
          <w:color w:val="333333"/>
        </w:rPr>
        <w:t xml:space="preserve">    </w:t>
      </w:r>
      <w:proofErr w:type="spellStart"/>
      <w:proofErr w:type="gramStart"/>
      <w:r>
        <w:rPr>
          <w:rStyle w:val="n"/>
          <w:color w:val="333333"/>
        </w:rPr>
        <w:t>xaxis</w:t>
      </w:r>
      <w:proofErr w:type="spellEnd"/>
      <w:r>
        <w:rPr>
          <w:rStyle w:val="o"/>
          <w:color w:val="666666"/>
        </w:rPr>
        <w:t>=</w:t>
      </w:r>
      <w:proofErr w:type="spellStart"/>
      <w:proofErr w:type="gramEnd"/>
      <w:r>
        <w:rPr>
          <w:rStyle w:val="nb"/>
          <w:rFonts w:eastAsiaTheme="majorEastAsia"/>
          <w:color w:val="008000"/>
        </w:rPr>
        <w:t>dict</w:t>
      </w:r>
      <w:proofErr w:type="spellEnd"/>
      <w:r>
        <w:rPr>
          <w:rStyle w:val="p"/>
          <w:color w:val="333333"/>
        </w:rPr>
        <w:t>(</w:t>
      </w:r>
    </w:p>
    <w:p w14:paraId="7F08F957" w14:textId="77777777" w:rsidR="009C599C" w:rsidRDefault="009C599C" w:rsidP="009C599C">
      <w:pPr>
        <w:pStyle w:val="HTMLPreformatted"/>
        <w:wordWrap w:val="0"/>
        <w:spacing w:line="291" w:lineRule="atLeast"/>
        <w:rPr>
          <w:color w:val="333333"/>
        </w:rPr>
      </w:pPr>
      <w:r>
        <w:rPr>
          <w:color w:val="333333"/>
        </w:rPr>
        <w:t xml:space="preserve">        </w:t>
      </w:r>
      <w:proofErr w:type="gramStart"/>
      <w:r>
        <w:rPr>
          <w:rStyle w:val="n"/>
          <w:color w:val="333333"/>
        </w:rPr>
        <w:t>title</w:t>
      </w:r>
      <w:proofErr w:type="gramEnd"/>
      <w:r>
        <w:rPr>
          <w:rStyle w:val="o"/>
          <w:color w:val="666666"/>
        </w:rPr>
        <w:t>=</w:t>
      </w:r>
      <w:r>
        <w:rPr>
          <w:rStyle w:val="s1"/>
          <w:color w:val="BA2121"/>
        </w:rPr>
        <w:t>'Date'</w:t>
      </w:r>
      <w:r>
        <w:rPr>
          <w:rStyle w:val="p"/>
          <w:color w:val="333333"/>
        </w:rPr>
        <w:t>,</w:t>
      </w:r>
    </w:p>
    <w:p w14:paraId="16526B2E" w14:textId="77777777" w:rsidR="009C599C" w:rsidRDefault="009C599C" w:rsidP="009C599C">
      <w:pPr>
        <w:pStyle w:val="HTMLPreformatted"/>
        <w:wordWrap w:val="0"/>
        <w:spacing w:line="291" w:lineRule="atLeast"/>
        <w:rPr>
          <w:color w:val="333333"/>
        </w:rPr>
      </w:pPr>
      <w:r>
        <w:rPr>
          <w:color w:val="333333"/>
        </w:rPr>
        <w:t xml:space="preserve">        </w:t>
      </w:r>
      <w:proofErr w:type="spellStart"/>
      <w:proofErr w:type="gramStart"/>
      <w:r>
        <w:rPr>
          <w:rStyle w:val="n"/>
          <w:color w:val="333333"/>
        </w:rPr>
        <w:t>titlefont</w:t>
      </w:r>
      <w:proofErr w:type="spellEnd"/>
      <w:r>
        <w:rPr>
          <w:rStyle w:val="o"/>
          <w:color w:val="666666"/>
        </w:rPr>
        <w:t>=</w:t>
      </w:r>
      <w:proofErr w:type="spellStart"/>
      <w:proofErr w:type="gramEnd"/>
      <w:r>
        <w:rPr>
          <w:rStyle w:val="nb"/>
          <w:rFonts w:eastAsiaTheme="majorEastAsia"/>
          <w:color w:val="008000"/>
        </w:rPr>
        <w:t>dict</w:t>
      </w:r>
      <w:proofErr w:type="spellEnd"/>
      <w:r>
        <w:rPr>
          <w:rStyle w:val="p"/>
          <w:color w:val="333333"/>
        </w:rPr>
        <w:t>(</w:t>
      </w:r>
    </w:p>
    <w:p w14:paraId="72E67ED4" w14:textId="77777777" w:rsidR="009C599C" w:rsidRDefault="009C599C" w:rsidP="009C599C">
      <w:pPr>
        <w:pStyle w:val="HTMLPreformatted"/>
        <w:wordWrap w:val="0"/>
        <w:spacing w:line="291" w:lineRule="atLeast"/>
        <w:rPr>
          <w:color w:val="333333"/>
        </w:rPr>
      </w:pPr>
      <w:r>
        <w:rPr>
          <w:color w:val="333333"/>
        </w:rPr>
        <w:t xml:space="preserve">        </w:t>
      </w:r>
      <w:proofErr w:type="gramStart"/>
      <w:r>
        <w:rPr>
          <w:rStyle w:val="n"/>
          <w:color w:val="333333"/>
        </w:rPr>
        <w:t>family</w:t>
      </w:r>
      <w:proofErr w:type="gramEnd"/>
      <w:r>
        <w:rPr>
          <w:rStyle w:val="o"/>
          <w:color w:val="666666"/>
        </w:rPr>
        <w:t>=</w:t>
      </w:r>
      <w:r>
        <w:rPr>
          <w:rStyle w:val="s1"/>
          <w:color w:val="BA2121"/>
        </w:rPr>
        <w:t xml:space="preserve">'Courier New, </w:t>
      </w:r>
      <w:proofErr w:type="spellStart"/>
      <w:r>
        <w:rPr>
          <w:rStyle w:val="s1"/>
          <w:color w:val="BA2121"/>
        </w:rPr>
        <w:t>monospace</w:t>
      </w:r>
      <w:proofErr w:type="spellEnd"/>
      <w:r>
        <w:rPr>
          <w:rStyle w:val="s1"/>
          <w:color w:val="BA2121"/>
        </w:rPr>
        <w:t>'</w:t>
      </w:r>
      <w:r>
        <w:rPr>
          <w:rStyle w:val="p"/>
          <w:color w:val="333333"/>
        </w:rPr>
        <w:t>,</w:t>
      </w:r>
    </w:p>
    <w:p w14:paraId="0F9C70EC" w14:textId="77777777" w:rsidR="009C599C" w:rsidRDefault="009C599C" w:rsidP="009C599C">
      <w:pPr>
        <w:pStyle w:val="HTMLPreformatted"/>
        <w:wordWrap w:val="0"/>
        <w:spacing w:line="291" w:lineRule="atLeast"/>
        <w:rPr>
          <w:color w:val="333333"/>
        </w:rPr>
      </w:pPr>
      <w:r>
        <w:rPr>
          <w:color w:val="333333"/>
        </w:rPr>
        <w:t xml:space="preserve">        </w:t>
      </w:r>
      <w:proofErr w:type="gramStart"/>
      <w:r>
        <w:rPr>
          <w:rStyle w:val="n"/>
          <w:color w:val="333333"/>
        </w:rPr>
        <w:t>size</w:t>
      </w:r>
      <w:r>
        <w:rPr>
          <w:rStyle w:val="o"/>
          <w:color w:val="666666"/>
        </w:rPr>
        <w:t>=</w:t>
      </w:r>
      <w:proofErr w:type="gramEnd"/>
      <w:r>
        <w:rPr>
          <w:rStyle w:val="mi"/>
          <w:color w:val="666666"/>
        </w:rPr>
        <w:t>18</w:t>
      </w:r>
      <w:r>
        <w:rPr>
          <w:rStyle w:val="p"/>
          <w:color w:val="333333"/>
        </w:rPr>
        <w:t>,</w:t>
      </w:r>
    </w:p>
    <w:p w14:paraId="7FA4C268" w14:textId="77777777" w:rsidR="009C599C" w:rsidRDefault="009C599C" w:rsidP="009C599C">
      <w:pPr>
        <w:pStyle w:val="HTMLPreformatted"/>
        <w:wordWrap w:val="0"/>
        <w:spacing w:line="291" w:lineRule="atLeast"/>
        <w:rPr>
          <w:color w:val="333333"/>
        </w:rPr>
      </w:pPr>
      <w:r>
        <w:rPr>
          <w:color w:val="333333"/>
        </w:rPr>
        <w:t xml:space="preserve">        </w:t>
      </w:r>
      <w:proofErr w:type="gramStart"/>
      <w:r>
        <w:rPr>
          <w:rStyle w:val="n"/>
          <w:color w:val="333333"/>
        </w:rPr>
        <w:t>color</w:t>
      </w:r>
      <w:proofErr w:type="gramEnd"/>
      <w:r>
        <w:rPr>
          <w:rStyle w:val="o"/>
          <w:color w:val="666666"/>
        </w:rPr>
        <w:t>=</w:t>
      </w:r>
      <w:r>
        <w:rPr>
          <w:rStyle w:val="s1"/>
          <w:color w:val="BA2121"/>
        </w:rPr>
        <w:t>'#7f7f7f'</w:t>
      </w:r>
    </w:p>
    <w:p w14:paraId="6EC30438" w14:textId="77777777" w:rsidR="009C599C" w:rsidRDefault="009C599C" w:rsidP="009C599C">
      <w:pPr>
        <w:pStyle w:val="HTMLPreformatted"/>
        <w:wordWrap w:val="0"/>
        <w:spacing w:line="291" w:lineRule="atLeast"/>
        <w:rPr>
          <w:color w:val="333333"/>
        </w:rPr>
      </w:pPr>
      <w:r>
        <w:rPr>
          <w:color w:val="333333"/>
        </w:rPr>
        <w:t xml:space="preserve">        </w:t>
      </w:r>
      <w:r>
        <w:rPr>
          <w:rStyle w:val="p"/>
          <w:color w:val="333333"/>
        </w:rPr>
        <w:t>)</w:t>
      </w:r>
    </w:p>
    <w:p w14:paraId="4A85BCAC" w14:textId="77777777" w:rsidR="009C599C" w:rsidRDefault="009C599C" w:rsidP="009C599C">
      <w:pPr>
        <w:pStyle w:val="HTMLPreformatted"/>
        <w:wordWrap w:val="0"/>
        <w:spacing w:line="291" w:lineRule="atLeast"/>
        <w:rPr>
          <w:color w:val="333333"/>
        </w:rPr>
      </w:pPr>
      <w:r>
        <w:rPr>
          <w:color w:val="333333"/>
        </w:rPr>
        <w:t xml:space="preserve">    </w:t>
      </w:r>
      <w:r>
        <w:rPr>
          <w:rStyle w:val="p"/>
          <w:color w:val="333333"/>
        </w:rPr>
        <w:t>),</w:t>
      </w:r>
    </w:p>
    <w:p w14:paraId="07A3F4B8" w14:textId="77777777" w:rsidR="009C599C" w:rsidRDefault="009C599C" w:rsidP="009C599C">
      <w:pPr>
        <w:pStyle w:val="HTMLPreformatted"/>
        <w:wordWrap w:val="0"/>
        <w:spacing w:line="291" w:lineRule="atLeast"/>
        <w:rPr>
          <w:color w:val="333333"/>
        </w:rPr>
      </w:pPr>
      <w:r>
        <w:rPr>
          <w:color w:val="333333"/>
        </w:rPr>
        <w:t xml:space="preserve">    </w:t>
      </w:r>
      <w:proofErr w:type="spellStart"/>
      <w:proofErr w:type="gramStart"/>
      <w:r>
        <w:rPr>
          <w:rStyle w:val="n"/>
          <w:color w:val="333333"/>
        </w:rPr>
        <w:t>yaxis</w:t>
      </w:r>
      <w:proofErr w:type="spellEnd"/>
      <w:r>
        <w:rPr>
          <w:rStyle w:val="o"/>
          <w:color w:val="666666"/>
        </w:rPr>
        <w:t>=</w:t>
      </w:r>
      <w:proofErr w:type="spellStart"/>
      <w:proofErr w:type="gramEnd"/>
      <w:r>
        <w:rPr>
          <w:rStyle w:val="nb"/>
          <w:rFonts w:eastAsiaTheme="majorEastAsia"/>
          <w:color w:val="008000"/>
        </w:rPr>
        <w:t>dict</w:t>
      </w:r>
      <w:proofErr w:type="spellEnd"/>
      <w:r>
        <w:rPr>
          <w:rStyle w:val="p"/>
          <w:color w:val="333333"/>
        </w:rPr>
        <w:t>(</w:t>
      </w:r>
    </w:p>
    <w:p w14:paraId="37EFEF57" w14:textId="77777777" w:rsidR="009C599C" w:rsidRDefault="009C599C" w:rsidP="009C599C">
      <w:pPr>
        <w:pStyle w:val="HTMLPreformatted"/>
        <w:wordWrap w:val="0"/>
        <w:spacing w:line="291" w:lineRule="atLeast"/>
        <w:rPr>
          <w:color w:val="333333"/>
        </w:rPr>
      </w:pPr>
      <w:r>
        <w:rPr>
          <w:color w:val="333333"/>
        </w:rPr>
        <w:t xml:space="preserve">        </w:t>
      </w:r>
      <w:proofErr w:type="gramStart"/>
      <w:r>
        <w:rPr>
          <w:rStyle w:val="n"/>
          <w:color w:val="333333"/>
        </w:rPr>
        <w:t>title</w:t>
      </w:r>
      <w:proofErr w:type="gramEnd"/>
      <w:r>
        <w:rPr>
          <w:rStyle w:val="o"/>
          <w:color w:val="666666"/>
        </w:rPr>
        <w:t>=</w:t>
      </w:r>
      <w:r>
        <w:rPr>
          <w:rStyle w:val="s1"/>
          <w:color w:val="BA2121"/>
        </w:rPr>
        <w:t>'Price'</w:t>
      </w:r>
      <w:r>
        <w:rPr>
          <w:rStyle w:val="p"/>
          <w:color w:val="333333"/>
        </w:rPr>
        <w:t>,</w:t>
      </w:r>
    </w:p>
    <w:p w14:paraId="0ABDB4CD" w14:textId="77777777" w:rsidR="009C599C" w:rsidRDefault="009C599C" w:rsidP="009C599C">
      <w:pPr>
        <w:pStyle w:val="HTMLPreformatted"/>
        <w:wordWrap w:val="0"/>
        <w:spacing w:line="291" w:lineRule="atLeast"/>
        <w:rPr>
          <w:color w:val="333333"/>
        </w:rPr>
      </w:pPr>
      <w:r>
        <w:rPr>
          <w:color w:val="333333"/>
        </w:rPr>
        <w:t xml:space="preserve">        </w:t>
      </w:r>
      <w:proofErr w:type="spellStart"/>
      <w:proofErr w:type="gramStart"/>
      <w:r>
        <w:rPr>
          <w:rStyle w:val="n"/>
          <w:color w:val="333333"/>
        </w:rPr>
        <w:t>titlefont</w:t>
      </w:r>
      <w:proofErr w:type="spellEnd"/>
      <w:r>
        <w:rPr>
          <w:rStyle w:val="o"/>
          <w:color w:val="666666"/>
        </w:rPr>
        <w:t>=</w:t>
      </w:r>
      <w:proofErr w:type="spellStart"/>
      <w:proofErr w:type="gramEnd"/>
      <w:r>
        <w:rPr>
          <w:rStyle w:val="nb"/>
          <w:rFonts w:eastAsiaTheme="majorEastAsia"/>
          <w:color w:val="008000"/>
        </w:rPr>
        <w:t>dict</w:t>
      </w:r>
      <w:proofErr w:type="spellEnd"/>
      <w:r>
        <w:rPr>
          <w:rStyle w:val="p"/>
          <w:color w:val="333333"/>
        </w:rPr>
        <w:t>(</w:t>
      </w:r>
    </w:p>
    <w:p w14:paraId="2ACDC7EF" w14:textId="77777777" w:rsidR="009C599C" w:rsidRDefault="009C599C" w:rsidP="009C599C">
      <w:pPr>
        <w:pStyle w:val="HTMLPreformatted"/>
        <w:wordWrap w:val="0"/>
        <w:spacing w:line="291" w:lineRule="atLeast"/>
        <w:rPr>
          <w:color w:val="333333"/>
        </w:rPr>
      </w:pPr>
      <w:r>
        <w:rPr>
          <w:color w:val="333333"/>
        </w:rPr>
        <w:t xml:space="preserve">        </w:t>
      </w:r>
      <w:proofErr w:type="gramStart"/>
      <w:r>
        <w:rPr>
          <w:rStyle w:val="n"/>
          <w:color w:val="333333"/>
        </w:rPr>
        <w:t>family</w:t>
      </w:r>
      <w:proofErr w:type="gramEnd"/>
      <w:r>
        <w:rPr>
          <w:rStyle w:val="o"/>
          <w:color w:val="666666"/>
        </w:rPr>
        <w:t>=</w:t>
      </w:r>
      <w:r>
        <w:rPr>
          <w:rStyle w:val="s1"/>
          <w:color w:val="BA2121"/>
        </w:rPr>
        <w:t xml:space="preserve">'Courier New, </w:t>
      </w:r>
      <w:proofErr w:type="spellStart"/>
      <w:r>
        <w:rPr>
          <w:rStyle w:val="s1"/>
          <w:color w:val="BA2121"/>
        </w:rPr>
        <w:t>monospace</w:t>
      </w:r>
      <w:proofErr w:type="spellEnd"/>
      <w:r>
        <w:rPr>
          <w:rStyle w:val="s1"/>
          <w:color w:val="BA2121"/>
        </w:rPr>
        <w:t>'</w:t>
      </w:r>
      <w:r>
        <w:rPr>
          <w:rStyle w:val="p"/>
          <w:color w:val="333333"/>
        </w:rPr>
        <w:t>,</w:t>
      </w:r>
    </w:p>
    <w:p w14:paraId="337BDCCA" w14:textId="77777777" w:rsidR="009C599C" w:rsidRDefault="009C599C" w:rsidP="009C599C">
      <w:pPr>
        <w:pStyle w:val="HTMLPreformatted"/>
        <w:wordWrap w:val="0"/>
        <w:spacing w:line="291" w:lineRule="atLeast"/>
        <w:rPr>
          <w:color w:val="333333"/>
        </w:rPr>
      </w:pPr>
      <w:r>
        <w:rPr>
          <w:color w:val="333333"/>
        </w:rPr>
        <w:t xml:space="preserve">        </w:t>
      </w:r>
      <w:proofErr w:type="gramStart"/>
      <w:r>
        <w:rPr>
          <w:rStyle w:val="n"/>
          <w:color w:val="333333"/>
        </w:rPr>
        <w:t>size</w:t>
      </w:r>
      <w:r>
        <w:rPr>
          <w:rStyle w:val="o"/>
          <w:color w:val="666666"/>
        </w:rPr>
        <w:t>=</w:t>
      </w:r>
      <w:proofErr w:type="gramEnd"/>
      <w:r>
        <w:rPr>
          <w:rStyle w:val="mi"/>
          <w:color w:val="666666"/>
        </w:rPr>
        <w:t>18</w:t>
      </w:r>
      <w:r>
        <w:rPr>
          <w:rStyle w:val="p"/>
          <w:color w:val="333333"/>
        </w:rPr>
        <w:t>,</w:t>
      </w:r>
    </w:p>
    <w:p w14:paraId="31D1F75E" w14:textId="77777777" w:rsidR="009C599C" w:rsidRDefault="009C599C" w:rsidP="009C599C">
      <w:pPr>
        <w:pStyle w:val="HTMLPreformatted"/>
        <w:wordWrap w:val="0"/>
        <w:spacing w:line="291" w:lineRule="atLeast"/>
        <w:rPr>
          <w:color w:val="333333"/>
        </w:rPr>
      </w:pPr>
      <w:r>
        <w:rPr>
          <w:color w:val="333333"/>
        </w:rPr>
        <w:t xml:space="preserve">        </w:t>
      </w:r>
      <w:proofErr w:type="gramStart"/>
      <w:r>
        <w:rPr>
          <w:rStyle w:val="n"/>
          <w:color w:val="333333"/>
        </w:rPr>
        <w:t>color</w:t>
      </w:r>
      <w:proofErr w:type="gramEnd"/>
      <w:r>
        <w:rPr>
          <w:rStyle w:val="o"/>
          <w:color w:val="666666"/>
        </w:rPr>
        <w:t>=</w:t>
      </w:r>
      <w:r>
        <w:rPr>
          <w:rStyle w:val="s1"/>
          <w:color w:val="BA2121"/>
        </w:rPr>
        <w:t>'#7f7f7f'</w:t>
      </w:r>
    </w:p>
    <w:p w14:paraId="5F0B9DA6" w14:textId="77777777" w:rsidR="009C599C" w:rsidRDefault="009C599C" w:rsidP="009C599C">
      <w:pPr>
        <w:pStyle w:val="HTMLPreformatted"/>
        <w:wordWrap w:val="0"/>
        <w:spacing w:line="291" w:lineRule="atLeast"/>
        <w:rPr>
          <w:color w:val="333333"/>
        </w:rPr>
      </w:pPr>
      <w:r>
        <w:rPr>
          <w:color w:val="333333"/>
        </w:rPr>
        <w:t xml:space="preserve">        </w:t>
      </w:r>
      <w:r>
        <w:rPr>
          <w:rStyle w:val="p"/>
          <w:color w:val="333333"/>
        </w:rPr>
        <w:t>)</w:t>
      </w:r>
    </w:p>
    <w:p w14:paraId="5BABD49A" w14:textId="77777777" w:rsidR="009C599C" w:rsidRDefault="009C599C" w:rsidP="009C599C">
      <w:pPr>
        <w:pStyle w:val="HTMLPreformatted"/>
        <w:wordWrap w:val="0"/>
        <w:spacing w:line="291" w:lineRule="atLeast"/>
        <w:rPr>
          <w:color w:val="333333"/>
        </w:rPr>
      </w:pPr>
      <w:r>
        <w:rPr>
          <w:color w:val="333333"/>
        </w:rPr>
        <w:t xml:space="preserve">    </w:t>
      </w:r>
      <w:r>
        <w:rPr>
          <w:rStyle w:val="p"/>
          <w:color w:val="333333"/>
        </w:rPr>
        <w:t>)</w:t>
      </w:r>
    </w:p>
    <w:p w14:paraId="6A07F5FA" w14:textId="77777777" w:rsidR="009C599C" w:rsidRDefault="009C599C" w:rsidP="009C599C">
      <w:pPr>
        <w:pStyle w:val="HTMLPreformatted"/>
        <w:wordWrap w:val="0"/>
        <w:spacing w:line="291" w:lineRule="atLeast"/>
        <w:rPr>
          <w:color w:val="333333"/>
        </w:rPr>
      </w:pPr>
      <w:r>
        <w:rPr>
          <w:rStyle w:val="p"/>
          <w:color w:val="333333"/>
        </w:rPr>
        <w:t>)</w:t>
      </w:r>
    </w:p>
    <w:p w14:paraId="4E747673" w14:textId="77777777" w:rsidR="009C599C" w:rsidRDefault="009C599C" w:rsidP="009C599C">
      <w:pPr>
        <w:pStyle w:val="HTMLPreformatted"/>
        <w:wordWrap w:val="0"/>
        <w:spacing w:line="291" w:lineRule="atLeast"/>
        <w:rPr>
          <w:color w:val="333333"/>
        </w:rPr>
      </w:pPr>
      <w:proofErr w:type="spellStart"/>
      <w:r>
        <w:rPr>
          <w:rStyle w:val="n"/>
          <w:color w:val="333333"/>
        </w:rPr>
        <w:t>facebook_layout</w:t>
      </w:r>
      <w:proofErr w:type="spellEnd"/>
      <w:r>
        <w:rPr>
          <w:rStyle w:val="o"/>
          <w:color w:val="666666"/>
        </w:rPr>
        <w:t>=</w:t>
      </w:r>
      <w:proofErr w:type="spellStart"/>
      <w:proofErr w:type="gramStart"/>
      <w:r>
        <w:rPr>
          <w:rStyle w:val="n"/>
          <w:color w:val="333333"/>
        </w:rPr>
        <w:t>go</w:t>
      </w:r>
      <w:r>
        <w:rPr>
          <w:rStyle w:val="o"/>
          <w:color w:val="666666"/>
        </w:rPr>
        <w:t>.</w:t>
      </w:r>
      <w:r>
        <w:rPr>
          <w:rStyle w:val="n"/>
          <w:color w:val="333333"/>
        </w:rPr>
        <w:t>Layout</w:t>
      </w:r>
      <w:proofErr w:type="spellEnd"/>
      <w:r>
        <w:rPr>
          <w:rStyle w:val="p"/>
          <w:color w:val="333333"/>
        </w:rPr>
        <w:t>(</w:t>
      </w:r>
      <w:proofErr w:type="gramEnd"/>
    </w:p>
    <w:p w14:paraId="64F0F291" w14:textId="77777777" w:rsidR="009C599C" w:rsidRDefault="009C599C" w:rsidP="009C599C">
      <w:pPr>
        <w:pStyle w:val="HTMLPreformatted"/>
        <w:wordWrap w:val="0"/>
        <w:spacing w:line="291" w:lineRule="atLeast"/>
        <w:rPr>
          <w:color w:val="333333"/>
        </w:rPr>
      </w:pPr>
      <w:r>
        <w:rPr>
          <w:color w:val="333333"/>
        </w:rPr>
        <w:t xml:space="preserve">    </w:t>
      </w:r>
      <w:proofErr w:type="gramStart"/>
      <w:r>
        <w:rPr>
          <w:rStyle w:val="n"/>
          <w:color w:val="333333"/>
        </w:rPr>
        <w:t>title</w:t>
      </w:r>
      <w:proofErr w:type="gramEnd"/>
      <w:r>
        <w:rPr>
          <w:rStyle w:val="o"/>
          <w:color w:val="666666"/>
        </w:rPr>
        <w:t>=</w:t>
      </w:r>
      <w:r>
        <w:rPr>
          <w:rStyle w:val="s1"/>
          <w:color w:val="BA2121"/>
        </w:rPr>
        <w:t>'Stock Price of Facebook'</w:t>
      </w:r>
      <w:r>
        <w:rPr>
          <w:rStyle w:val="p"/>
          <w:color w:val="333333"/>
        </w:rPr>
        <w:t>,</w:t>
      </w:r>
    </w:p>
    <w:p w14:paraId="0A9687E2" w14:textId="77777777" w:rsidR="009C599C" w:rsidRDefault="009C599C" w:rsidP="009C599C">
      <w:pPr>
        <w:pStyle w:val="HTMLPreformatted"/>
        <w:wordWrap w:val="0"/>
        <w:spacing w:line="291" w:lineRule="atLeast"/>
        <w:rPr>
          <w:color w:val="333333"/>
        </w:rPr>
      </w:pPr>
      <w:r>
        <w:rPr>
          <w:color w:val="333333"/>
        </w:rPr>
        <w:t xml:space="preserve">    </w:t>
      </w:r>
      <w:proofErr w:type="spellStart"/>
      <w:proofErr w:type="gramStart"/>
      <w:r>
        <w:rPr>
          <w:rStyle w:val="n"/>
          <w:color w:val="333333"/>
        </w:rPr>
        <w:t>xaxis</w:t>
      </w:r>
      <w:proofErr w:type="spellEnd"/>
      <w:r>
        <w:rPr>
          <w:rStyle w:val="o"/>
          <w:color w:val="666666"/>
        </w:rPr>
        <w:t>=</w:t>
      </w:r>
      <w:proofErr w:type="spellStart"/>
      <w:proofErr w:type="gramEnd"/>
      <w:r>
        <w:rPr>
          <w:rStyle w:val="nb"/>
          <w:rFonts w:eastAsiaTheme="majorEastAsia"/>
          <w:color w:val="008000"/>
        </w:rPr>
        <w:t>dict</w:t>
      </w:r>
      <w:proofErr w:type="spellEnd"/>
      <w:r>
        <w:rPr>
          <w:rStyle w:val="p"/>
          <w:color w:val="333333"/>
        </w:rPr>
        <w:t>(</w:t>
      </w:r>
    </w:p>
    <w:p w14:paraId="4BE7AF75" w14:textId="77777777" w:rsidR="009C599C" w:rsidRDefault="009C599C" w:rsidP="009C599C">
      <w:pPr>
        <w:pStyle w:val="HTMLPreformatted"/>
        <w:wordWrap w:val="0"/>
        <w:spacing w:line="291" w:lineRule="atLeast"/>
        <w:rPr>
          <w:color w:val="333333"/>
        </w:rPr>
      </w:pPr>
      <w:r>
        <w:rPr>
          <w:color w:val="333333"/>
        </w:rPr>
        <w:t xml:space="preserve">        </w:t>
      </w:r>
      <w:proofErr w:type="gramStart"/>
      <w:r>
        <w:rPr>
          <w:rStyle w:val="n"/>
          <w:color w:val="333333"/>
        </w:rPr>
        <w:t>title</w:t>
      </w:r>
      <w:proofErr w:type="gramEnd"/>
      <w:r>
        <w:rPr>
          <w:rStyle w:val="o"/>
          <w:color w:val="666666"/>
        </w:rPr>
        <w:t>=</w:t>
      </w:r>
      <w:r>
        <w:rPr>
          <w:rStyle w:val="s1"/>
          <w:color w:val="BA2121"/>
        </w:rPr>
        <w:t>'Date'</w:t>
      </w:r>
      <w:r>
        <w:rPr>
          <w:rStyle w:val="p"/>
          <w:color w:val="333333"/>
        </w:rPr>
        <w:t>,</w:t>
      </w:r>
    </w:p>
    <w:p w14:paraId="12430ADA" w14:textId="77777777" w:rsidR="009C599C" w:rsidRDefault="009C599C" w:rsidP="009C599C">
      <w:pPr>
        <w:pStyle w:val="HTMLPreformatted"/>
        <w:wordWrap w:val="0"/>
        <w:spacing w:line="291" w:lineRule="atLeast"/>
        <w:rPr>
          <w:color w:val="333333"/>
        </w:rPr>
      </w:pPr>
      <w:r>
        <w:rPr>
          <w:color w:val="333333"/>
        </w:rPr>
        <w:t xml:space="preserve">        </w:t>
      </w:r>
      <w:proofErr w:type="spellStart"/>
      <w:proofErr w:type="gramStart"/>
      <w:r>
        <w:rPr>
          <w:rStyle w:val="n"/>
          <w:color w:val="333333"/>
        </w:rPr>
        <w:t>titlefont</w:t>
      </w:r>
      <w:proofErr w:type="spellEnd"/>
      <w:r>
        <w:rPr>
          <w:rStyle w:val="o"/>
          <w:color w:val="666666"/>
        </w:rPr>
        <w:t>=</w:t>
      </w:r>
      <w:proofErr w:type="spellStart"/>
      <w:proofErr w:type="gramEnd"/>
      <w:r>
        <w:rPr>
          <w:rStyle w:val="nb"/>
          <w:rFonts w:eastAsiaTheme="majorEastAsia"/>
          <w:color w:val="008000"/>
        </w:rPr>
        <w:t>dict</w:t>
      </w:r>
      <w:proofErr w:type="spellEnd"/>
      <w:r>
        <w:rPr>
          <w:rStyle w:val="p"/>
          <w:color w:val="333333"/>
        </w:rPr>
        <w:t>(</w:t>
      </w:r>
    </w:p>
    <w:p w14:paraId="3103FD86" w14:textId="77777777" w:rsidR="009C599C" w:rsidRDefault="009C599C" w:rsidP="009C599C">
      <w:pPr>
        <w:pStyle w:val="HTMLPreformatted"/>
        <w:wordWrap w:val="0"/>
        <w:spacing w:line="291" w:lineRule="atLeast"/>
        <w:rPr>
          <w:color w:val="333333"/>
        </w:rPr>
      </w:pPr>
      <w:r>
        <w:rPr>
          <w:color w:val="333333"/>
        </w:rPr>
        <w:t xml:space="preserve">        </w:t>
      </w:r>
      <w:proofErr w:type="gramStart"/>
      <w:r>
        <w:rPr>
          <w:rStyle w:val="n"/>
          <w:color w:val="333333"/>
        </w:rPr>
        <w:t>family</w:t>
      </w:r>
      <w:proofErr w:type="gramEnd"/>
      <w:r>
        <w:rPr>
          <w:rStyle w:val="o"/>
          <w:color w:val="666666"/>
        </w:rPr>
        <w:t>=</w:t>
      </w:r>
      <w:r>
        <w:rPr>
          <w:rStyle w:val="s1"/>
          <w:color w:val="BA2121"/>
        </w:rPr>
        <w:t xml:space="preserve">'Courier New, </w:t>
      </w:r>
      <w:proofErr w:type="spellStart"/>
      <w:r>
        <w:rPr>
          <w:rStyle w:val="s1"/>
          <w:color w:val="BA2121"/>
        </w:rPr>
        <w:t>monospace</w:t>
      </w:r>
      <w:proofErr w:type="spellEnd"/>
      <w:r>
        <w:rPr>
          <w:rStyle w:val="s1"/>
          <w:color w:val="BA2121"/>
        </w:rPr>
        <w:t>'</w:t>
      </w:r>
      <w:r>
        <w:rPr>
          <w:rStyle w:val="p"/>
          <w:color w:val="333333"/>
        </w:rPr>
        <w:t>,</w:t>
      </w:r>
    </w:p>
    <w:p w14:paraId="0121DD98" w14:textId="77777777" w:rsidR="009C599C" w:rsidRDefault="009C599C" w:rsidP="009C599C">
      <w:pPr>
        <w:pStyle w:val="HTMLPreformatted"/>
        <w:wordWrap w:val="0"/>
        <w:spacing w:line="291" w:lineRule="atLeast"/>
        <w:rPr>
          <w:color w:val="333333"/>
        </w:rPr>
      </w:pPr>
      <w:r>
        <w:rPr>
          <w:color w:val="333333"/>
        </w:rPr>
        <w:lastRenderedPageBreak/>
        <w:t xml:space="preserve">        </w:t>
      </w:r>
      <w:proofErr w:type="gramStart"/>
      <w:r>
        <w:rPr>
          <w:rStyle w:val="n"/>
          <w:color w:val="333333"/>
        </w:rPr>
        <w:t>size</w:t>
      </w:r>
      <w:r>
        <w:rPr>
          <w:rStyle w:val="o"/>
          <w:color w:val="666666"/>
        </w:rPr>
        <w:t>=</w:t>
      </w:r>
      <w:proofErr w:type="gramEnd"/>
      <w:r>
        <w:rPr>
          <w:rStyle w:val="mi"/>
          <w:color w:val="666666"/>
        </w:rPr>
        <w:t>18</w:t>
      </w:r>
      <w:r>
        <w:rPr>
          <w:rStyle w:val="p"/>
          <w:color w:val="333333"/>
        </w:rPr>
        <w:t>,</w:t>
      </w:r>
    </w:p>
    <w:p w14:paraId="0B3EB084" w14:textId="77777777" w:rsidR="009C599C" w:rsidRDefault="009C599C" w:rsidP="009C599C">
      <w:pPr>
        <w:pStyle w:val="HTMLPreformatted"/>
        <w:wordWrap w:val="0"/>
        <w:spacing w:line="291" w:lineRule="atLeast"/>
        <w:rPr>
          <w:color w:val="333333"/>
        </w:rPr>
      </w:pPr>
      <w:r>
        <w:rPr>
          <w:color w:val="333333"/>
        </w:rPr>
        <w:t xml:space="preserve">        </w:t>
      </w:r>
      <w:proofErr w:type="gramStart"/>
      <w:r>
        <w:rPr>
          <w:rStyle w:val="n"/>
          <w:color w:val="333333"/>
        </w:rPr>
        <w:t>color</w:t>
      </w:r>
      <w:proofErr w:type="gramEnd"/>
      <w:r>
        <w:rPr>
          <w:rStyle w:val="o"/>
          <w:color w:val="666666"/>
        </w:rPr>
        <w:t>=</w:t>
      </w:r>
      <w:r>
        <w:rPr>
          <w:rStyle w:val="s1"/>
          <w:color w:val="BA2121"/>
        </w:rPr>
        <w:t>'#7f7f7f'</w:t>
      </w:r>
    </w:p>
    <w:p w14:paraId="7F067671" w14:textId="77777777" w:rsidR="009C599C" w:rsidRDefault="009C599C" w:rsidP="009C599C">
      <w:pPr>
        <w:pStyle w:val="HTMLPreformatted"/>
        <w:wordWrap w:val="0"/>
        <w:spacing w:line="291" w:lineRule="atLeast"/>
        <w:rPr>
          <w:color w:val="333333"/>
        </w:rPr>
      </w:pPr>
      <w:r>
        <w:rPr>
          <w:color w:val="333333"/>
        </w:rPr>
        <w:t xml:space="preserve">        </w:t>
      </w:r>
      <w:r>
        <w:rPr>
          <w:rStyle w:val="p"/>
          <w:color w:val="333333"/>
        </w:rPr>
        <w:t>)</w:t>
      </w:r>
    </w:p>
    <w:p w14:paraId="35FAC520" w14:textId="77777777" w:rsidR="009C599C" w:rsidRDefault="009C599C" w:rsidP="009C599C">
      <w:pPr>
        <w:pStyle w:val="HTMLPreformatted"/>
        <w:wordWrap w:val="0"/>
        <w:spacing w:line="291" w:lineRule="atLeast"/>
        <w:rPr>
          <w:color w:val="333333"/>
        </w:rPr>
      </w:pPr>
      <w:r>
        <w:rPr>
          <w:color w:val="333333"/>
        </w:rPr>
        <w:t xml:space="preserve">    </w:t>
      </w:r>
      <w:r>
        <w:rPr>
          <w:rStyle w:val="p"/>
          <w:color w:val="333333"/>
        </w:rPr>
        <w:t>),</w:t>
      </w:r>
    </w:p>
    <w:p w14:paraId="7069266D" w14:textId="77777777" w:rsidR="009C599C" w:rsidRDefault="009C599C" w:rsidP="009C599C">
      <w:pPr>
        <w:pStyle w:val="HTMLPreformatted"/>
        <w:wordWrap w:val="0"/>
        <w:spacing w:line="291" w:lineRule="atLeast"/>
        <w:rPr>
          <w:color w:val="333333"/>
        </w:rPr>
      </w:pPr>
      <w:r>
        <w:rPr>
          <w:color w:val="333333"/>
        </w:rPr>
        <w:t xml:space="preserve">    </w:t>
      </w:r>
      <w:proofErr w:type="spellStart"/>
      <w:proofErr w:type="gramStart"/>
      <w:r>
        <w:rPr>
          <w:rStyle w:val="n"/>
          <w:color w:val="333333"/>
        </w:rPr>
        <w:t>yaxis</w:t>
      </w:r>
      <w:proofErr w:type="spellEnd"/>
      <w:r>
        <w:rPr>
          <w:rStyle w:val="o"/>
          <w:color w:val="666666"/>
        </w:rPr>
        <w:t>=</w:t>
      </w:r>
      <w:proofErr w:type="spellStart"/>
      <w:proofErr w:type="gramEnd"/>
      <w:r>
        <w:rPr>
          <w:rStyle w:val="nb"/>
          <w:rFonts w:eastAsiaTheme="majorEastAsia"/>
          <w:color w:val="008000"/>
        </w:rPr>
        <w:t>dict</w:t>
      </w:r>
      <w:proofErr w:type="spellEnd"/>
      <w:r>
        <w:rPr>
          <w:rStyle w:val="p"/>
          <w:color w:val="333333"/>
        </w:rPr>
        <w:t>(</w:t>
      </w:r>
    </w:p>
    <w:p w14:paraId="0CF42095" w14:textId="77777777" w:rsidR="009C599C" w:rsidRDefault="009C599C" w:rsidP="009C599C">
      <w:pPr>
        <w:pStyle w:val="HTMLPreformatted"/>
        <w:wordWrap w:val="0"/>
        <w:spacing w:line="291" w:lineRule="atLeast"/>
        <w:rPr>
          <w:color w:val="333333"/>
        </w:rPr>
      </w:pPr>
      <w:r>
        <w:rPr>
          <w:color w:val="333333"/>
        </w:rPr>
        <w:t xml:space="preserve">        </w:t>
      </w:r>
      <w:proofErr w:type="gramStart"/>
      <w:r>
        <w:rPr>
          <w:rStyle w:val="n"/>
          <w:color w:val="333333"/>
        </w:rPr>
        <w:t>title</w:t>
      </w:r>
      <w:proofErr w:type="gramEnd"/>
      <w:r>
        <w:rPr>
          <w:rStyle w:val="o"/>
          <w:color w:val="666666"/>
        </w:rPr>
        <w:t>=</w:t>
      </w:r>
      <w:r>
        <w:rPr>
          <w:rStyle w:val="s1"/>
          <w:color w:val="BA2121"/>
        </w:rPr>
        <w:t>'Price'</w:t>
      </w:r>
      <w:r>
        <w:rPr>
          <w:rStyle w:val="p"/>
          <w:color w:val="333333"/>
        </w:rPr>
        <w:t>,</w:t>
      </w:r>
    </w:p>
    <w:p w14:paraId="0C92A6B5" w14:textId="77777777" w:rsidR="009C599C" w:rsidRDefault="009C599C" w:rsidP="009C599C">
      <w:pPr>
        <w:pStyle w:val="HTMLPreformatted"/>
        <w:wordWrap w:val="0"/>
        <w:spacing w:line="291" w:lineRule="atLeast"/>
        <w:rPr>
          <w:color w:val="333333"/>
        </w:rPr>
      </w:pPr>
      <w:r>
        <w:rPr>
          <w:color w:val="333333"/>
        </w:rPr>
        <w:t xml:space="preserve">        </w:t>
      </w:r>
      <w:proofErr w:type="spellStart"/>
      <w:proofErr w:type="gramStart"/>
      <w:r>
        <w:rPr>
          <w:rStyle w:val="n"/>
          <w:color w:val="333333"/>
        </w:rPr>
        <w:t>titlefont</w:t>
      </w:r>
      <w:proofErr w:type="spellEnd"/>
      <w:r>
        <w:rPr>
          <w:rStyle w:val="o"/>
          <w:color w:val="666666"/>
        </w:rPr>
        <w:t>=</w:t>
      </w:r>
      <w:proofErr w:type="spellStart"/>
      <w:proofErr w:type="gramEnd"/>
      <w:r>
        <w:rPr>
          <w:rStyle w:val="nb"/>
          <w:rFonts w:eastAsiaTheme="majorEastAsia"/>
          <w:color w:val="008000"/>
        </w:rPr>
        <w:t>dict</w:t>
      </w:r>
      <w:proofErr w:type="spellEnd"/>
      <w:r>
        <w:rPr>
          <w:rStyle w:val="p"/>
          <w:color w:val="333333"/>
        </w:rPr>
        <w:t>(</w:t>
      </w:r>
    </w:p>
    <w:p w14:paraId="71123888" w14:textId="77777777" w:rsidR="009C599C" w:rsidRDefault="009C599C" w:rsidP="009C599C">
      <w:pPr>
        <w:pStyle w:val="HTMLPreformatted"/>
        <w:wordWrap w:val="0"/>
        <w:spacing w:line="291" w:lineRule="atLeast"/>
        <w:rPr>
          <w:color w:val="333333"/>
        </w:rPr>
      </w:pPr>
      <w:r>
        <w:rPr>
          <w:color w:val="333333"/>
        </w:rPr>
        <w:t xml:space="preserve">        </w:t>
      </w:r>
      <w:proofErr w:type="gramStart"/>
      <w:r>
        <w:rPr>
          <w:rStyle w:val="n"/>
          <w:color w:val="333333"/>
        </w:rPr>
        <w:t>family</w:t>
      </w:r>
      <w:proofErr w:type="gramEnd"/>
      <w:r>
        <w:rPr>
          <w:rStyle w:val="o"/>
          <w:color w:val="666666"/>
        </w:rPr>
        <w:t>=</w:t>
      </w:r>
      <w:r>
        <w:rPr>
          <w:rStyle w:val="s1"/>
          <w:color w:val="BA2121"/>
        </w:rPr>
        <w:t xml:space="preserve">'Courier New, </w:t>
      </w:r>
      <w:proofErr w:type="spellStart"/>
      <w:r>
        <w:rPr>
          <w:rStyle w:val="s1"/>
          <w:color w:val="BA2121"/>
        </w:rPr>
        <w:t>monospace</w:t>
      </w:r>
      <w:proofErr w:type="spellEnd"/>
      <w:r>
        <w:rPr>
          <w:rStyle w:val="s1"/>
          <w:color w:val="BA2121"/>
        </w:rPr>
        <w:t>'</w:t>
      </w:r>
      <w:r>
        <w:rPr>
          <w:rStyle w:val="p"/>
          <w:color w:val="333333"/>
        </w:rPr>
        <w:t>,</w:t>
      </w:r>
    </w:p>
    <w:p w14:paraId="630F9DE2" w14:textId="77777777" w:rsidR="009C599C" w:rsidRDefault="009C599C" w:rsidP="009C599C">
      <w:pPr>
        <w:pStyle w:val="HTMLPreformatted"/>
        <w:wordWrap w:val="0"/>
        <w:spacing w:line="291" w:lineRule="atLeast"/>
        <w:rPr>
          <w:color w:val="333333"/>
        </w:rPr>
      </w:pPr>
      <w:r>
        <w:rPr>
          <w:color w:val="333333"/>
        </w:rPr>
        <w:t xml:space="preserve">        </w:t>
      </w:r>
      <w:proofErr w:type="gramStart"/>
      <w:r>
        <w:rPr>
          <w:rStyle w:val="n"/>
          <w:color w:val="333333"/>
        </w:rPr>
        <w:t>size</w:t>
      </w:r>
      <w:r>
        <w:rPr>
          <w:rStyle w:val="o"/>
          <w:color w:val="666666"/>
        </w:rPr>
        <w:t>=</w:t>
      </w:r>
      <w:proofErr w:type="gramEnd"/>
      <w:r>
        <w:rPr>
          <w:rStyle w:val="mi"/>
          <w:color w:val="666666"/>
        </w:rPr>
        <w:t>18</w:t>
      </w:r>
      <w:r>
        <w:rPr>
          <w:rStyle w:val="p"/>
          <w:color w:val="333333"/>
        </w:rPr>
        <w:t>,</w:t>
      </w:r>
    </w:p>
    <w:p w14:paraId="6928D744" w14:textId="77777777" w:rsidR="009C599C" w:rsidRDefault="009C599C" w:rsidP="009C599C">
      <w:pPr>
        <w:pStyle w:val="HTMLPreformatted"/>
        <w:wordWrap w:val="0"/>
        <w:spacing w:line="291" w:lineRule="atLeast"/>
        <w:rPr>
          <w:color w:val="333333"/>
        </w:rPr>
      </w:pPr>
      <w:r>
        <w:rPr>
          <w:color w:val="333333"/>
        </w:rPr>
        <w:t xml:space="preserve">        </w:t>
      </w:r>
      <w:proofErr w:type="gramStart"/>
      <w:r>
        <w:rPr>
          <w:rStyle w:val="n"/>
          <w:color w:val="333333"/>
        </w:rPr>
        <w:t>color</w:t>
      </w:r>
      <w:proofErr w:type="gramEnd"/>
      <w:r>
        <w:rPr>
          <w:rStyle w:val="o"/>
          <w:color w:val="666666"/>
        </w:rPr>
        <w:t>=</w:t>
      </w:r>
      <w:r>
        <w:rPr>
          <w:rStyle w:val="s1"/>
          <w:color w:val="BA2121"/>
        </w:rPr>
        <w:t>'#7f7f7f'</w:t>
      </w:r>
    </w:p>
    <w:p w14:paraId="5ED748AF" w14:textId="77777777" w:rsidR="009C599C" w:rsidRDefault="009C599C" w:rsidP="009C599C">
      <w:pPr>
        <w:pStyle w:val="HTMLPreformatted"/>
        <w:wordWrap w:val="0"/>
        <w:spacing w:line="291" w:lineRule="atLeast"/>
        <w:rPr>
          <w:color w:val="333333"/>
        </w:rPr>
      </w:pPr>
      <w:r>
        <w:rPr>
          <w:color w:val="333333"/>
        </w:rPr>
        <w:t xml:space="preserve">        </w:t>
      </w:r>
      <w:r>
        <w:rPr>
          <w:rStyle w:val="p"/>
          <w:color w:val="333333"/>
        </w:rPr>
        <w:t>)</w:t>
      </w:r>
    </w:p>
    <w:p w14:paraId="040C3A85" w14:textId="77777777" w:rsidR="009C599C" w:rsidRDefault="009C599C" w:rsidP="009C599C">
      <w:pPr>
        <w:pStyle w:val="HTMLPreformatted"/>
        <w:wordWrap w:val="0"/>
        <w:spacing w:line="291" w:lineRule="atLeast"/>
        <w:rPr>
          <w:color w:val="333333"/>
        </w:rPr>
      </w:pPr>
      <w:r>
        <w:rPr>
          <w:color w:val="333333"/>
        </w:rPr>
        <w:t xml:space="preserve">    </w:t>
      </w:r>
      <w:r>
        <w:rPr>
          <w:rStyle w:val="p"/>
          <w:color w:val="333333"/>
        </w:rPr>
        <w:t>)</w:t>
      </w:r>
    </w:p>
    <w:p w14:paraId="642DA4BB" w14:textId="77777777" w:rsidR="009C599C" w:rsidRDefault="009C599C" w:rsidP="009C599C">
      <w:pPr>
        <w:pStyle w:val="HTMLPreformatted"/>
        <w:wordWrap w:val="0"/>
        <w:spacing w:line="291" w:lineRule="atLeast"/>
        <w:rPr>
          <w:color w:val="333333"/>
        </w:rPr>
      </w:pPr>
      <w:r>
        <w:rPr>
          <w:rStyle w:val="p"/>
          <w:color w:val="333333"/>
        </w:rPr>
        <w:t>)</w:t>
      </w:r>
    </w:p>
    <w:p w14:paraId="46157E6A"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[50]:</w:t>
      </w:r>
    </w:p>
    <w:p w14:paraId="419F723D"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w:t>
      </w:r>
      <w:proofErr w:type="spellStart"/>
      <w:r>
        <w:rPr>
          <w:rStyle w:val="c1"/>
          <w:rFonts w:eastAsiaTheme="majorEastAsia"/>
          <w:i/>
          <w:iCs/>
          <w:color w:val="408080"/>
        </w:rPr>
        <w:t>ploting</w:t>
      </w:r>
      <w:proofErr w:type="spellEnd"/>
      <w:r>
        <w:rPr>
          <w:rStyle w:val="c1"/>
          <w:rFonts w:eastAsiaTheme="majorEastAsia"/>
          <w:i/>
          <w:iCs/>
          <w:color w:val="408080"/>
        </w:rPr>
        <w:t xml:space="preserve"> amazon data using the layout</w:t>
      </w:r>
    </w:p>
    <w:p w14:paraId="1CEE5DD0" w14:textId="77777777" w:rsidR="009C599C" w:rsidRDefault="009C599C" w:rsidP="009C599C">
      <w:pPr>
        <w:pStyle w:val="HTMLPreformatted"/>
        <w:wordWrap w:val="0"/>
        <w:spacing w:line="291" w:lineRule="atLeast"/>
        <w:rPr>
          <w:color w:val="333333"/>
        </w:rPr>
      </w:pPr>
      <w:proofErr w:type="spellStart"/>
      <w:r>
        <w:rPr>
          <w:rStyle w:val="n"/>
          <w:color w:val="333333"/>
        </w:rPr>
        <w:t>amazon_data</w:t>
      </w:r>
      <w:proofErr w:type="spellEnd"/>
      <w:proofErr w:type="gramStart"/>
      <w:r>
        <w:rPr>
          <w:rStyle w:val="o"/>
          <w:color w:val="666666"/>
        </w:rPr>
        <w:t>=</w:t>
      </w:r>
      <w:r>
        <w:rPr>
          <w:rStyle w:val="p"/>
          <w:color w:val="333333"/>
        </w:rPr>
        <w:t>[</w:t>
      </w:r>
      <w:proofErr w:type="gramEnd"/>
      <w:r>
        <w:rPr>
          <w:rStyle w:val="p"/>
          <w:color w:val="333333"/>
        </w:rPr>
        <w:t>{</w:t>
      </w:r>
      <w:r>
        <w:rPr>
          <w:rStyle w:val="s1"/>
          <w:color w:val="BA2121"/>
        </w:rPr>
        <w:t>'</w:t>
      </w:r>
      <w:proofErr w:type="spellStart"/>
      <w:r>
        <w:rPr>
          <w:rStyle w:val="s1"/>
          <w:color w:val="BA2121"/>
        </w:rPr>
        <w:t>x'</w:t>
      </w:r>
      <w:r>
        <w:rPr>
          <w:rStyle w:val="p"/>
          <w:color w:val="333333"/>
        </w:rPr>
        <w:t>:</w:t>
      </w:r>
      <w:r>
        <w:rPr>
          <w:rStyle w:val="n"/>
          <w:color w:val="333333"/>
        </w:rPr>
        <w:t>amazon</w:t>
      </w:r>
      <w:proofErr w:type="spellEnd"/>
      <w:r>
        <w:rPr>
          <w:rStyle w:val="p"/>
          <w:color w:val="333333"/>
        </w:rPr>
        <w:t>[</w:t>
      </w:r>
      <w:r>
        <w:rPr>
          <w:rStyle w:val="s1"/>
          <w:color w:val="BA2121"/>
        </w:rPr>
        <w:t>'Date'</w:t>
      </w:r>
      <w:r>
        <w:rPr>
          <w:rStyle w:val="p"/>
          <w:color w:val="333333"/>
        </w:rPr>
        <w:t>],</w:t>
      </w:r>
      <w:r>
        <w:rPr>
          <w:rStyle w:val="s1"/>
          <w:color w:val="BA2121"/>
        </w:rPr>
        <w:t>'</w:t>
      </w:r>
      <w:proofErr w:type="spellStart"/>
      <w:r>
        <w:rPr>
          <w:rStyle w:val="s1"/>
          <w:color w:val="BA2121"/>
        </w:rPr>
        <w:t>y'</w:t>
      </w:r>
      <w:r>
        <w:rPr>
          <w:rStyle w:val="p"/>
          <w:color w:val="333333"/>
        </w:rPr>
        <w:t>:</w:t>
      </w:r>
      <w:r>
        <w:rPr>
          <w:rStyle w:val="n"/>
          <w:color w:val="333333"/>
        </w:rPr>
        <w:t>amazon</w:t>
      </w:r>
      <w:proofErr w:type="spellEnd"/>
      <w:r>
        <w:rPr>
          <w:rStyle w:val="p"/>
          <w:color w:val="333333"/>
        </w:rPr>
        <w:t>[</w:t>
      </w:r>
      <w:r>
        <w:rPr>
          <w:rStyle w:val="s1"/>
          <w:color w:val="BA2121"/>
        </w:rPr>
        <w:t>'Close'</w:t>
      </w:r>
      <w:r>
        <w:rPr>
          <w:rStyle w:val="p"/>
          <w:color w:val="333333"/>
        </w:rPr>
        <w:t>]}]</w:t>
      </w:r>
    </w:p>
    <w:p w14:paraId="7F91AB42" w14:textId="77777777" w:rsidR="009C599C" w:rsidRDefault="009C599C" w:rsidP="009C599C">
      <w:pPr>
        <w:pStyle w:val="HTMLPreformatted"/>
        <w:wordWrap w:val="0"/>
        <w:spacing w:line="291" w:lineRule="atLeast"/>
        <w:rPr>
          <w:color w:val="333333"/>
        </w:rPr>
      </w:pPr>
      <w:proofErr w:type="spellStart"/>
      <w:r>
        <w:rPr>
          <w:rStyle w:val="n"/>
          <w:color w:val="333333"/>
        </w:rPr>
        <w:t>amazon_plot</w:t>
      </w:r>
      <w:proofErr w:type="spellEnd"/>
      <w:r>
        <w:rPr>
          <w:rStyle w:val="o"/>
          <w:color w:val="666666"/>
        </w:rPr>
        <w:t>=</w:t>
      </w:r>
      <w:proofErr w:type="spellStart"/>
      <w:proofErr w:type="gramStart"/>
      <w:r>
        <w:rPr>
          <w:rStyle w:val="n"/>
          <w:color w:val="333333"/>
        </w:rPr>
        <w:t>go</w:t>
      </w:r>
      <w:r>
        <w:rPr>
          <w:rStyle w:val="o"/>
          <w:color w:val="666666"/>
        </w:rPr>
        <w:t>.</w:t>
      </w:r>
      <w:r>
        <w:rPr>
          <w:rStyle w:val="n"/>
          <w:color w:val="333333"/>
        </w:rPr>
        <w:t>Figure</w:t>
      </w:r>
      <w:proofErr w:type="spellEnd"/>
      <w:r>
        <w:rPr>
          <w:rStyle w:val="p"/>
          <w:color w:val="333333"/>
        </w:rPr>
        <w:t>(</w:t>
      </w:r>
      <w:proofErr w:type="gramEnd"/>
      <w:r>
        <w:rPr>
          <w:rStyle w:val="n"/>
          <w:color w:val="333333"/>
        </w:rPr>
        <w:t>data</w:t>
      </w:r>
      <w:r>
        <w:rPr>
          <w:rStyle w:val="o"/>
          <w:color w:val="666666"/>
        </w:rPr>
        <w:t>=</w:t>
      </w:r>
      <w:proofErr w:type="spellStart"/>
      <w:r>
        <w:rPr>
          <w:rStyle w:val="n"/>
          <w:color w:val="333333"/>
        </w:rPr>
        <w:t>amazon_data</w:t>
      </w:r>
      <w:r>
        <w:rPr>
          <w:rStyle w:val="p"/>
          <w:color w:val="333333"/>
        </w:rPr>
        <w:t>,</w:t>
      </w:r>
      <w:r>
        <w:rPr>
          <w:rStyle w:val="n"/>
          <w:color w:val="333333"/>
        </w:rPr>
        <w:t>layout</w:t>
      </w:r>
      <w:proofErr w:type="spellEnd"/>
      <w:r>
        <w:rPr>
          <w:rStyle w:val="o"/>
          <w:color w:val="666666"/>
        </w:rPr>
        <w:t>=</w:t>
      </w:r>
      <w:proofErr w:type="spellStart"/>
      <w:r>
        <w:rPr>
          <w:rStyle w:val="n"/>
          <w:color w:val="333333"/>
        </w:rPr>
        <w:t>amazon_layout</w:t>
      </w:r>
      <w:proofErr w:type="spellEnd"/>
      <w:r>
        <w:rPr>
          <w:rStyle w:val="p"/>
          <w:color w:val="333333"/>
        </w:rPr>
        <w:t>)</w:t>
      </w:r>
    </w:p>
    <w:p w14:paraId="255FAC63" w14:textId="0F7489D4" w:rsidR="009C599C" w:rsidRDefault="009C599C" w:rsidP="00ED244E">
      <w:pPr>
        <w:pStyle w:val="HTMLPreformatted"/>
        <w:wordWrap w:val="0"/>
        <w:spacing w:line="291" w:lineRule="atLeast"/>
        <w:rPr>
          <w:rFonts w:ascii="Verdana" w:hAnsi="Verdana"/>
          <w:color w:val="000000"/>
          <w:sz w:val="21"/>
          <w:szCs w:val="21"/>
        </w:rPr>
      </w:pPr>
      <w:proofErr w:type="spellStart"/>
      <w:proofErr w:type="gramStart"/>
      <w:r>
        <w:rPr>
          <w:rStyle w:val="n"/>
          <w:color w:val="333333"/>
        </w:rPr>
        <w:t>iplot</w:t>
      </w:r>
      <w:proofErr w:type="spellEnd"/>
      <w:r>
        <w:rPr>
          <w:rStyle w:val="p"/>
          <w:color w:val="333333"/>
        </w:rPr>
        <w:t>(</w:t>
      </w:r>
      <w:proofErr w:type="spellStart"/>
      <w:proofErr w:type="gramEnd"/>
      <w:r>
        <w:rPr>
          <w:rStyle w:val="n"/>
          <w:color w:val="333333"/>
        </w:rPr>
        <w:t>amazon_plot</w:t>
      </w:r>
      <w:proofErr w:type="spellEnd"/>
      <w:r>
        <w:rPr>
          <w:rStyle w:val="p"/>
          <w:color w:val="333333"/>
        </w:rPr>
        <w:t>)</w:t>
      </w:r>
    </w:p>
    <w:p w14:paraId="62651B9E"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[51]:</w:t>
      </w:r>
    </w:p>
    <w:p w14:paraId="5BE16B71"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w:t>
      </w:r>
      <w:proofErr w:type="spellStart"/>
      <w:r>
        <w:rPr>
          <w:rStyle w:val="c1"/>
          <w:rFonts w:eastAsiaTheme="majorEastAsia"/>
          <w:i/>
          <w:iCs/>
          <w:color w:val="408080"/>
        </w:rPr>
        <w:t>ploting</w:t>
      </w:r>
      <w:proofErr w:type="spellEnd"/>
      <w:r>
        <w:rPr>
          <w:rStyle w:val="c1"/>
          <w:rFonts w:eastAsiaTheme="majorEastAsia"/>
          <w:i/>
          <w:iCs/>
          <w:color w:val="408080"/>
        </w:rPr>
        <w:t xml:space="preserve"> </w:t>
      </w:r>
      <w:proofErr w:type="spellStart"/>
      <w:r>
        <w:rPr>
          <w:rStyle w:val="c1"/>
          <w:rFonts w:eastAsiaTheme="majorEastAsia"/>
          <w:i/>
          <w:iCs/>
          <w:color w:val="408080"/>
        </w:rPr>
        <w:t>google</w:t>
      </w:r>
      <w:proofErr w:type="spellEnd"/>
      <w:r>
        <w:rPr>
          <w:rStyle w:val="c1"/>
          <w:rFonts w:eastAsiaTheme="majorEastAsia"/>
          <w:i/>
          <w:iCs/>
          <w:color w:val="408080"/>
        </w:rPr>
        <w:t xml:space="preserve"> data using the layout</w:t>
      </w:r>
    </w:p>
    <w:p w14:paraId="71E3AF3B" w14:textId="77777777" w:rsidR="009C599C" w:rsidRDefault="009C599C" w:rsidP="009C599C">
      <w:pPr>
        <w:pStyle w:val="HTMLPreformatted"/>
        <w:wordWrap w:val="0"/>
        <w:spacing w:line="291" w:lineRule="atLeast"/>
        <w:rPr>
          <w:color w:val="333333"/>
        </w:rPr>
      </w:pPr>
      <w:proofErr w:type="spellStart"/>
      <w:r>
        <w:rPr>
          <w:rStyle w:val="n"/>
          <w:color w:val="333333"/>
        </w:rPr>
        <w:t>google_data</w:t>
      </w:r>
      <w:proofErr w:type="spellEnd"/>
      <w:proofErr w:type="gramStart"/>
      <w:r>
        <w:rPr>
          <w:rStyle w:val="o"/>
          <w:color w:val="666666"/>
        </w:rPr>
        <w:t>=</w:t>
      </w:r>
      <w:r>
        <w:rPr>
          <w:rStyle w:val="p"/>
          <w:color w:val="333333"/>
        </w:rPr>
        <w:t>[</w:t>
      </w:r>
      <w:proofErr w:type="gramEnd"/>
      <w:r>
        <w:rPr>
          <w:rStyle w:val="p"/>
          <w:color w:val="333333"/>
        </w:rPr>
        <w:t>{</w:t>
      </w:r>
      <w:r>
        <w:rPr>
          <w:rStyle w:val="s1"/>
          <w:color w:val="BA2121"/>
        </w:rPr>
        <w:t>'x'</w:t>
      </w:r>
      <w:r>
        <w:rPr>
          <w:rStyle w:val="p"/>
          <w:color w:val="333333"/>
        </w:rPr>
        <w:t>:</w:t>
      </w:r>
      <w:proofErr w:type="spellStart"/>
      <w:r>
        <w:rPr>
          <w:rStyle w:val="n"/>
          <w:color w:val="333333"/>
        </w:rPr>
        <w:t>google</w:t>
      </w:r>
      <w:proofErr w:type="spellEnd"/>
      <w:r>
        <w:rPr>
          <w:rStyle w:val="p"/>
          <w:color w:val="333333"/>
        </w:rPr>
        <w:t>[</w:t>
      </w:r>
      <w:r>
        <w:rPr>
          <w:rStyle w:val="s1"/>
          <w:color w:val="BA2121"/>
        </w:rPr>
        <w:t>'Date'</w:t>
      </w:r>
      <w:r>
        <w:rPr>
          <w:rStyle w:val="p"/>
          <w:color w:val="333333"/>
        </w:rPr>
        <w:t>],</w:t>
      </w:r>
      <w:r>
        <w:rPr>
          <w:rStyle w:val="s1"/>
          <w:color w:val="BA2121"/>
        </w:rPr>
        <w:t>'y'</w:t>
      </w:r>
      <w:r>
        <w:rPr>
          <w:rStyle w:val="p"/>
          <w:color w:val="333333"/>
        </w:rPr>
        <w:t>:</w:t>
      </w:r>
      <w:proofErr w:type="spellStart"/>
      <w:r>
        <w:rPr>
          <w:rStyle w:val="n"/>
          <w:color w:val="333333"/>
        </w:rPr>
        <w:t>google</w:t>
      </w:r>
      <w:proofErr w:type="spellEnd"/>
      <w:r>
        <w:rPr>
          <w:rStyle w:val="p"/>
          <w:color w:val="333333"/>
        </w:rPr>
        <w:t>[</w:t>
      </w:r>
      <w:r>
        <w:rPr>
          <w:rStyle w:val="s1"/>
          <w:color w:val="BA2121"/>
        </w:rPr>
        <w:t>'Close'</w:t>
      </w:r>
      <w:r>
        <w:rPr>
          <w:rStyle w:val="p"/>
          <w:color w:val="333333"/>
        </w:rPr>
        <w:t>]}]</w:t>
      </w:r>
    </w:p>
    <w:p w14:paraId="46C65AD3" w14:textId="77777777" w:rsidR="009C599C" w:rsidRDefault="009C599C" w:rsidP="009C599C">
      <w:pPr>
        <w:pStyle w:val="HTMLPreformatted"/>
        <w:wordWrap w:val="0"/>
        <w:spacing w:line="291" w:lineRule="atLeast"/>
        <w:rPr>
          <w:color w:val="333333"/>
        </w:rPr>
      </w:pPr>
      <w:proofErr w:type="spellStart"/>
      <w:r>
        <w:rPr>
          <w:rStyle w:val="n"/>
          <w:color w:val="333333"/>
        </w:rPr>
        <w:t>google_plot</w:t>
      </w:r>
      <w:proofErr w:type="spellEnd"/>
      <w:r>
        <w:rPr>
          <w:rStyle w:val="o"/>
          <w:color w:val="666666"/>
        </w:rPr>
        <w:t>=</w:t>
      </w:r>
      <w:proofErr w:type="spellStart"/>
      <w:proofErr w:type="gramStart"/>
      <w:r>
        <w:rPr>
          <w:rStyle w:val="n"/>
          <w:color w:val="333333"/>
        </w:rPr>
        <w:t>go</w:t>
      </w:r>
      <w:r>
        <w:rPr>
          <w:rStyle w:val="o"/>
          <w:color w:val="666666"/>
        </w:rPr>
        <w:t>.</w:t>
      </w:r>
      <w:r>
        <w:rPr>
          <w:rStyle w:val="n"/>
          <w:color w:val="333333"/>
        </w:rPr>
        <w:t>Figure</w:t>
      </w:r>
      <w:proofErr w:type="spellEnd"/>
      <w:r>
        <w:rPr>
          <w:rStyle w:val="p"/>
          <w:color w:val="333333"/>
        </w:rPr>
        <w:t>(</w:t>
      </w:r>
      <w:proofErr w:type="gramEnd"/>
      <w:r>
        <w:rPr>
          <w:rStyle w:val="n"/>
          <w:color w:val="333333"/>
        </w:rPr>
        <w:t>data</w:t>
      </w:r>
      <w:r>
        <w:rPr>
          <w:rStyle w:val="o"/>
          <w:color w:val="666666"/>
        </w:rPr>
        <w:t>=</w:t>
      </w:r>
      <w:proofErr w:type="spellStart"/>
      <w:r>
        <w:rPr>
          <w:rStyle w:val="n"/>
          <w:color w:val="333333"/>
        </w:rPr>
        <w:t>google_data</w:t>
      </w:r>
      <w:r>
        <w:rPr>
          <w:rStyle w:val="p"/>
          <w:color w:val="333333"/>
        </w:rPr>
        <w:t>,</w:t>
      </w:r>
      <w:r>
        <w:rPr>
          <w:rStyle w:val="n"/>
          <w:color w:val="333333"/>
        </w:rPr>
        <w:t>layout</w:t>
      </w:r>
      <w:proofErr w:type="spellEnd"/>
      <w:r>
        <w:rPr>
          <w:rStyle w:val="o"/>
          <w:color w:val="666666"/>
        </w:rPr>
        <w:t>=</w:t>
      </w:r>
      <w:proofErr w:type="spellStart"/>
      <w:r>
        <w:rPr>
          <w:rStyle w:val="n"/>
          <w:color w:val="333333"/>
        </w:rPr>
        <w:t>google_layout</w:t>
      </w:r>
      <w:proofErr w:type="spellEnd"/>
      <w:r>
        <w:rPr>
          <w:rStyle w:val="p"/>
          <w:color w:val="333333"/>
        </w:rPr>
        <w:t>)</w:t>
      </w:r>
    </w:p>
    <w:p w14:paraId="0BCF8E01" w14:textId="1EFC6924" w:rsidR="009C599C" w:rsidRDefault="009C599C" w:rsidP="00ED244E">
      <w:pPr>
        <w:pStyle w:val="HTMLPreformatted"/>
        <w:wordWrap w:val="0"/>
        <w:spacing w:line="291" w:lineRule="atLeast"/>
        <w:rPr>
          <w:rFonts w:ascii="Verdana" w:hAnsi="Verdana"/>
          <w:color w:val="000000"/>
          <w:sz w:val="21"/>
          <w:szCs w:val="21"/>
        </w:rPr>
      </w:pPr>
      <w:proofErr w:type="spellStart"/>
      <w:proofErr w:type="gramStart"/>
      <w:r>
        <w:rPr>
          <w:rStyle w:val="n"/>
          <w:color w:val="333333"/>
        </w:rPr>
        <w:t>iplot</w:t>
      </w:r>
      <w:proofErr w:type="spellEnd"/>
      <w:r>
        <w:rPr>
          <w:rStyle w:val="p"/>
          <w:color w:val="333333"/>
        </w:rPr>
        <w:t>(</w:t>
      </w:r>
      <w:proofErr w:type="spellStart"/>
      <w:proofErr w:type="gramEnd"/>
      <w:r>
        <w:rPr>
          <w:rStyle w:val="n"/>
          <w:color w:val="333333"/>
        </w:rPr>
        <w:t>google_plot</w:t>
      </w:r>
      <w:proofErr w:type="spellEnd"/>
      <w:r>
        <w:rPr>
          <w:rStyle w:val="p"/>
          <w:color w:val="333333"/>
        </w:rPr>
        <w:t>)</w:t>
      </w:r>
    </w:p>
    <w:p w14:paraId="34876FEA"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[52]:</w:t>
      </w:r>
    </w:p>
    <w:p w14:paraId="4ADD3CA6"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w:t>
      </w:r>
      <w:proofErr w:type="spellStart"/>
      <w:r>
        <w:rPr>
          <w:rStyle w:val="c1"/>
          <w:rFonts w:eastAsiaTheme="majorEastAsia"/>
          <w:i/>
          <w:iCs/>
          <w:color w:val="408080"/>
        </w:rPr>
        <w:t>ploting</w:t>
      </w:r>
      <w:proofErr w:type="spellEnd"/>
      <w:r>
        <w:rPr>
          <w:rStyle w:val="c1"/>
          <w:rFonts w:eastAsiaTheme="majorEastAsia"/>
          <w:i/>
          <w:iCs/>
          <w:color w:val="408080"/>
        </w:rPr>
        <w:t xml:space="preserve"> </w:t>
      </w:r>
      <w:proofErr w:type="spellStart"/>
      <w:r>
        <w:rPr>
          <w:rStyle w:val="c1"/>
          <w:rFonts w:eastAsiaTheme="majorEastAsia"/>
          <w:i/>
          <w:iCs/>
          <w:color w:val="408080"/>
        </w:rPr>
        <w:t>facebook</w:t>
      </w:r>
      <w:proofErr w:type="spellEnd"/>
      <w:r>
        <w:rPr>
          <w:rStyle w:val="c1"/>
          <w:rFonts w:eastAsiaTheme="majorEastAsia"/>
          <w:i/>
          <w:iCs/>
          <w:color w:val="408080"/>
        </w:rPr>
        <w:t xml:space="preserve"> data using the layout</w:t>
      </w:r>
    </w:p>
    <w:p w14:paraId="246C8193" w14:textId="77777777" w:rsidR="009C599C" w:rsidRDefault="009C599C" w:rsidP="009C599C">
      <w:pPr>
        <w:pStyle w:val="HTMLPreformatted"/>
        <w:wordWrap w:val="0"/>
        <w:spacing w:line="291" w:lineRule="atLeast"/>
        <w:rPr>
          <w:color w:val="333333"/>
        </w:rPr>
      </w:pPr>
      <w:proofErr w:type="spellStart"/>
      <w:r>
        <w:rPr>
          <w:rStyle w:val="n"/>
          <w:color w:val="333333"/>
        </w:rPr>
        <w:t>facebook_data</w:t>
      </w:r>
      <w:proofErr w:type="spellEnd"/>
      <w:proofErr w:type="gramStart"/>
      <w:r>
        <w:rPr>
          <w:rStyle w:val="o"/>
          <w:color w:val="666666"/>
        </w:rPr>
        <w:t>=</w:t>
      </w:r>
      <w:r>
        <w:rPr>
          <w:rStyle w:val="p"/>
          <w:color w:val="333333"/>
        </w:rPr>
        <w:t>[</w:t>
      </w:r>
      <w:proofErr w:type="gramEnd"/>
      <w:r>
        <w:rPr>
          <w:rStyle w:val="p"/>
          <w:color w:val="333333"/>
        </w:rPr>
        <w:t>{</w:t>
      </w:r>
      <w:r>
        <w:rPr>
          <w:rStyle w:val="s1"/>
          <w:color w:val="BA2121"/>
        </w:rPr>
        <w:t>'x'</w:t>
      </w:r>
      <w:r>
        <w:rPr>
          <w:rStyle w:val="p"/>
          <w:color w:val="333333"/>
        </w:rPr>
        <w:t>:</w:t>
      </w:r>
      <w:proofErr w:type="spellStart"/>
      <w:r>
        <w:rPr>
          <w:rStyle w:val="n"/>
          <w:color w:val="333333"/>
        </w:rPr>
        <w:t>facebook</w:t>
      </w:r>
      <w:proofErr w:type="spellEnd"/>
      <w:r>
        <w:rPr>
          <w:rStyle w:val="p"/>
          <w:color w:val="333333"/>
        </w:rPr>
        <w:t>[</w:t>
      </w:r>
      <w:r>
        <w:rPr>
          <w:rStyle w:val="s1"/>
          <w:color w:val="BA2121"/>
        </w:rPr>
        <w:t>'Date'</w:t>
      </w:r>
      <w:r>
        <w:rPr>
          <w:rStyle w:val="p"/>
          <w:color w:val="333333"/>
        </w:rPr>
        <w:t>],</w:t>
      </w:r>
      <w:r>
        <w:rPr>
          <w:rStyle w:val="s1"/>
          <w:color w:val="BA2121"/>
        </w:rPr>
        <w:t>'y'</w:t>
      </w:r>
      <w:r>
        <w:rPr>
          <w:rStyle w:val="p"/>
          <w:color w:val="333333"/>
        </w:rPr>
        <w:t>:</w:t>
      </w:r>
      <w:proofErr w:type="spellStart"/>
      <w:r>
        <w:rPr>
          <w:rStyle w:val="n"/>
          <w:color w:val="333333"/>
        </w:rPr>
        <w:t>facebook</w:t>
      </w:r>
      <w:proofErr w:type="spellEnd"/>
      <w:r>
        <w:rPr>
          <w:rStyle w:val="p"/>
          <w:color w:val="333333"/>
        </w:rPr>
        <w:t>[</w:t>
      </w:r>
      <w:r>
        <w:rPr>
          <w:rStyle w:val="s1"/>
          <w:color w:val="BA2121"/>
        </w:rPr>
        <w:t>'Close'</w:t>
      </w:r>
      <w:r>
        <w:rPr>
          <w:rStyle w:val="p"/>
          <w:color w:val="333333"/>
        </w:rPr>
        <w:t>]}]</w:t>
      </w:r>
    </w:p>
    <w:p w14:paraId="71B3B300" w14:textId="77777777" w:rsidR="009C599C" w:rsidRDefault="009C599C" w:rsidP="009C599C">
      <w:pPr>
        <w:pStyle w:val="HTMLPreformatted"/>
        <w:wordWrap w:val="0"/>
        <w:spacing w:line="291" w:lineRule="atLeast"/>
        <w:rPr>
          <w:color w:val="333333"/>
        </w:rPr>
      </w:pPr>
      <w:r>
        <w:rPr>
          <w:rStyle w:val="n"/>
          <w:color w:val="333333"/>
        </w:rPr>
        <w:t>facebook_plot</w:t>
      </w:r>
      <w:r>
        <w:rPr>
          <w:rStyle w:val="o"/>
          <w:color w:val="666666"/>
        </w:rPr>
        <w:t>=</w:t>
      </w:r>
      <w:proofErr w:type="gramStart"/>
      <w:r>
        <w:rPr>
          <w:rStyle w:val="n"/>
          <w:color w:val="333333"/>
        </w:rPr>
        <w:t>go</w:t>
      </w:r>
      <w:r>
        <w:rPr>
          <w:rStyle w:val="o"/>
          <w:color w:val="666666"/>
        </w:rPr>
        <w:t>.</w:t>
      </w:r>
      <w:r>
        <w:rPr>
          <w:rStyle w:val="n"/>
          <w:color w:val="333333"/>
        </w:rPr>
        <w:t>Figure</w:t>
      </w:r>
      <w:r>
        <w:rPr>
          <w:rStyle w:val="p"/>
          <w:color w:val="333333"/>
        </w:rPr>
        <w:t>(</w:t>
      </w:r>
      <w:proofErr w:type="gramEnd"/>
      <w:r>
        <w:rPr>
          <w:rStyle w:val="n"/>
          <w:color w:val="333333"/>
        </w:rPr>
        <w:t>data</w:t>
      </w:r>
      <w:r>
        <w:rPr>
          <w:rStyle w:val="o"/>
          <w:color w:val="666666"/>
        </w:rPr>
        <w:t>=</w:t>
      </w:r>
      <w:r>
        <w:rPr>
          <w:rStyle w:val="n"/>
          <w:color w:val="333333"/>
        </w:rPr>
        <w:t>facebook_data</w:t>
      </w:r>
      <w:r>
        <w:rPr>
          <w:rStyle w:val="p"/>
          <w:color w:val="333333"/>
        </w:rPr>
        <w:t>,</w:t>
      </w:r>
      <w:r>
        <w:rPr>
          <w:rStyle w:val="n"/>
          <w:color w:val="333333"/>
        </w:rPr>
        <w:t>layout</w:t>
      </w:r>
      <w:r>
        <w:rPr>
          <w:rStyle w:val="o"/>
          <w:color w:val="666666"/>
        </w:rPr>
        <w:t>=</w:t>
      </w:r>
      <w:r>
        <w:rPr>
          <w:rStyle w:val="n"/>
          <w:color w:val="333333"/>
        </w:rPr>
        <w:t>facebook_layout</w:t>
      </w:r>
      <w:r>
        <w:rPr>
          <w:rStyle w:val="p"/>
          <w:color w:val="333333"/>
        </w:rPr>
        <w:t>)</w:t>
      </w:r>
    </w:p>
    <w:p w14:paraId="41B36465" w14:textId="545A4F16" w:rsidR="009C599C" w:rsidRDefault="009C599C" w:rsidP="00ED244E">
      <w:pPr>
        <w:pStyle w:val="HTMLPreformatted"/>
        <w:wordWrap w:val="0"/>
        <w:spacing w:line="291" w:lineRule="atLeast"/>
        <w:rPr>
          <w:rFonts w:ascii="Verdana" w:hAnsi="Verdana"/>
          <w:color w:val="000000"/>
          <w:sz w:val="21"/>
          <w:szCs w:val="21"/>
        </w:rPr>
      </w:pPr>
      <w:proofErr w:type="spellStart"/>
      <w:proofErr w:type="gramStart"/>
      <w:r>
        <w:rPr>
          <w:rStyle w:val="n"/>
          <w:color w:val="333333"/>
        </w:rPr>
        <w:t>iplot</w:t>
      </w:r>
      <w:proofErr w:type="spellEnd"/>
      <w:r>
        <w:rPr>
          <w:rStyle w:val="p"/>
          <w:color w:val="333333"/>
        </w:rPr>
        <w:t>(</w:t>
      </w:r>
      <w:proofErr w:type="spellStart"/>
      <w:proofErr w:type="gramEnd"/>
      <w:r>
        <w:rPr>
          <w:rStyle w:val="n"/>
          <w:color w:val="333333"/>
        </w:rPr>
        <w:t>facebook_plot</w:t>
      </w:r>
      <w:proofErr w:type="spellEnd"/>
      <w:r>
        <w:rPr>
          <w:rStyle w:val="p"/>
          <w:color w:val="333333"/>
        </w:rPr>
        <w:t>)</w:t>
      </w:r>
    </w:p>
    <w:p w14:paraId="1A1F5FF8"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[53]:</w:t>
      </w:r>
    </w:p>
    <w:p w14:paraId="40B16870"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#Building the regression model</w:t>
      </w:r>
    </w:p>
    <w:p w14:paraId="71006521" w14:textId="77777777" w:rsidR="009C599C" w:rsidRDefault="009C599C" w:rsidP="009C599C">
      <w:pPr>
        <w:pStyle w:val="HTMLPreformatted"/>
        <w:wordWrap w:val="0"/>
        <w:spacing w:line="291" w:lineRule="atLeast"/>
        <w:rPr>
          <w:color w:val="333333"/>
        </w:rPr>
      </w:pPr>
      <w:proofErr w:type="gramStart"/>
      <w:r>
        <w:rPr>
          <w:rStyle w:val="kn"/>
          <w:b/>
          <w:bCs/>
          <w:color w:val="008000"/>
        </w:rPr>
        <w:t>from</w:t>
      </w:r>
      <w:proofErr w:type="gramEnd"/>
      <w:r>
        <w:rPr>
          <w:color w:val="333333"/>
        </w:rPr>
        <w:t xml:space="preserve"> </w:t>
      </w:r>
      <w:proofErr w:type="spellStart"/>
      <w:r>
        <w:rPr>
          <w:rStyle w:val="nn"/>
          <w:rFonts w:eastAsiaTheme="majorEastAsia"/>
          <w:b/>
          <w:bCs/>
          <w:color w:val="0000FF"/>
        </w:rPr>
        <w:t>sklearn.model_selection</w:t>
      </w:r>
      <w:proofErr w:type="spellEnd"/>
      <w:r>
        <w:rPr>
          <w:color w:val="333333"/>
        </w:rPr>
        <w:t xml:space="preserve"> </w:t>
      </w:r>
      <w:r>
        <w:rPr>
          <w:rStyle w:val="kn"/>
          <w:b/>
          <w:bCs/>
          <w:color w:val="008000"/>
        </w:rPr>
        <w:t>import</w:t>
      </w:r>
      <w:r>
        <w:rPr>
          <w:color w:val="333333"/>
        </w:rPr>
        <w:t xml:space="preserve"> </w:t>
      </w:r>
      <w:proofErr w:type="spellStart"/>
      <w:r>
        <w:rPr>
          <w:rStyle w:val="n"/>
          <w:color w:val="333333"/>
        </w:rPr>
        <w:t>train_test_split</w:t>
      </w:r>
      <w:proofErr w:type="spellEnd"/>
    </w:p>
    <w:p w14:paraId="37349807"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 xml:space="preserve">#for </w:t>
      </w:r>
      <w:proofErr w:type="spellStart"/>
      <w:r>
        <w:rPr>
          <w:rStyle w:val="c1"/>
          <w:rFonts w:eastAsiaTheme="majorEastAsia"/>
          <w:i/>
          <w:iCs/>
          <w:color w:val="408080"/>
        </w:rPr>
        <w:t>prepocessing</w:t>
      </w:r>
      <w:proofErr w:type="spellEnd"/>
    </w:p>
    <w:p w14:paraId="77B913E4" w14:textId="77777777" w:rsidR="009C599C" w:rsidRDefault="009C599C" w:rsidP="009C599C">
      <w:pPr>
        <w:pStyle w:val="HTMLPreformatted"/>
        <w:wordWrap w:val="0"/>
        <w:spacing w:line="291" w:lineRule="atLeast"/>
        <w:rPr>
          <w:color w:val="333333"/>
        </w:rPr>
      </w:pPr>
      <w:proofErr w:type="gramStart"/>
      <w:r>
        <w:rPr>
          <w:rStyle w:val="kn"/>
          <w:b/>
          <w:bCs/>
          <w:color w:val="008000"/>
        </w:rPr>
        <w:t>from</w:t>
      </w:r>
      <w:proofErr w:type="gramEnd"/>
      <w:r>
        <w:rPr>
          <w:color w:val="333333"/>
        </w:rPr>
        <w:t xml:space="preserve"> </w:t>
      </w:r>
      <w:proofErr w:type="spellStart"/>
      <w:r>
        <w:rPr>
          <w:rStyle w:val="nn"/>
          <w:rFonts w:eastAsiaTheme="majorEastAsia"/>
          <w:b/>
          <w:bCs/>
          <w:color w:val="0000FF"/>
        </w:rPr>
        <w:t>sklearn.preprocessing</w:t>
      </w:r>
      <w:proofErr w:type="spellEnd"/>
      <w:r>
        <w:rPr>
          <w:color w:val="333333"/>
        </w:rPr>
        <w:t xml:space="preserve"> </w:t>
      </w:r>
      <w:r>
        <w:rPr>
          <w:rStyle w:val="kn"/>
          <w:b/>
          <w:bCs/>
          <w:color w:val="008000"/>
        </w:rPr>
        <w:t>import</w:t>
      </w:r>
      <w:r>
        <w:rPr>
          <w:color w:val="333333"/>
        </w:rPr>
        <w:t xml:space="preserve"> </w:t>
      </w:r>
      <w:proofErr w:type="spellStart"/>
      <w:r>
        <w:rPr>
          <w:rStyle w:val="n"/>
          <w:color w:val="333333"/>
        </w:rPr>
        <w:t>MinMaxScaler</w:t>
      </w:r>
      <w:proofErr w:type="spellEnd"/>
    </w:p>
    <w:p w14:paraId="123CF962" w14:textId="77777777" w:rsidR="009C599C" w:rsidRDefault="009C599C" w:rsidP="009C599C">
      <w:pPr>
        <w:pStyle w:val="HTMLPreformatted"/>
        <w:wordWrap w:val="0"/>
        <w:spacing w:line="291" w:lineRule="atLeast"/>
        <w:rPr>
          <w:color w:val="333333"/>
        </w:rPr>
      </w:pPr>
      <w:proofErr w:type="gramStart"/>
      <w:r>
        <w:rPr>
          <w:rStyle w:val="kn"/>
          <w:b/>
          <w:bCs/>
          <w:color w:val="008000"/>
        </w:rPr>
        <w:t>from</w:t>
      </w:r>
      <w:proofErr w:type="gramEnd"/>
      <w:r>
        <w:rPr>
          <w:color w:val="333333"/>
        </w:rPr>
        <w:t xml:space="preserve"> </w:t>
      </w:r>
      <w:proofErr w:type="spellStart"/>
      <w:r>
        <w:rPr>
          <w:rStyle w:val="nn"/>
          <w:rFonts w:eastAsiaTheme="majorEastAsia"/>
          <w:b/>
          <w:bCs/>
          <w:color w:val="0000FF"/>
        </w:rPr>
        <w:t>sklearn.preprocessing</w:t>
      </w:r>
      <w:proofErr w:type="spellEnd"/>
      <w:r>
        <w:rPr>
          <w:color w:val="333333"/>
        </w:rPr>
        <w:t xml:space="preserve"> </w:t>
      </w:r>
      <w:r>
        <w:rPr>
          <w:rStyle w:val="kn"/>
          <w:b/>
          <w:bCs/>
          <w:color w:val="008000"/>
        </w:rPr>
        <w:t>import</w:t>
      </w:r>
      <w:r>
        <w:rPr>
          <w:color w:val="333333"/>
        </w:rPr>
        <w:t xml:space="preserve"> </w:t>
      </w:r>
      <w:proofErr w:type="spellStart"/>
      <w:r>
        <w:rPr>
          <w:rStyle w:val="n"/>
          <w:color w:val="333333"/>
        </w:rPr>
        <w:t>StandardScaler</w:t>
      </w:r>
      <w:proofErr w:type="spellEnd"/>
    </w:p>
    <w:p w14:paraId="4837D947" w14:textId="77777777" w:rsidR="009C599C" w:rsidRDefault="009C599C" w:rsidP="009C599C">
      <w:pPr>
        <w:pStyle w:val="HTMLPreformatted"/>
        <w:wordWrap w:val="0"/>
        <w:spacing w:line="291" w:lineRule="atLeast"/>
        <w:rPr>
          <w:color w:val="333333"/>
        </w:rPr>
      </w:pPr>
    </w:p>
    <w:p w14:paraId="219746DF"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w:t>
      </w:r>
      <w:proofErr w:type="gramStart"/>
      <w:r>
        <w:rPr>
          <w:rStyle w:val="c1"/>
          <w:rFonts w:eastAsiaTheme="majorEastAsia"/>
          <w:i/>
          <w:iCs/>
          <w:color w:val="408080"/>
        </w:rPr>
        <w:t>For</w:t>
      </w:r>
      <w:proofErr w:type="gramEnd"/>
      <w:r>
        <w:rPr>
          <w:rStyle w:val="c1"/>
          <w:rFonts w:eastAsiaTheme="majorEastAsia"/>
          <w:i/>
          <w:iCs/>
          <w:color w:val="408080"/>
        </w:rPr>
        <w:t xml:space="preserve"> model evaluation</w:t>
      </w:r>
    </w:p>
    <w:p w14:paraId="438696D4" w14:textId="77777777" w:rsidR="009C599C" w:rsidRDefault="009C599C" w:rsidP="009C599C">
      <w:pPr>
        <w:pStyle w:val="HTMLPreformatted"/>
        <w:wordWrap w:val="0"/>
        <w:spacing w:line="291" w:lineRule="atLeast"/>
        <w:rPr>
          <w:color w:val="333333"/>
        </w:rPr>
      </w:pPr>
      <w:proofErr w:type="gramStart"/>
      <w:r>
        <w:rPr>
          <w:rStyle w:val="kn"/>
          <w:b/>
          <w:bCs/>
          <w:color w:val="008000"/>
        </w:rPr>
        <w:t>from</w:t>
      </w:r>
      <w:proofErr w:type="gramEnd"/>
      <w:r>
        <w:rPr>
          <w:color w:val="333333"/>
        </w:rPr>
        <w:t xml:space="preserve"> </w:t>
      </w:r>
      <w:proofErr w:type="spellStart"/>
      <w:r>
        <w:rPr>
          <w:rStyle w:val="nn"/>
          <w:rFonts w:eastAsiaTheme="majorEastAsia"/>
          <w:b/>
          <w:bCs/>
          <w:color w:val="0000FF"/>
        </w:rPr>
        <w:t>sklearn.metrics</w:t>
      </w:r>
      <w:proofErr w:type="spellEnd"/>
      <w:r>
        <w:rPr>
          <w:color w:val="333333"/>
        </w:rPr>
        <w:t xml:space="preserve"> </w:t>
      </w:r>
      <w:r>
        <w:rPr>
          <w:rStyle w:val="kn"/>
          <w:b/>
          <w:bCs/>
          <w:color w:val="008000"/>
        </w:rPr>
        <w:t>import</w:t>
      </w:r>
      <w:r>
        <w:rPr>
          <w:color w:val="333333"/>
        </w:rPr>
        <w:t xml:space="preserve"> </w:t>
      </w:r>
      <w:proofErr w:type="spellStart"/>
      <w:r>
        <w:rPr>
          <w:rStyle w:val="n"/>
          <w:color w:val="333333"/>
        </w:rPr>
        <w:t>mean_squared_error</w:t>
      </w:r>
      <w:proofErr w:type="spellEnd"/>
      <w:r>
        <w:rPr>
          <w:color w:val="333333"/>
        </w:rPr>
        <w:t xml:space="preserve"> </w:t>
      </w:r>
      <w:r>
        <w:rPr>
          <w:rStyle w:val="k"/>
          <w:rFonts w:eastAsiaTheme="majorEastAsia"/>
          <w:b/>
          <w:bCs/>
          <w:color w:val="008000"/>
        </w:rPr>
        <w:t>as</w:t>
      </w:r>
      <w:r>
        <w:rPr>
          <w:color w:val="333333"/>
        </w:rPr>
        <w:t xml:space="preserve"> </w:t>
      </w:r>
      <w:proofErr w:type="spellStart"/>
      <w:r>
        <w:rPr>
          <w:rStyle w:val="n"/>
          <w:color w:val="333333"/>
        </w:rPr>
        <w:t>mse</w:t>
      </w:r>
      <w:proofErr w:type="spellEnd"/>
    </w:p>
    <w:p w14:paraId="1D55173D" w14:textId="77777777" w:rsidR="009C599C" w:rsidRDefault="009C599C" w:rsidP="009C599C">
      <w:pPr>
        <w:pStyle w:val="HTMLPreformatted"/>
        <w:wordWrap w:val="0"/>
        <w:spacing w:line="291" w:lineRule="atLeast"/>
        <w:rPr>
          <w:color w:val="333333"/>
        </w:rPr>
      </w:pPr>
      <w:proofErr w:type="gramStart"/>
      <w:r>
        <w:rPr>
          <w:rStyle w:val="kn"/>
          <w:b/>
          <w:bCs/>
          <w:color w:val="008000"/>
        </w:rPr>
        <w:t>from</w:t>
      </w:r>
      <w:proofErr w:type="gramEnd"/>
      <w:r>
        <w:rPr>
          <w:color w:val="333333"/>
        </w:rPr>
        <w:t xml:space="preserve"> </w:t>
      </w:r>
      <w:proofErr w:type="spellStart"/>
      <w:r>
        <w:rPr>
          <w:rStyle w:val="nn"/>
          <w:rFonts w:eastAsiaTheme="majorEastAsia"/>
          <w:b/>
          <w:bCs/>
          <w:color w:val="0000FF"/>
        </w:rPr>
        <w:t>sklearn.metrics</w:t>
      </w:r>
      <w:proofErr w:type="spellEnd"/>
      <w:r>
        <w:rPr>
          <w:color w:val="333333"/>
        </w:rPr>
        <w:t xml:space="preserve"> </w:t>
      </w:r>
      <w:r>
        <w:rPr>
          <w:rStyle w:val="kn"/>
          <w:b/>
          <w:bCs/>
          <w:color w:val="008000"/>
        </w:rPr>
        <w:t>import</w:t>
      </w:r>
      <w:r>
        <w:rPr>
          <w:color w:val="333333"/>
        </w:rPr>
        <w:t xml:space="preserve"> </w:t>
      </w:r>
      <w:r>
        <w:rPr>
          <w:rStyle w:val="n"/>
          <w:color w:val="333333"/>
        </w:rPr>
        <w:t>r2_score</w:t>
      </w:r>
      <w:r>
        <w:rPr>
          <w:color w:val="333333"/>
        </w:rPr>
        <w:t xml:space="preserve">  </w:t>
      </w:r>
    </w:p>
    <w:p w14:paraId="646938EE"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[54]:</w:t>
      </w:r>
    </w:p>
    <w:p w14:paraId="33B9DE06"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w:t>
      </w:r>
      <w:proofErr w:type="gramStart"/>
      <w:r>
        <w:rPr>
          <w:rStyle w:val="c1"/>
          <w:rFonts w:eastAsiaTheme="majorEastAsia"/>
          <w:i/>
          <w:iCs/>
          <w:color w:val="408080"/>
        </w:rPr>
        <w:t>Splitting</w:t>
      </w:r>
      <w:proofErr w:type="gramEnd"/>
      <w:r>
        <w:rPr>
          <w:rStyle w:val="c1"/>
          <w:rFonts w:eastAsiaTheme="majorEastAsia"/>
          <w:i/>
          <w:iCs/>
          <w:color w:val="408080"/>
        </w:rPr>
        <w:t xml:space="preserve"> the dataset into train and test sets for linear regression</w:t>
      </w:r>
    </w:p>
    <w:p w14:paraId="7C8764AB"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#for amazon</w:t>
      </w:r>
    </w:p>
    <w:p w14:paraId="712DE1D0" w14:textId="77777777" w:rsidR="009C599C" w:rsidRDefault="009C599C" w:rsidP="009C599C">
      <w:pPr>
        <w:pStyle w:val="HTMLPreformatted"/>
        <w:wordWrap w:val="0"/>
        <w:spacing w:line="291" w:lineRule="atLeast"/>
        <w:rPr>
          <w:color w:val="333333"/>
        </w:rPr>
      </w:pPr>
      <w:proofErr w:type="spellStart"/>
      <w:r>
        <w:rPr>
          <w:rStyle w:val="n"/>
          <w:color w:val="333333"/>
        </w:rPr>
        <w:lastRenderedPageBreak/>
        <w:t>amazon_X</w:t>
      </w:r>
      <w:proofErr w:type="spellEnd"/>
      <w:r>
        <w:rPr>
          <w:color w:val="333333"/>
        </w:rPr>
        <w:t xml:space="preserve"> </w:t>
      </w:r>
      <w:r>
        <w:rPr>
          <w:rStyle w:val="o"/>
          <w:color w:val="666666"/>
        </w:rPr>
        <w:t>=</w:t>
      </w:r>
      <w:proofErr w:type="spellStart"/>
      <w:proofErr w:type="gramStart"/>
      <w:r>
        <w:rPr>
          <w:rStyle w:val="n"/>
          <w:color w:val="333333"/>
        </w:rPr>
        <w:t>np</w:t>
      </w:r>
      <w:r>
        <w:rPr>
          <w:rStyle w:val="o"/>
          <w:color w:val="666666"/>
        </w:rPr>
        <w:t>.</w:t>
      </w:r>
      <w:r>
        <w:rPr>
          <w:rStyle w:val="n"/>
          <w:color w:val="333333"/>
        </w:rPr>
        <w:t>array</w:t>
      </w:r>
      <w:proofErr w:type="spellEnd"/>
      <w:r>
        <w:rPr>
          <w:rStyle w:val="p"/>
          <w:color w:val="333333"/>
        </w:rPr>
        <w:t>(</w:t>
      </w:r>
      <w:proofErr w:type="spellStart"/>
      <w:proofErr w:type="gramEnd"/>
      <w:r>
        <w:rPr>
          <w:rStyle w:val="n"/>
          <w:color w:val="333333"/>
        </w:rPr>
        <w:t>amazon</w:t>
      </w:r>
      <w:r>
        <w:rPr>
          <w:rStyle w:val="o"/>
          <w:color w:val="666666"/>
        </w:rPr>
        <w:t>.</w:t>
      </w:r>
      <w:r>
        <w:rPr>
          <w:rStyle w:val="n"/>
          <w:color w:val="333333"/>
        </w:rPr>
        <w:t>index</w:t>
      </w:r>
      <w:proofErr w:type="spellEnd"/>
      <w:r>
        <w:rPr>
          <w:rStyle w:val="p"/>
          <w:color w:val="333333"/>
        </w:rPr>
        <w:t>)</w:t>
      </w:r>
      <w:r>
        <w:rPr>
          <w:rStyle w:val="o"/>
          <w:color w:val="666666"/>
        </w:rPr>
        <w:t>.</w:t>
      </w:r>
      <w:r>
        <w:rPr>
          <w:rStyle w:val="n"/>
          <w:color w:val="333333"/>
        </w:rPr>
        <w:t>reshape</w:t>
      </w:r>
      <w:r>
        <w:rPr>
          <w:rStyle w:val="p"/>
          <w:color w:val="333333"/>
        </w:rPr>
        <w:t>(</w:t>
      </w:r>
      <w:r>
        <w:rPr>
          <w:rStyle w:val="o"/>
          <w:color w:val="666666"/>
        </w:rPr>
        <w:t>-</w:t>
      </w:r>
      <w:r>
        <w:rPr>
          <w:rStyle w:val="mi"/>
          <w:color w:val="666666"/>
        </w:rPr>
        <w:t>1</w:t>
      </w:r>
      <w:r>
        <w:rPr>
          <w:rStyle w:val="p"/>
          <w:color w:val="333333"/>
        </w:rPr>
        <w:t>,</w:t>
      </w:r>
      <w:r>
        <w:rPr>
          <w:rStyle w:val="mi"/>
          <w:color w:val="666666"/>
        </w:rPr>
        <w:t>1</w:t>
      </w:r>
      <w:r>
        <w:rPr>
          <w:rStyle w:val="p"/>
          <w:color w:val="333333"/>
        </w:rPr>
        <w:t>)</w:t>
      </w:r>
    </w:p>
    <w:p w14:paraId="083CE5C5" w14:textId="77777777" w:rsidR="009C599C" w:rsidRDefault="009C599C" w:rsidP="009C599C">
      <w:pPr>
        <w:pStyle w:val="HTMLPreformatted"/>
        <w:wordWrap w:val="0"/>
        <w:spacing w:line="291" w:lineRule="atLeast"/>
        <w:rPr>
          <w:color w:val="333333"/>
        </w:rPr>
      </w:pPr>
      <w:proofErr w:type="spellStart"/>
      <w:r>
        <w:rPr>
          <w:rStyle w:val="n"/>
          <w:color w:val="333333"/>
        </w:rPr>
        <w:t>amazon_Y</w:t>
      </w:r>
      <w:proofErr w:type="spellEnd"/>
      <w:r>
        <w:rPr>
          <w:color w:val="333333"/>
        </w:rPr>
        <w:t xml:space="preserve"> </w:t>
      </w:r>
      <w:r>
        <w:rPr>
          <w:rStyle w:val="o"/>
          <w:color w:val="666666"/>
        </w:rPr>
        <w:t>=</w:t>
      </w:r>
      <w:proofErr w:type="gramStart"/>
      <w:r>
        <w:rPr>
          <w:rStyle w:val="n"/>
          <w:color w:val="333333"/>
        </w:rPr>
        <w:t>amazon</w:t>
      </w:r>
      <w:r>
        <w:rPr>
          <w:rStyle w:val="p"/>
          <w:color w:val="333333"/>
        </w:rPr>
        <w:t>[</w:t>
      </w:r>
      <w:proofErr w:type="gramEnd"/>
      <w:r>
        <w:rPr>
          <w:rStyle w:val="s1"/>
          <w:color w:val="BA2121"/>
        </w:rPr>
        <w:t>'Close'</w:t>
      </w:r>
      <w:r>
        <w:rPr>
          <w:rStyle w:val="p"/>
          <w:color w:val="333333"/>
        </w:rPr>
        <w:t>]</w:t>
      </w:r>
    </w:p>
    <w:p w14:paraId="23477E20"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 xml:space="preserve">#for training we are taking </w:t>
      </w:r>
      <w:proofErr w:type="gramStart"/>
      <w:r>
        <w:rPr>
          <w:rStyle w:val="c1"/>
          <w:rFonts w:eastAsiaTheme="majorEastAsia"/>
          <w:i/>
          <w:iCs/>
          <w:color w:val="408080"/>
        </w:rPr>
        <w:t>80%</w:t>
      </w:r>
      <w:proofErr w:type="gramEnd"/>
      <w:r>
        <w:rPr>
          <w:rStyle w:val="c1"/>
          <w:rFonts w:eastAsiaTheme="majorEastAsia"/>
          <w:i/>
          <w:iCs/>
          <w:color w:val="408080"/>
        </w:rPr>
        <w:t>(0.8) of the whole dataset and assigning a random state of 101</w:t>
      </w:r>
    </w:p>
    <w:p w14:paraId="08BE5703" w14:textId="77777777" w:rsidR="009C599C" w:rsidRDefault="009C599C" w:rsidP="009C599C">
      <w:pPr>
        <w:pStyle w:val="HTMLPreformatted"/>
        <w:wordWrap w:val="0"/>
        <w:spacing w:line="291" w:lineRule="atLeast"/>
        <w:rPr>
          <w:color w:val="333333"/>
        </w:rPr>
      </w:pPr>
      <w:r>
        <w:rPr>
          <w:rStyle w:val="n"/>
          <w:color w:val="333333"/>
        </w:rPr>
        <w:t>amazon_X_train</w:t>
      </w:r>
      <w:proofErr w:type="gramStart"/>
      <w:r>
        <w:rPr>
          <w:rStyle w:val="p"/>
          <w:color w:val="333333"/>
        </w:rPr>
        <w:t>,</w:t>
      </w:r>
      <w:r>
        <w:rPr>
          <w:rStyle w:val="n"/>
          <w:color w:val="333333"/>
        </w:rPr>
        <w:t>amazon</w:t>
      </w:r>
      <w:proofErr w:type="gramEnd"/>
      <w:r>
        <w:rPr>
          <w:rStyle w:val="n"/>
          <w:color w:val="333333"/>
        </w:rPr>
        <w:t>_X_test</w:t>
      </w:r>
      <w:r>
        <w:rPr>
          <w:rStyle w:val="p"/>
          <w:color w:val="333333"/>
        </w:rPr>
        <w:t>,</w:t>
      </w:r>
      <w:r>
        <w:rPr>
          <w:rStyle w:val="n"/>
          <w:color w:val="333333"/>
        </w:rPr>
        <w:t>amazon_Y_train</w:t>
      </w:r>
      <w:r>
        <w:rPr>
          <w:rStyle w:val="p"/>
          <w:color w:val="333333"/>
        </w:rPr>
        <w:t>,</w:t>
      </w:r>
      <w:r>
        <w:rPr>
          <w:rStyle w:val="n"/>
          <w:color w:val="333333"/>
        </w:rPr>
        <w:t>amazon_Y_test</w:t>
      </w:r>
      <w:r>
        <w:rPr>
          <w:rStyle w:val="o"/>
          <w:color w:val="666666"/>
        </w:rPr>
        <w:t>=</w:t>
      </w:r>
      <w:r>
        <w:rPr>
          <w:rStyle w:val="n"/>
          <w:color w:val="333333"/>
        </w:rPr>
        <w:t>train_test_split</w:t>
      </w:r>
      <w:r>
        <w:rPr>
          <w:rStyle w:val="p"/>
          <w:color w:val="333333"/>
        </w:rPr>
        <w:t>(</w:t>
      </w:r>
      <w:r>
        <w:rPr>
          <w:rStyle w:val="n"/>
          <w:color w:val="333333"/>
        </w:rPr>
        <w:t>amazon_X</w:t>
      </w:r>
      <w:r>
        <w:rPr>
          <w:rStyle w:val="p"/>
          <w:color w:val="333333"/>
        </w:rPr>
        <w:t>,</w:t>
      </w:r>
      <w:r>
        <w:rPr>
          <w:rStyle w:val="n"/>
          <w:color w:val="333333"/>
        </w:rPr>
        <w:t>amazon_Y</w:t>
      </w:r>
      <w:r>
        <w:rPr>
          <w:rStyle w:val="p"/>
          <w:color w:val="333333"/>
        </w:rPr>
        <w:t>,</w:t>
      </w:r>
      <w:r>
        <w:rPr>
          <w:rStyle w:val="n"/>
          <w:color w:val="333333"/>
        </w:rPr>
        <w:t>test_size</w:t>
      </w:r>
      <w:r>
        <w:rPr>
          <w:rStyle w:val="o"/>
          <w:color w:val="666666"/>
        </w:rPr>
        <w:t>=</w:t>
      </w:r>
      <w:r>
        <w:rPr>
          <w:rStyle w:val="mf"/>
          <w:rFonts w:eastAsiaTheme="majorEastAsia"/>
          <w:color w:val="666666"/>
        </w:rPr>
        <w:t>0.8</w:t>
      </w:r>
      <w:r>
        <w:rPr>
          <w:rStyle w:val="p"/>
          <w:color w:val="333333"/>
        </w:rPr>
        <w:t>,</w:t>
      </w:r>
      <w:r>
        <w:rPr>
          <w:rStyle w:val="n"/>
          <w:color w:val="333333"/>
        </w:rPr>
        <w:t>random_state</w:t>
      </w:r>
      <w:r>
        <w:rPr>
          <w:rStyle w:val="o"/>
          <w:color w:val="666666"/>
        </w:rPr>
        <w:t>=</w:t>
      </w:r>
      <w:r>
        <w:rPr>
          <w:rStyle w:val="mi"/>
          <w:color w:val="666666"/>
        </w:rPr>
        <w:t>101</w:t>
      </w:r>
      <w:r>
        <w:rPr>
          <w:rStyle w:val="p"/>
          <w:color w:val="333333"/>
        </w:rPr>
        <w:t>)</w:t>
      </w:r>
    </w:p>
    <w:p w14:paraId="091CC936"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[55]:</w:t>
      </w:r>
    </w:p>
    <w:p w14:paraId="305FDC28"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w:t>
      </w:r>
      <w:proofErr w:type="gramStart"/>
      <w:r>
        <w:rPr>
          <w:rStyle w:val="c1"/>
          <w:rFonts w:eastAsiaTheme="majorEastAsia"/>
          <w:i/>
          <w:iCs/>
          <w:color w:val="408080"/>
        </w:rPr>
        <w:t>Splitting</w:t>
      </w:r>
      <w:proofErr w:type="gramEnd"/>
      <w:r>
        <w:rPr>
          <w:rStyle w:val="c1"/>
          <w:rFonts w:eastAsiaTheme="majorEastAsia"/>
          <w:i/>
          <w:iCs/>
          <w:color w:val="408080"/>
        </w:rPr>
        <w:t xml:space="preserve"> the dataset into train and test sets for linear regression</w:t>
      </w:r>
    </w:p>
    <w:p w14:paraId="688DC591"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 xml:space="preserve">#for </w:t>
      </w:r>
      <w:proofErr w:type="spellStart"/>
      <w:r>
        <w:rPr>
          <w:rStyle w:val="c1"/>
          <w:rFonts w:eastAsiaTheme="majorEastAsia"/>
          <w:i/>
          <w:iCs/>
          <w:color w:val="408080"/>
        </w:rPr>
        <w:t>google</w:t>
      </w:r>
      <w:proofErr w:type="spellEnd"/>
    </w:p>
    <w:p w14:paraId="21E1401E" w14:textId="77777777" w:rsidR="009C599C" w:rsidRDefault="009C599C" w:rsidP="009C599C">
      <w:pPr>
        <w:pStyle w:val="HTMLPreformatted"/>
        <w:wordWrap w:val="0"/>
        <w:spacing w:line="291" w:lineRule="atLeast"/>
        <w:rPr>
          <w:color w:val="333333"/>
        </w:rPr>
      </w:pPr>
      <w:proofErr w:type="spellStart"/>
      <w:r>
        <w:rPr>
          <w:rStyle w:val="n"/>
          <w:color w:val="333333"/>
        </w:rPr>
        <w:t>google_X</w:t>
      </w:r>
      <w:proofErr w:type="spellEnd"/>
      <w:r>
        <w:rPr>
          <w:color w:val="333333"/>
        </w:rPr>
        <w:t xml:space="preserve"> </w:t>
      </w:r>
      <w:r>
        <w:rPr>
          <w:rStyle w:val="o"/>
          <w:color w:val="666666"/>
        </w:rPr>
        <w:t>=</w:t>
      </w:r>
      <w:proofErr w:type="spellStart"/>
      <w:proofErr w:type="gramStart"/>
      <w:r>
        <w:rPr>
          <w:rStyle w:val="n"/>
          <w:color w:val="333333"/>
        </w:rPr>
        <w:t>np</w:t>
      </w:r>
      <w:r>
        <w:rPr>
          <w:rStyle w:val="o"/>
          <w:color w:val="666666"/>
        </w:rPr>
        <w:t>.</w:t>
      </w:r>
      <w:r>
        <w:rPr>
          <w:rStyle w:val="n"/>
          <w:color w:val="333333"/>
        </w:rPr>
        <w:t>array</w:t>
      </w:r>
      <w:proofErr w:type="spellEnd"/>
      <w:r>
        <w:rPr>
          <w:rStyle w:val="p"/>
          <w:color w:val="333333"/>
        </w:rPr>
        <w:t>(</w:t>
      </w:r>
      <w:proofErr w:type="spellStart"/>
      <w:proofErr w:type="gramEnd"/>
      <w:r>
        <w:rPr>
          <w:rStyle w:val="n"/>
          <w:color w:val="333333"/>
        </w:rPr>
        <w:t>google</w:t>
      </w:r>
      <w:r>
        <w:rPr>
          <w:rStyle w:val="o"/>
          <w:color w:val="666666"/>
        </w:rPr>
        <w:t>.</w:t>
      </w:r>
      <w:r>
        <w:rPr>
          <w:rStyle w:val="n"/>
          <w:color w:val="333333"/>
        </w:rPr>
        <w:t>index</w:t>
      </w:r>
      <w:proofErr w:type="spellEnd"/>
      <w:r>
        <w:rPr>
          <w:rStyle w:val="p"/>
          <w:color w:val="333333"/>
        </w:rPr>
        <w:t>)</w:t>
      </w:r>
      <w:r>
        <w:rPr>
          <w:rStyle w:val="o"/>
          <w:color w:val="666666"/>
        </w:rPr>
        <w:t>.</w:t>
      </w:r>
      <w:r>
        <w:rPr>
          <w:rStyle w:val="n"/>
          <w:color w:val="333333"/>
        </w:rPr>
        <w:t>reshape</w:t>
      </w:r>
      <w:r>
        <w:rPr>
          <w:rStyle w:val="p"/>
          <w:color w:val="333333"/>
        </w:rPr>
        <w:t>(</w:t>
      </w:r>
      <w:r>
        <w:rPr>
          <w:rStyle w:val="o"/>
          <w:color w:val="666666"/>
        </w:rPr>
        <w:t>-</w:t>
      </w:r>
      <w:r>
        <w:rPr>
          <w:rStyle w:val="mi"/>
          <w:color w:val="666666"/>
        </w:rPr>
        <w:t>1</w:t>
      </w:r>
      <w:r>
        <w:rPr>
          <w:rStyle w:val="p"/>
          <w:color w:val="333333"/>
        </w:rPr>
        <w:t>,</w:t>
      </w:r>
      <w:r>
        <w:rPr>
          <w:rStyle w:val="mi"/>
          <w:color w:val="666666"/>
        </w:rPr>
        <w:t>1</w:t>
      </w:r>
      <w:r>
        <w:rPr>
          <w:rStyle w:val="p"/>
          <w:color w:val="333333"/>
        </w:rPr>
        <w:t>)</w:t>
      </w:r>
    </w:p>
    <w:p w14:paraId="59657CB7" w14:textId="77777777" w:rsidR="009C599C" w:rsidRDefault="009C599C" w:rsidP="009C599C">
      <w:pPr>
        <w:pStyle w:val="HTMLPreformatted"/>
        <w:wordWrap w:val="0"/>
        <w:spacing w:line="291" w:lineRule="atLeast"/>
        <w:rPr>
          <w:color w:val="333333"/>
        </w:rPr>
      </w:pPr>
      <w:proofErr w:type="spellStart"/>
      <w:r>
        <w:rPr>
          <w:rStyle w:val="n"/>
          <w:color w:val="333333"/>
        </w:rPr>
        <w:t>google_Y</w:t>
      </w:r>
      <w:proofErr w:type="spellEnd"/>
      <w:r>
        <w:rPr>
          <w:color w:val="333333"/>
        </w:rPr>
        <w:t xml:space="preserve"> </w:t>
      </w:r>
      <w:r>
        <w:rPr>
          <w:rStyle w:val="o"/>
          <w:color w:val="666666"/>
        </w:rPr>
        <w:t>=</w:t>
      </w:r>
      <w:proofErr w:type="spellStart"/>
      <w:proofErr w:type="gramStart"/>
      <w:r>
        <w:rPr>
          <w:rStyle w:val="n"/>
          <w:color w:val="333333"/>
        </w:rPr>
        <w:t>google</w:t>
      </w:r>
      <w:proofErr w:type="spellEnd"/>
      <w:r>
        <w:rPr>
          <w:rStyle w:val="p"/>
          <w:color w:val="333333"/>
        </w:rPr>
        <w:t>[</w:t>
      </w:r>
      <w:proofErr w:type="gramEnd"/>
      <w:r>
        <w:rPr>
          <w:rStyle w:val="s1"/>
          <w:color w:val="BA2121"/>
        </w:rPr>
        <w:t>'Close'</w:t>
      </w:r>
      <w:r>
        <w:rPr>
          <w:rStyle w:val="p"/>
          <w:color w:val="333333"/>
        </w:rPr>
        <w:t>]</w:t>
      </w:r>
    </w:p>
    <w:p w14:paraId="256E4CB4"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 xml:space="preserve">#for training we are taking </w:t>
      </w:r>
      <w:proofErr w:type="gramStart"/>
      <w:r>
        <w:rPr>
          <w:rStyle w:val="c1"/>
          <w:rFonts w:eastAsiaTheme="majorEastAsia"/>
          <w:i/>
          <w:iCs/>
          <w:color w:val="408080"/>
        </w:rPr>
        <w:t>80%</w:t>
      </w:r>
      <w:proofErr w:type="gramEnd"/>
      <w:r>
        <w:rPr>
          <w:rStyle w:val="c1"/>
          <w:rFonts w:eastAsiaTheme="majorEastAsia"/>
          <w:i/>
          <w:iCs/>
          <w:color w:val="408080"/>
        </w:rPr>
        <w:t>(0.8) of the whole dataset and assigning a random state of 101</w:t>
      </w:r>
    </w:p>
    <w:p w14:paraId="13814F2A" w14:textId="77777777" w:rsidR="009C599C" w:rsidRDefault="009C599C" w:rsidP="009C599C">
      <w:pPr>
        <w:pStyle w:val="HTMLPreformatted"/>
        <w:wordWrap w:val="0"/>
        <w:spacing w:line="291" w:lineRule="atLeast"/>
        <w:rPr>
          <w:color w:val="333333"/>
        </w:rPr>
      </w:pPr>
      <w:r>
        <w:rPr>
          <w:rStyle w:val="n"/>
          <w:color w:val="333333"/>
        </w:rPr>
        <w:t>google_X_train</w:t>
      </w:r>
      <w:proofErr w:type="gramStart"/>
      <w:r>
        <w:rPr>
          <w:rStyle w:val="p"/>
          <w:color w:val="333333"/>
        </w:rPr>
        <w:t>,</w:t>
      </w:r>
      <w:r>
        <w:rPr>
          <w:rStyle w:val="n"/>
          <w:color w:val="333333"/>
        </w:rPr>
        <w:t>google</w:t>
      </w:r>
      <w:proofErr w:type="gramEnd"/>
      <w:r>
        <w:rPr>
          <w:rStyle w:val="n"/>
          <w:color w:val="333333"/>
        </w:rPr>
        <w:t>_X_test</w:t>
      </w:r>
      <w:r>
        <w:rPr>
          <w:rStyle w:val="p"/>
          <w:color w:val="333333"/>
        </w:rPr>
        <w:t>,</w:t>
      </w:r>
      <w:r>
        <w:rPr>
          <w:rStyle w:val="n"/>
          <w:color w:val="333333"/>
        </w:rPr>
        <w:t>google_Y_train</w:t>
      </w:r>
      <w:r>
        <w:rPr>
          <w:rStyle w:val="p"/>
          <w:color w:val="333333"/>
        </w:rPr>
        <w:t>,</w:t>
      </w:r>
      <w:r>
        <w:rPr>
          <w:rStyle w:val="n"/>
          <w:color w:val="333333"/>
        </w:rPr>
        <w:t>google_Y_test</w:t>
      </w:r>
      <w:r>
        <w:rPr>
          <w:rStyle w:val="o"/>
          <w:color w:val="666666"/>
        </w:rPr>
        <w:t>=</w:t>
      </w:r>
      <w:r>
        <w:rPr>
          <w:rStyle w:val="n"/>
          <w:color w:val="333333"/>
        </w:rPr>
        <w:t>train_test_split</w:t>
      </w:r>
      <w:r>
        <w:rPr>
          <w:rStyle w:val="p"/>
          <w:color w:val="333333"/>
        </w:rPr>
        <w:t>(</w:t>
      </w:r>
      <w:r>
        <w:rPr>
          <w:rStyle w:val="n"/>
          <w:color w:val="333333"/>
        </w:rPr>
        <w:t>google_X</w:t>
      </w:r>
      <w:r>
        <w:rPr>
          <w:rStyle w:val="p"/>
          <w:color w:val="333333"/>
        </w:rPr>
        <w:t>,</w:t>
      </w:r>
      <w:r>
        <w:rPr>
          <w:rStyle w:val="n"/>
          <w:color w:val="333333"/>
        </w:rPr>
        <w:t>google_Y</w:t>
      </w:r>
      <w:r>
        <w:rPr>
          <w:rStyle w:val="p"/>
          <w:color w:val="333333"/>
        </w:rPr>
        <w:t>,</w:t>
      </w:r>
      <w:r>
        <w:rPr>
          <w:rStyle w:val="n"/>
          <w:color w:val="333333"/>
        </w:rPr>
        <w:t>test_size</w:t>
      </w:r>
      <w:r>
        <w:rPr>
          <w:rStyle w:val="o"/>
          <w:color w:val="666666"/>
        </w:rPr>
        <w:t>=</w:t>
      </w:r>
      <w:r>
        <w:rPr>
          <w:rStyle w:val="mf"/>
          <w:rFonts w:eastAsiaTheme="majorEastAsia"/>
          <w:color w:val="666666"/>
        </w:rPr>
        <w:t>0.8</w:t>
      </w:r>
      <w:r>
        <w:rPr>
          <w:rStyle w:val="p"/>
          <w:color w:val="333333"/>
        </w:rPr>
        <w:t>,</w:t>
      </w:r>
      <w:r>
        <w:rPr>
          <w:rStyle w:val="n"/>
          <w:color w:val="333333"/>
        </w:rPr>
        <w:t>random_state</w:t>
      </w:r>
      <w:r>
        <w:rPr>
          <w:rStyle w:val="o"/>
          <w:color w:val="666666"/>
        </w:rPr>
        <w:t>=</w:t>
      </w:r>
      <w:r>
        <w:rPr>
          <w:rStyle w:val="mi"/>
          <w:color w:val="666666"/>
        </w:rPr>
        <w:t>101</w:t>
      </w:r>
      <w:r>
        <w:rPr>
          <w:rStyle w:val="p"/>
          <w:color w:val="333333"/>
        </w:rPr>
        <w:t>)</w:t>
      </w:r>
    </w:p>
    <w:p w14:paraId="62C6B375"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[56]:</w:t>
      </w:r>
    </w:p>
    <w:p w14:paraId="7BDF67FE"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w:t>
      </w:r>
      <w:proofErr w:type="gramStart"/>
      <w:r>
        <w:rPr>
          <w:rStyle w:val="c1"/>
          <w:rFonts w:eastAsiaTheme="majorEastAsia"/>
          <w:i/>
          <w:iCs/>
          <w:color w:val="408080"/>
        </w:rPr>
        <w:t>Splitting</w:t>
      </w:r>
      <w:proofErr w:type="gramEnd"/>
      <w:r>
        <w:rPr>
          <w:rStyle w:val="c1"/>
          <w:rFonts w:eastAsiaTheme="majorEastAsia"/>
          <w:i/>
          <w:iCs/>
          <w:color w:val="408080"/>
        </w:rPr>
        <w:t xml:space="preserve"> the dataset into train and test sets for linear regression</w:t>
      </w:r>
    </w:p>
    <w:p w14:paraId="44A568F8"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 xml:space="preserve">#for </w:t>
      </w:r>
      <w:proofErr w:type="spellStart"/>
      <w:r>
        <w:rPr>
          <w:rStyle w:val="c1"/>
          <w:rFonts w:eastAsiaTheme="majorEastAsia"/>
          <w:i/>
          <w:iCs/>
          <w:color w:val="408080"/>
        </w:rPr>
        <w:t>facebook</w:t>
      </w:r>
      <w:proofErr w:type="spellEnd"/>
    </w:p>
    <w:p w14:paraId="18B8C8F0" w14:textId="77777777" w:rsidR="009C599C" w:rsidRDefault="009C599C" w:rsidP="009C599C">
      <w:pPr>
        <w:pStyle w:val="HTMLPreformatted"/>
        <w:wordWrap w:val="0"/>
        <w:spacing w:line="291" w:lineRule="atLeast"/>
        <w:rPr>
          <w:color w:val="333333"/>
        </w:rPr>
      </w:pPr>
      <w:proofErr w:type="spellStart"/>
      <w:r>
        <w:rPr>
          <w:rStyle w:val="n"/>
          <w:color w:val="333333"/>
        </w:rPr>
        <w:t>facebook_X</w:t>
      </w:r>
      <w:proofErr w:type="spellEnd"/>
      <w:r>
        <w:rPr>
          <w:color w:val="333333"/>
        </w:rPr>
        <w:t xml:space="preserve"> </w:t>
      </w:r>
      <w:r>
        <w:rPr>
          <w:rStyle w:val="o"/>
          <w:color w:val="666666"/>
        </w:rPr>
        <w:t>=</w:t>
      </w:r>
      <w:proofErr w:type="spellStart"/>
      <w:proofErr w:type="gramStart"/>
      <w:r>
        <w:rPr>
          <w:rStyle w:val="n"/>
          <w:color w:val="333333"/>
        </w:rPr>
        <w:t>np</w:t>
      </w:r>
      <w:r>
        <w:rPr>
          <w:rStyle w:val="o"/>
          <w:color w:val="666666"/>
        </w:rPr>
        <w:t>.</w:t>
      </w:r>
      <w:r>
        <w:rPr>
          <w:rStyle w:val="n"/>
          <w:color w:val="333333"/>
        </w:rPr>
        <w:t>array</w:t>
      </w:r>
      <w:proofErr w:type="spellEnd"/>
      <w:r>
        <w:rPr>
          <w:rStyle w:val="p"/>
          <w:color w:val="333333"/>
        </w:rPr>
        <w:t>(</w:t>
      </w:r>
      <w:proofErr w:type="spellStart"/>
      <w:proofErr w:type="gramEnd"/>
      <w:r>
        <w:rPr>
          <w:rStyle w:val="n"/>
          <w:color w:val="333333"/>
        </w:rPr>
        <w:t>facebook</w:t>
      </w:r>
      <w:r>
        <w:rPr>
          <w:rStyle w:val="o"/>
          <w:color w:val="666666"/>
        </w:rPr>
        <w:t>.</w:t>
      </w:r>
      <w:r>
        <w:rPr>
          <w:rStyle w:val="n"/>
          <w:color w:val="333333"/>
        </w:rPr>
        <w:t>index</w:t>
      </w:r>
      <w:proofErr w:type="spellEnd"/>
      <w:r>
        <w:rPr>
          <w:rStyle w:val="p"/>
          <w:color w:val="333333"/>
        </w:rPr>
        <w:t>)</w:t>
      </w:r>
      <w:r>
        <w:rPr>
          <w:rStyle w:val="o"/>
          <w:color w:val="666666"/>
        </w:rPr>
        <w:t>.</w:t>
      </w:r>
      <w:r>
        <w:rPr>
          <w:rStyle w:val="n"/>
          <w:color w:val="333333"/>
        </w:rPr>
        <w:t>reshape</w:t>
      </w:r>
      <w:r>
        <w:rPr>
          <w:rStyle w:val="p"/>
          <w:color w:val="333333"/>
        </w:rPr>
        <w:t>(</w:t>
      </w:r>
      <w:r>
        <w:rPr>
          <w:rStyle w:val="o"/>
          <w:color w:val="666666"/>
        </w:rPr>
        <w:t>-</w:t>
      </w:r>
      <w:r>
        <w:rPr>
          <w:rStyle w:val="mi"/>
          <w:color w:val="666666"/>
        </w:rPr>
        <w:t>1</w:t>
      </w:r>
      <w:r>
        <w:rPr>
          <w:rStyle w:val="p"/>
          <w:color w:val="333333"/>
        </w:rPr>
        <w:t>,</w:t>
      </w:r>
      <w:r>
        <w:rPr>
          <w:rStyle w:val="mi"/>
          <w:color w:val="666666"/>
        </w:rPr>
        <w:t>1</w:t>
      </w:r>
      <w:r>
        <w:rPr>
          <w:rStyle w:val="p"/>
          <w:color w:val="333333"/>
        </w:rPr>
        <w:t>)</w:t>
      </w:r>
    </w:p>
    <w:p w14:paraId="040166AC" w14:textId="77777777" w:rsidR="009C599C" w:rsidRDefault="009C599C" w:rsidP="009C599C">
      <w:pPr>
        <w:pStyle w:val="HTMLPreformatted"/>
        <w:wordWrap w:val="0"/>
        <w:spacing w:line="291" w:lineRule="atLeast"/>
        <w:rPr>
          <w:color w:val="333333"/>
        </w:rPr>
      </w:pPr>
      <w:proofErr w:type="spellStart"/>
      <w:r>
        <w:rPr>
          <w:rStyle w:val="n"/>
          <w:color w:val="333333"/>
        </w:rPr>
        <w:t>facebook_Y</w:t>
      </w:r>
      <w:proofErr w:type="spellEnd"/>
      <w:r>
        <w:rPr>
          <w:color w:val="333333"/>
        </w:rPr>
        <w:t xml:space="preserve"> </w:t>
      </w:r>
      <w:r>
        <w:rPr>
          <w:rStyle w:val="o"/>
          <w:color w:val="666666"/>
        </w:rPr>
        <w:t>=</w:t>
      </w:r>
      <w:proofErr w:type="spellStart"/>
      <w:proofErr w:type="gramStart"/>
      <w:r>
        <w:rPr>
          <w:rStyle w:val="n"/>
          <w:color w:val="333333"/>
        </w:rPr>
        <w:t>facebook</w:t>
      </w:r>
      <w:proofErr w:type="spellEnd"/>
      <w:r>
        <w:rPr>
          <w:rStyle w:val="p"/>
          <w:color w:val="333333"/>
        </w:rPr>
        <w:t>[</w:t>
      </w:r>
      <w:proofErr w:type="gramEnd"/>
      <w:r>
        <w:rPr>
          <w:rStyle w:val="s1"/>
          <w:color w:val="BA2121"/>
        </w:rPr>
        <w:t>'Close'</w:t>
      </w:r>
      <w:r>
        <w:rPr>
          <w:rStyle w:val="p"/>
          <w:color w:val="333333"/>
        </w:rPr>
        <w:t>]</w:t>
      </w:r>
    </w:p>
    <w:p w14:paraId="44CC92E6"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 xml:space="preserve">#for training we are taking </w:t>
      </w:r>
      <w:proofErr w:type="gramStart"/>
      <w:r>
        <w:rPr>
          <w:rStyle w:val="c1"/>
          <w:rFonts w:eastAsiaTheme="majorEastAsia"/>
          <w:i/>
          <w:iCs/>
          <w:color w:val="408080"/>
        </w:rPr>
        <w:t>80%</w:t>
      </w:r>
      <w:proofErr w:type="gramEnd"/>
      <w:r>
        <w:rPr>
          <w:rStyle w:val="c1"/>
          <w:rFonts w:eastAsiaTheme="majorEastAsia"/>
          <w:i/>
          <w:iCs/>
          <w:color w:val="408080"/>
        </w:rPr>
        <w:t>(0.8) of the whole dataset and assigning a random state of 101</w:t>
      </w:r>
    </w:p>
    <w:p w14:paraId="772C6728" w14:textId="77777777" w:rsidR="009C599C" w:rsidRDefault="009C599C" w:rsidP="009C599C">
      <w:pPr>
        <w:pStyle w:val="HTMLPreformatted"/>
        <w:wordWrap w:val="0"/>
        <w:spacing w:line="291" w:lineRule="atLeast"/>
        <w:rPr>
          <w:color w:val="333333"/>
        </w:rPr>
      </w:pPr>
      <w:r>
        <w:rPr>
          <w:rStyle w:val="n"/>
          <w:color w:val="333333"/>
        </w:rPr>
        <w:t>facebook_X_train</w:t>
      </w:r>
      <w:proofErr w:type="gramStart"/>
      <w:r>
        <w:rPr>
          <w:rStyle w:val="p"/>
          <w:color w:val="333333"/>
        </w:rPr>
        <w:t>,</w:t>
      </w:r>
      <w:r>
        <w:rPr>
          <w:rStyle w:val="n"/>
          <w:color w:val="333333"/>
        </w:rPr>
        <w:t>facebook</w:t>
      </w:r>
      <w:proofErr w:type="gramEnd"/>
      <w:r>
        <w:rPr>
          <w:rStyle w:val="n"/>
          <w:color w:val="333333"/>
        </w:rPr>
        <w:t>_X_test</w:t>
      </w:r>
      <w:r>
        <w:rPr>
          <w:rStyle w:val="p"/>
          <w:color w:val="333333"/>
        </w:rPr>
        <w:t>,</w:t>
      </w:r>
      <w:r>
        <w:rPr>
          <w:rStyle w:val="n"/>
          <w:color w:val="333333"/>
        </w:rPr>
        <w:t>facebook_Y_train</w:t>
      </w:r>
      <w:r>
        <w:rPr>
          <w:rStyle w:val="p"/>
          <w:color w:val="333333"/>
        </w:rPr>
        <w:t>,</w:t>
      </w:r>
      <w:r>
        <w:rPr>
          <w:rStyle w:val="n"/>
          <w:color w:val="333333"/>
        </w:rPr>
        <w:t>facebook_Y_test</w:t>
      </w:r>
      <w:r>
        <w:rPr>
          <w:rStyle w:val="o"/>
          <w:color w:val="666666"/>
        </w:rPr>
        <w:t>=</w:t>
      </w:r>
      <w:r>
        <w:rPr>
          <w:rStyle w:val="n"/>
          <w:color w:val="333333"/>
        </w:rPr>
        <w:t>train_test_split</w:t>
      </w:r>
      <w:r>
        <w:rPr>
          <w:rStyle w:val="p"/>
          <w:color w:val="333333"/>
        </w:rPr>
        <w:t>(</w:t>
      </w:r>
      <w:r>
        <w:rPr>
          <w:rStyle w:val="n"/>
          <w:color w:val="333333"/>
        </w:rPr>
        <w:t>facebook_X</w:t>
      </w:r>
      <w:r>
        <w:rPr>
          <w:rStyle w:val="p"/>
          <w:color w:val="333333"/>
        </w:rPr>
        <w:t>,</w:t>
      </w:r>
      <w:r>
        <w:rPr>
          <w:rStyle w:val="n"/>
          <w:color w:val="333333"/>
        </w:rPr>
        <w:t>facebook_Y</w:t>
      </w:r>
      <w:r>
        <w:rPr>
          <w:rStyle w:val="p"/>
          <w:color w:val="333333"/>
        </w:rPr>
        <w:t>,</w:t>
      </w:r>
      <w:r>
        <w:rPr>
          <w:rStyle w:val="n"/>
          <w:color w:val="333333"/>
        </w:rPr>
        <w:t>test_size</w:t>
      </w:r>
      <w:r>
        <w:rPr>
          <w:rStyle w:val="o"/>
          <w:color w:val="666666"/>
        </w:rPr>
        <w:t>=</w:t>
      </w:r>
      <w:r>
        <w:rPr>
          <w:rStyle w:val="mf"/>
          <w:rFonts w:eastAsiaTheme="majorEastAsia"/>
          <w:color w:val="666666"/>
        </w:rPr>
        <w:t>0.8</w:t>
      </w:r>
      <w:r>
        <w:rPr>
          <w:rStyle w:val="p"/>
          <w:color w:val="333333"/>
        </w:rPr>
        <w:t>,</w:t>
      </w:r>
      <w:r>
        <w:rPr>
          <w:rStyle w:val="n"/>
          <w:color w:val="333333"/>
        </w:rPr>
        <w:t>random_state</w:t>
      </w:r>
      <w:r>
        <w:rPr>
          <w:rStyle w:val="o"/>
          <w:color w:val="666666"/>
        </w:rPr>
        <w:t>=</w:t>
      </w:r>
      <w:r>
        <w:rPr>
          <w:rStyle w:val="mi"/>
          <w:color w:val="666666"/>
        </w:rPr>
        <w:t>101</w:t>
      </w:r>
      <w:r>
        <w:rPr>
          <w:rStyle w:val="p"/>
          <w:color w:val="333333"/>
        </w:rPr>
        <w:t>)</w:t>
      </w:r>
    </w:p>
    <w:p w14:paraId="7D7E4F0E"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[57]:</w:t>
      </w:r>
    </w:p>
    <w:p w14:paraId="71ABD115"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 xml:space="preserve">#feature scaling </w:t>
      </w:r>
    </w:p>
    <w:p w14:paraId="6780FC5A" w14:textId="77777777" w:rsidR="009C599C" w:rsidRDefault="009C599C" w:rsidP="009C599C">
      <w:pPr>
        <w:pStyle w:val="HTMLPreformatted"/>
        <w:wordWrap w:val="0"/>
        <w:spacing w:line="291" w:lineRule="atLeast"/>
        <w:rPr>
          <w:color w:val="333333"/>
        </w:rPr>
      </w:pPr>
      <w:proofErr w:type="spellStart"/>
      <w:r>
        <w:rPr>
          <w:rStyle w:val="n"/>
          <w:color w:val="333333"/>
        </w:rPr>
        <w:t>amazon_scaler</w:t>
      </w:r>
      <w:proofErr w:type="spellEnd"/>
      <w:r>
        <w:rPr>
          <w:rStyle w:val="o"/>
          <w:color w:val="666666"/>
        </w:rPr>
        <w:t>=</w:t>
      </w:r>
      <w:proofErr w:type="spellStart"/>
      <w:proofErr w:type="gramStart"/>
      <w:r>
        <w:rPr>
          <w:rStyle w:val="n"/>
          <w:color w:val="333333"/>
        </w:rPr>
        <w:t>StandardScaler</w:t>
      </w:r>
      <w:proofErr w:type="spellEnd"/>
      <w:r>
        <w:rPr>
          <w:rStyle w:val="p"/>
          <w:color w:val="333333"/>
        </w:rPr>
        <w:t>(</w:t>
      </w:r>
      <w:proofErr w:type="gramEnd"/>
      <w:r>
        <w:rPr>
          <w:rStyle w:val="p"/>
          <w:color w:val="333333"/>
        </w:rPr>
        <w:t>)</w:t>
      </w:r>
      <w:r>
        <w:rPr>
          <w:rStyle w:val="o"/>
          <w:color w:val="666666"/>
        </w:rPr>
        <w:t>.</w:t>
      </w:r>
      <w:r>
        <w:rPr>
          <w:rStyle w:val="n"/>
          <w:color w:val="333333"/>
        </w:rPr>
        <w:t>fit</w:t>
      </w:r>
      <w:r>
        <w:rPr>
          <w:rStyle w:val="p"/>
          <w:color w:val="333333"/>
        </w:rPr>
        <w:t>(</w:t>
      </w:r>
      <w:proofErr w:type="spellStart"/>
      <w:r>
        <w:rPr>
          <w:rStyle w:val="n"/>
          <w:color w:val="333333"/>
        </w:rPr>
        <w:t>amazon_X_train</w:t>
      </w:r>
      <w:proofErr w:type="spellEnd"/>
      <w:r>
        <w:rPr>
          <w:rStyle w:val="p"/>
          <w:color w:val="333333"/>
        </w:rPr>
        <w:t>)</w:t>
      </w:r>
    </w:p>
    <w:p w14:paraId="5A5DEDEC" w14:textId="77777777" w:rsidR="009C599C" w:rsidRDefault="009C599C" w:rsidP="009C599C">
      <w:pPr>
        <w:pStyle w:val="HTMLPreformatted"/>
        <w:wordWrap w:val="0"/>
        <w:spacing w:line="291" w:lineRule="atLeast"/>
        <w:rPr>
          <w:color w:val="333333"/>
        </w:rPr>
      </w:pPr>
      <w:proofErr w:type="spellStart"/>
      <w:r>
        <w:rPr>
          <w:rStyle w:val="n"/>
          <w:color w:val="333333"/>
        </w:rPr>
        <w:t>google_scaler</w:t>
      </w:r>
      <w:proofErr w:type="spellEnd"/>
      <w:r>
        <w:rPr>
          <w:rStyle w:val="o"/>
          <w:color w:val="666666"/>
        </w:rPr>
        <w:t>=</w:t>
      </w:r>
      <w:proofErr w:type="spellStart"/>
      <w:proofErr w:type="gramStart"/>
      <w:r>
        <w:rPr>
          <w:rStyle w:val="n"/>
          <w:color w:val="333333"/>
        </w:rPr>
        <w:t>StandardScaler</w:t>
      </w:r>
      <w:proofErr w:type="spellEnd"/>
      <w:r>
        <w:rPr>
          <w:rStyle w:val="p"/>
          <w:color w:val="333333"/>
        </w:rPr>
        <w:t>(</w:t>
      </w:r>
      <w:proofErr w:type="gramEnd"/>
      <w:r>
        <w:rPr>
          <w:rStyle w:val="p"/>
          <w:color w:val="333333"/>
        </w:rPr>
        <w:t>)</w:t>
      </w:r>
      <w:r>
        <w:rPr>
          <w:rStyle w:val="o"/>
          <w:color w:val="666666"/>
        </w:rPr>
        <w:t>.</w:t>
      </w:r>
      <w:r>
        <w:rPr>
          <w:rStyle w:val="n"/>
          <w:color w:val="333333"/>
        </w:rPr>
        <w:t>fit</w:t>
      </w:r>
      <w:r>
        <w:rPr>
          <w:rStyle w:val="p"/>
          <w:color w:val="333333"/>
        </w:rPr>
        <w:t>(</w:t>
      </w:r>
      <w:proofErr w:type="spellStart"/>
      <w:r>
        <w:rPr>
          <w:rStyle w:val="n"/>
          <w:color w:val="333333"/>
        </w:rPr>
        <w:t>google_X_train</w:t>
      </w:r>
      <w:proofErr w:type="spellEnd"/>
      <w:r>
        <w:rPr>
          <w:rStyle w:val="p"/>
          <w:color w:val="333333"/>
        </w:rPr>
        <w:t>)</w:t>
      </w:r>
    </w:p>
    <w:p w14:paraId="607D5FC8" w14:textId="77777777" w:rsidR="009C599C" w:rsidRDefault="009C599C" w:rsidP="009C599C">
      <w:pPr>
        <w:pStyle w:val="HTMLPreformatted"/>
        <w:wordWrap w:val="0"/>
        <w:spacing w:line="291" w:lineRule="atLeast"/>
        <w:rPr>
          <w:color w:val="333333"/>
        </w:rPr>
      </w:pPr>
      <w:proofErr w:type="spellStart"/>
      <w:r>
        <w:rPr>
          <w:rStyle w:val="n"/>
          <w:color w:val="333333"/>
        </w:rPr>
        <w:t>facebook_scaler</w:t>
      </w:r>
      <w:proofErr w:type="spellEnd"/>
      <w:r>
        <w:rPr>
          <w:rStyle w:val="o"/>
          <w:color w:val="666666"/>
        </w:rPr>
        <w:t>=</w:t>
      </w:r>
      <w:proofErr w:type="spellStart"/>
      <w:proofErr w:type="gramStart"/>
      <w:r>
        <w:rPr>
          <w:rStyle w:val="n"/>
          <w:color w:val="333333"/>
        </w:rPr>
        <w:t>StandardScaler</w:t>
      </w:r>
      <w:proofErr w:type="spellEnd"/>
      <w:r>
        <w:rPr>
          <w:rStyle w:val="p"/>
          <w:color w:val="333333"/>
        </w:rPr>
        <w:t>(</w:t>
      </w:r>
      <w:proofErr w:type="gramEnd"/>
      <w:r>
        <w:rPr>
          <w:rStyle w:val="p"/>
          <w:color w:val="333333"/>
        </w:rPr>
        <w:t>)</w:t>
      </w:r>
      <w:r>
        <w:rPr>
          <w:rStyle w:val="o"/>
          <w:color w:val="666666"/>
        </w:rPr>
        <w:t>.</w:t>
      </w:r>
      <w:r>
        <w:rPr>
          <w:rStyle w:val="n"/>
          <w:color w:val="333333"/>
        </w:rPr>
        <w:t>fit</w:t>
      </w:r>
      <w:r>
        <w:rPr>
          <w:rStyle w:val="p"/>
          <w:color w:val="333333"/>
        </w:rPr>
        <w:t>(</w:t>
      </w:r>
      <w:proofErr w:type="spellStart"/>
      <w:r>
        <w:rPr>
          <w:rStyle w:val="n"/>
          <w:color w:val="333333"/>
        </w:rPr>
        <w:t>facebook_X_train</w:t>
      </w:r>
      <w:proofErr w:type="spellEnd"/>
      <w:r>
        <w:rPr>
          <w:rStyle w:val="p"/>
          <w:color w:val="333333"/>
        </w:rPr>
        <w:t>)</w:t>
      </w:r>
    </w:p>
    <w:p w14:paraId="44D06ED2"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 xml:space="preserve">#standardize </w:t>
      </w:r>
      <w:proofErr w:type="spellStart"/>
      <w:r>
        <w:rPr>
          <w:rStyle w:val="c1"/>
          <w:rFonts w:eastAsiaTheme="majorEastAsia"/>
          <w:i/>
          <w:iCs/>
          <w:color w:val="408080"/>
        </w:rPr>
        <w:t>scaler</w:t>
      </w:r>
      <w:proofErr w:type="spellEnd"/>
      <w:r>
        <w:rPr>
          <w:rStyle w:val="c1"/>
          <w:rFonts w:eastAsiaTheme="majorEastAsia"/>
          <w:i/>
          <w:iCs/>
          <w:color w:val="408080"/>
        </w:rPr>
        <w:t xml:space="preserve"> is mandatory for any machine learning </w:t>
      </w:r>
    </w:p>
    <w:p w14:paraId="0B384F1A"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#they tend to behave badly if the dataset are not distributed properly</w:t>
      </w:r>
    </w:p>
    <w:p w14:paraId="0A3F3FA3"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[58]:</w:t>
      </w:r>
    </w:p>
    <w:p w14:paraId="3779039E"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#importing linear Regression library to perform modeling</w:t>
      </w:r>
    </w:p>
    <w:p w14:paraId="388C8F1A" w14:textId="77777777" w:rsidR="009C599C" w:rsidRDefault="009C599C" w:rsidP="009C599C">
      <w:pPr>
        <w:pStyle w:val="HTMLPreformatted"/>
        <w:wordWrap w:val="0"/>
        <w:spacing w:line="291" w:lineRule="atLeast"/>
        <w:rPr>
          <w:color w:val="333333"/>
        </w:rPr>
      </w:pPr>
      <w:proofErr w:type="gramStart"/>
      <w:r>
        <w:rPr>
          <w:rStyle w:val="kn"/>
          <w:b/>
          <w:bCs/>
          <w:color w:val="008000"/>
        </w:rPr>
        <w:t>from</w:t>
      </w:r>
      <w:proofErr w:type="gramEnd"/>
      <w:r>
        <w:rPr>
          <w:color w:val="333333"/>
        </w:rPr>
        <w:t xml:space="preserve"> </w:t>
      </w:r>
      <w:proofErr w:type="spellStart"/>
      <w:r>
        <w:rPr>
          <w:rStyle w:val="nn"/>
          <w:rFonts w:eastAsiaTheme="majorEastAsia"/>
          <w:b/>
          <w:bCs/>
          <w:color w:val="0000FF"/>
        </w:rPr>
        <w:t>sklearn.linear_model</w:t>
      </w:r>
      <w:proofErr w:type="spellEnd"/>
      <w:r>
        <w:rPr>
          <w:color w:val="333333"/>
        </w:rPr>
        <w:t xml:space="preserve"> </w:t>
      </w:r>
      <w:r>
        <w:rPr>
          <w:rStyle w:val="kn"/>
          <w:b/>
          <w:bCs/>
          <w:color w:val="008000"/>
        </w:rPr>
        <w:t>import</w:t>
      </w:r>
      <w:r>
        <w:rPr>
          <w:color w:val="333333"/>
        </w:rPr>
        <w:t xml:space="preserve"> </w:t>
      </w:r>
      <w:proofErr w:type="spellStart"/>
      <w:r>
        <w:rPr>
          <w:rStyle w:val="n"/>
          <w:color w:val="333333"/>
        </w:rPr>
        <w:t>LinearRegression</w:t>
      </w:r>
      <w:proofErr w:type="spellEnd"/>
    </w:p>
    <w:p w14:paraId="035AB5F6"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[59]:</w:t>
      </w:r>
    </w:p>
    <w:p w14:paraId="4A0345DB"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#create a linear model</w:t>
      </w:r>
    </w:p>
    <w:p w14:paraId="7A9BB1D4"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#provide x and y train value for the linear regression model</w:t>
      </w:r>
    </w:p>
    <w:p w14:paraId="420218F6" w14:textId="77777777" w:rsidR="009C599C" w:rsidRDefault="009C599C" w:rsidP="009C599C">
      <w:pPr>
        <w:pStyle w:val="HTMLPreformatted"/>
        <w:wordWrap w:val="0"/>
        <w:spacing w:line="291" w:lineRule="atLeast"/>
        <w:rPr>
          <w:color w:val="333333"/>
        </w:rPr>
      </w:pPr>
      <w:proofErr w:type="spellStart"/>
      <w:r>
        <w:rPr>
          <w:rStyle w:val="n"/>
          <w:color w:val="333333"/>
        </w:rPr>
        <w:t>amazon_lm</w:t>
      </w:r>
      <w:proofErr w:type="spellEnd"/>
      <w:r>
        <w:rPr>
          <w:color w:val="333333"/>
        </w:rPr>
        <w:t xml:space="preserve"> </w:t>
      </w:r>
      <w:r>
        <w:rPr>
          <w:rStyle w:val="o"/>
          <w:color w:val="666666"/>
        </w:rPr>
        <w:t>=</w:t>
      </w:r>
      <w:r>
        <w:rPr>
          <w:color w:val="333333"/>
        </w:rPr>
        <w:t xml:space="preserve"> </w:t>
      </w:r>
      <w:proofErr w:type="spellStart"/>
      <w:proofErr w:type="gramStart"/>
      <w:r>
        <w:rPr>
          <w:rStyle w:val="n"/>
          <w:color w:val="333333"/>
        </w:rPr>
        <w:t>LinearRegression</w:t>
      </w:r>
      <w:proofErr w:type="spellEnd"/>
      <w:r>
        <w:rPr>
          <w:rStyle w:val="p"/>
          <w:color w:val="333333"/>
        </w:rPr>
        <w:t>()</w:t>
      </w:r>
      <w:proofErr w:type="gramEnd"/>
    </w:p>
    <w:p w14:paraId="65847473" w14:textId="77777777" w:rsidR="009C599C" w:rsidRDefault="009C599C" w:rsidP="009C599C">
      <w:pPr>
        <w:pStyle w:val="HTMLPreformatted"/>
        <w:wordWrap w:val="0"/>
        <w:spacing w:line="291" w:lineRule="atLeast"/>
        <w:rPr>
          <w:color w:val="333333"/>
        </w:rPr>
      </w:pPr>
      <w:proofErr w:type="spellStart"/>
      <w:r>
        <w:rPr>
          <w:rStyle w:val="n"/>
          <w:color w:val="333333"/>
        </w:rPr>
        <w:t>amazon_</w:t>
      </w:r>
      <w:proofErr w:type="gramStart"/>
      <w:r>
        <w:rPr>
          <w:rStyle w:val="n"/>
          <w:color w:val="333333"/>
        </w:rPr>
        <w:t>lm</w:t>
      </w:r>
      <w:r>
        <w:rPr>
          <w:rStyle w:val="o"/>
          <w:color w:val="666666"/>
        </w:rPr>
        <w:t>.</w:t>
      </w:r>
      <w:r>
        <w:rPr>
          <w:rStyle w:val="n"/>
          <w:color w:val="333333"/>
        </w:rPr>
        <w:t>fit</w:t>
      </w:r>
      <w:proofErr w:type="spellEnd"/>
      <w:r>
        <w:rPr>
          <w:rStyle w:val="p"/>
          <w:color w:val="333333"/>
        </w:rPr>
        <w:t>(</w:t>
      </w:r>
      <w:proofErr w:type="spellStart"/>
      <w:proofErr w:type="gramEnd"/>
      <w:r>
        <w:rPr>
          <w:rStyle w:val="n"/>
          <w:color w:val="333333"/>
        </w:rPr>
        <w:t>amazon_X_train</w:t>
      </w:r>
      <w:r>
        <w:rPr>
          <w:rStyle w:val="p"/>
          <w:color w:val="333333"/>
        </w:rPr>
        <w:t>,</w:t>
      </w:r>
      <w:r>
        <w:rPr>
          <w:rStyle w:val="n"/>
          <w:color w:val="333333"/>
        </w:rPr>
        <w:t>amazon_Y_train</w:t>
      </w:r>
      <w:proofErr w:type="spellEnd"/>
      <w:r>
        <w:rPr>
          <w:rStyle w:val="p"/>
          <w:color w:val="333333"/>
        </w:rPr>
        <w:t>)</w:t>
      </w:r>
    </w:p>
    <w:p w14:paraId="25744CE0" w14:textId="77777777" w:rsidR="009C599C" w:rsidRDefault="009C599C" w:rsidP="009C599C">
      <w:pPr>
        <w:pStyle w:val="HTMLPreformatted"/>
        <w:wordWrap w:val="0"/>
        <w:spacing w:line="291" w:lineRule="atLeast"/>
        <w:rPr>
          <w:color w:val="333333"/>
        </w:rPr>
      </w:pPr>
    </w:p>
    <w:p w14:paraId="79B5F2D5" w14:textId="77777777" w:rsidR="009C599C" w:rsidRDefault="009C599C" w:rsidP="009C599C">
      <w:pPr>
        <w:pStyle w:val="HTMLPreformatted"/>
        <w:wordWrap w:val="0"/>
        <w:spacing w:line="291" w:lineRule="atLeast"/>
        <w:rPr>
          <w:color w:val="333333"/>
        </w:rPr>
      </w:pPr>
      <w:proofErr w:type="spellStart"/>
      <w:r>
        <w:rPr>
          <w:rStyle w:val="n"/>
          <w:color w:val="333333"/>
        </w:rPr>
        <w:t>google_lm</w:t>
      </w:r>
      <w:proofErr w:type="spellEnd"/>
      <w:r>
        <w:rPr>
          <w:color w:val="333333"/>
        </w:rPr>
        <w:t xml:space="preserve"> </w:t>
      </w:r>
      <w:r>
        <w:rPr>
          <w:rStyle w:val="o"/>
          <w:color w:val="666666"/>
        </w:rPr>
        <w:t>=</w:t>
      </w:r>
      <w:r>
        <w:rPr>
          <w:color w:val="333333"/>
        </w:rPr>
        <w:t xml:space="preserve"> </w:t>
      </w:r>
      <w:proofErr w:type="spellStart"/>
      <w:proofErr w:type="gramStart"/>
      <w:r>
        <w:rPr>
          <w:rStyle w:val="n"/>
          <w:color w:val="333333"/>
        </w:rPr>
        <w:t>LinearRegression</w:t>
      </w:r>
      <w:proofErr w:type="spellEnd"/>
      <w:r>
        <w:rPr>
          <w:rStyle w:val="p"/>
          <w:color w:val="333333"/>
        </w:rPr>
        <w:t>()</w:t>
      </w:r>
      <w:proofErr w:type="gramEnd"/>
    </w:p>
    <w:p w14:paraId="5431BDD4" w14:textId="77777777" w:rsidR="009C599C" w:rsidRDefault="009C599C" w:rsidP="009C599C">
      <w:pPr>
        <w:pStyle w:val="HTMLPreformatted"/>
        <w:wordWrap w:val="0"/>
        <w:spacing w:line="291" w:lineRule="atLeast"/>
        <w:rPr>
          <w:color w:val="333333"/>
        </w:rPr>
      </w:pPr>
      <w:proofErr w:type="spellStart"/>
      <w:r>
        <w:rPr>
          <w:rStyle w:val="n"/>
          <w:color w:val="333333"/>
        </w:rPr>
        <w:lastRenderedPageBreak/>
        <w:t>google_</w:t>
      </w:r>
      <w:proofErr w:type="gramStart"/>
      <w:r>
        <w:rPr>
          <w:rStyle w:val="n"/>
          <w:color w:val="333333"/>
        </w:rPr>
        <w:t>lm</w:t>
      </w:r>
      <w:r>
        <w:rPr>
          <w:rStyle w:val="o"/>
          <w:color w:val="666666"/>
        </w:rPr>
        <w:t>.</w:t>
      </w:r>
      <w:r>
        <w:rPr>
          <w:rStyle w:val="n"/>
          <w:color w:val="333333"/>
        </w:rPr>
        <w:t>fit</w:t>
      </w:r>
      <w:proofErr w:type="spellEnd"/>
      <w:r>
        <w:rPr>
          <w:rStyle w:val="p"/>
          <w:color w:val="333333"/>
        </w:rPr>
        <w:t>(</w:t>
      </w:r>
      <w:proofErr w:type="spellStart"/>
      <w:proofErr w:type="gramEnd"/>
      <w:r>
        <w:rPr>
          <w:rStyle w:val="n"/>
          <w:color w:val="333333"/>
        </w:rPr>
        <w:t>google_X_train</w:t>
      </w:r>
      <w:r>
        <w:rPr>
          <w:rStyle w:val="p"/>
          <w:color w:val="333333"/>
        </w:rPr>
        <w:t>,</w:t>
      </w:r>
      <w:r>
        <w:rPr>
          <w:rStyle w:val="n"/>
          <w:color w:val="333333"/>
        </w:rPr>
        <w:t>google_Y_train</w:t>
      </w:r>
      <w:proofErr w:type="spellEnd"/>
      <w:r>
        <w:rPr>
          <w:rStyle w:val="p"/>
          <w:color w:val="333333"/>
        </w:rPr>
        <w:t>)</w:t>
      </w:r>
    </w:p>
    <w:p w14:paraId="134C4FF3" w14:textId="77777777" w:rsidR="009C599C" w:rsidRDefault="009C599C" w:rsidP="009C599C">
      <w:pPr>
        <w:pStyle w:val="HTMLPreformatted"/>
        <w:wordWrap w:val="0"/>
        <w:spacing w:line="291" w:lineRule="atLeast"/>
        <w:rPr>
          <w:color w:val="333333"/>
        </w:rPr>
      </w:pPr>
    </w:p>
    <w:p w14:paraId="71A3E043" w14:textId="77777777" w:rsidR="009C599C" w:rsidRDefault="009C599C" w:rsidP="009C599C">
      <w:pPr>
        <w:pStyle w:val="HTMLPreformatted"/>
        <w:wordWrap w:val="0"/>
        <w:spacing w:line="291" w:lineRule="atLeast"/>
        <w:rPr>
          <w:color w:val="333333"/>
        </w:rPr>
      </w:pPr>
      <w:proofErr w:type="spellStart"/>
      <w:r>
        <w:rPr>
          <w:rStyle w:val="n"/>
          <w:color w:val="333333"/>
        </w:rPr>
        <w:t>facebook_lm</w:t>
      </w:r>
      <w:proofErr w:type="spellEnd"/>
      <w:r>
        <w:rPr>
          <w:color w:val="333333"/>
        </w:rPr>
        <w:t xml:space="preserve"> </w:t>
      </w:r>
      <w:r>
        <w:rPr>
          <w:rStyle w:val="o"/>
          <w:color w:val="666666"/>
        </w:rPr>
        <w:t>=</w:t>
      </w:r>
      <w:r>
        <w:rPr>
          <w:color w:val="333333"/>
        </w:rPr>
        <w:t xml:space="preserve"> </w:t>
      </w:r>
      <w:proofErr w:type="spellStart"/>
      <w:proofErr w:type="gramStart"/>
      <w:r>
        <w:rPr>
          <w:rStyle w:val="n"/>
          <w:color w:val="333333"/>
        </w:rPr>
        <w:t>LinearRegression</w:t>
      </w:r>
      <w:proofErr w:type="spellEnd"/>
      <w:r>
        <w:rPr>
          <w:rStyle w:val="p"/>
          <w:color w:val="333333"/>
        </w:rPr>
        <w:t>()</w:t>
      </w:r>
      <w:proofErr w:type="gramEnd"/>
    </w:p>
    <w:p w14:paraId="36DF5304" w14:textId="77777777" w:rsidR="009C599C" w:rsidRDefault="009C599C" w:rsidP="009C599C">
      <w:pPr>
        <w:pStyle w:val="HTMLPreformatted"/>
        <w:wordWrap w:val="0"/>
        <w:spacing w:line="291" w:lineRule="atLeast"/>
        <w:rPr>
          <w:color w:val="333333"/>
        </w:rPr>
      </w:pPr>
      <w:proofErr w:type="spellStart"/>
      <w:r>
        <w:rPr>
          <w:rStyle w:val="n"/>
          <w:color w:val="333333"/>
        </w:rPr>
        <w:t>facebook_</w:t>
      </w:r>
      <w:proofErr w:type="gramStart"/>
      <w:r>
        <w:rPr>
          <w:rStyle w:val="n"/>
          <w:color w:val="333333"/>
        </w:rPr>
        <w:t>lm</w:t>
      </w:r>
      <w:r>
        <w:rPr>
          <w:rStyle w:val="o"/>
          <w:color w:val="666666"/>
        </w:rPr>
        <w:t>.</w:t>
      </w:r>
      <w:r>
        <w:rPr>
          <w:rStyle w:val="n"/>
          <w:color w:val="333333"/>
        </w:rPr>
        <w:t>fit</w:t>
      </w:r>
      <w:proofErr w:type="spellEnd"/>
      <w:r>
        <w:rPr>
          <w:rStyle w:val="p"/>
          <w:color w:val="333333"/>
        </w:rPr>
        <w:t>(</w:t>
      </w:r>
      <w:proofErr w:type="spellStart"/>
      <w:proofErr w:type="gramEnd"/>
      <w:r>
        <w:rPr>
          <w:rStyle w:val="n"/>
          <w:color w:val="333333"/>
        </w:rPr>
        <w:t>facebook_X_train</w:t>
      </w:r>
      <w:r>
        <w:rPr>
          <w:rStyle w:val="p"/>
          <w:color w:val="333333"/>
        </w:rPr>
        <w:t>,</w:t>
      </w:r>
      <w:r>
        <w:rPr>
          <w:rStyle w:val="n"/>
          <w:color w:val="333333"/>
        </w:rPr>
        <w:t>facebook_Y_train</w:t>
      </w:r>
      <w:proofErr w:type="spellEnd"/>
      <w:r>
        <w:rPr>
          <w:rStyle w:val="p"/>
          <w:color w:val="333333"/>
        </w:rPr>
        <w:t>)</w:t>
      </w:r>
    </w:p>
    <w:p w14:paraId="308090DA" w14:textId="77777777" w:rsidR="009C599C" w:rsidRDefault="009C599C" w:rsidP="009C599C">
      <w:pPr>
        <w:spacing w:line="291" w:lineRule="atLeast"/>
        <w:jc w:val="right"/>
        <w:rPr>
          <w:rFonts w:ascii="Courier New" w:hAnsi="Courier New" w:cs="Courier New"/>
          <w:color w:val="D84315"/>
          <w:sz w:val="21"/>
          <w:szCs w:val="21"/>
        </w:rPr>
      </w:pPr>
      <w:proofErr w:type="gramStart"/>
      <w:r>
        <w:rPr>
          <w:rFonts w:ascii="Courier New" w:hAnsi="Courier New" w:cs="Courier New"/>
          <w:color w:val="D84315"/>
          <w:sz w:val="21"/>
          <w:szCs w:val="21"/>
        </w:rPr>
        <w:t>Out[</w:t>
      </w:r>
      <w:proofErr w:type="gramEnd"/>
      <w:r>
        <w:rPr>
          <w:rFonts w:ascii="Courier New" w:hAnsi="Courier New" w:cs="Courier New"/>
          <w:color w:val="D84315"/>
          <w:sz w:val="21"/>
          <w:szCs w:val="21"/>
        </w:rPr>
        <w:t>59]:</w:t>
      </w:r>
    </w:p>
    <w:p w14:paraId="4F41D136" w14:textId="77777777" w:rsidR="009C599C" w:rsidRDefault="009C599C" w:rsidP="009C599C">
      <w:pPr>
        <w:pStyle w:val="HTMLPreformatted"/>
        <w:wordWrap w:val="0"/>
        <w:spacing w:line="291" w:lineRule="atLeast"/>
        <w:textAlignment w:val="baseline"/>
        <w:rPr>
          <w:color w:val="000000"/>
        </w:rPr>
      </w:pPr>
      <w:proofErr w:type="spellStart"/>
      <w:proofErr w:type="gramStart"/>
      <w:r>
        <w:rPr>
          <w:color w:val="000000"/>
        </w:rPr>
        <w:t>LinearRegression</w:t>
      </w:r>
      <w:proofErr w:type="spellEnd"/>
      <w:r>
        <w:rPr>
          <w:color w:val="000000"/>
        </w:rPr>
        <w:t>()</w:t>
      </w:r>
      <w:proofErr w:type="gramEnd"/>
    </w:p>
    <w:p w14:paraId="2B03F28A"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[60]:</w:t>
      </w:r>
    </w:p>
    <w:p w14:paraId="517C5D84"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#plot actual and predicted values for train dataset using scatter plot</w:t>
      </w:r>
    </w:p>
    <w:p w14:paraId="2B1C7270"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#actual values</w:t>
      </w:r>
    </w:p>
    <w:p w14:paraId="7D5EF239" w14:textId="77777777" w:rsidR="009C599C" w:rsidRDefault="009C599C" w:rsidP="009C599C">
      <w:pPr>
        <w:pStyle w:val="HTMLPreformatted"/>
        <w:wordWrap w:val="0"/>
        <w:spacing w:line="291" w:lineRule="atLeast"/>
        <w:rPr>
          <w:color w:val="333333"/>
        </w:rPr>
      </w:pPr>
      <w:r>
        <w:rPr>
          <w:rStyle w:val="n"/>
          <w:color w:val="333333"/>
        </w:rPr>
        <w:t>amazon_trace0</w:t>
      </w:r>
      <w:r>
        <w:rPr>
          <w:color w:val="333333"/>
        </w:rPr>
        <w:t xml:space="preserve"> </w:t>
      </w:r>
      <w:r>
        <w:rPr>
          <w:rStyle w:val="o"/>
          <w:color w:val="666666"/>
        </w:rPr>
        <w:t>=</w:t>
      </w:r>
      <w:r>
        <w:rPr>
          <w:color w:val="333333"/>
        </w:rPr>
        <w:t xml:space="preserve"> </w:t>
      </w:r>
      <w:proofErr w:type="spellStart"/>
      <w:proofErr w:type="gramStart"/>
      <w:r>
        <w:rPr>
          <w:rStyle w:val="n"/>
          <w:color w:val="333333"/>
        </w:rPr>
        <w:t>go</w:t>
      </w:r>
      <w:r>
        <w:rPr>
          <w:rStyle w:val="o"/>
          <w:color w:val="666666"/>
        </w:rPr>
        <w:t>.</w:t>
      </w:r>
      <w:r>
        <w:rPr>
          <w:rStyle w:val="n"/>
          <w:color w:val="333333"/>
        </w:rPr>
        <w:t>Scatter</w:t>
      </w:r>
      <w:proofErr w:type="spellEnd"/>
      <w:r>
        <w:rPr>
          <w:rStyle w:val="p"/>
          <w:color w:val="333333"/>
        </w:rPr>
        <w:t>(</w:t>
      </w:r>
      <w:proofErr w:type="gramEnd"/>
    </w:p>
    <w:p w14:paraId="3E7F761C"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x</w:t>
      </w:r>
      <w:r>
        <w:rPr>
          <w:rStyle w:val="o"/>
          <w:color w:val="666666"/>
        </w:rPr>
        <w:t>=</w:t>
      </w:r>
      <w:proofErr w:type="spellStart"/>
      <w:r>
        <w:rPr>
          <w:rStyle w:val="n"/>
          <w:color w:val="333333"/>
        </w:rPr>
        <w:t>amazon_X_</w:t>
      </w:r>
      <w:proofErr w:type="gramStart"/>
      <w:r>
        <w:rPr>
          <w:rStyle w:val="n"/>
          <w:color w:val="333333"/>
        </w:rPr>
        <w:t>train</w:t>
      </w:r>
      <w:r>
        <w:rPr>
          <w:rStyle w:val="o"/>
          <w:color w:val="666666"/>
        </w:rPr>
        <w:t>.</w:t>
      </w:r>
      <w:r>
        <w:rPr>
          <w:rStyle w:val="n"/>
          <w:color w:val="333333"/>
        </w:rPr>
        <w:t>T</w:t>
      </w:r>
      <w:proofErr w:type="spellEnd"/>
      <w:r>
        <w:rPr>
          <w:rStyle w:val="p"/>
          <w:color w:val="333333"/>
        </w:rPr>
        <w:t>[</w:t>
      </w:r>
      <w:proofErr w:type="gramEnd"/>
      <w:r>
        <w:rPr>
          <w:rStyle w:val="mi"/>
          <w:color w:val="666666"/>
        </w:rPr>
        <w:t>0</w:t>
      </w:r>
      <w:r>
        <w:rPr>
          <w:rStyle w:val="p"/>
          <w:color w:val="333333"/>
        </w:rPr>
        <w:t>],</w:t>
      </w:r>
    </w:p>
    <w:p w14:paraId="3AE2DE53"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y</w:t>
      </w:r>
      <w:r>
        <w:rPr>
          <w:rStyle w:val="o"/>
          <w:color w:val="666666"/>
        </w:rPr>
        <w:t>=</w:t>
      </w:r>
      <w:proofErr w:type="spellStart"/>
      <w:r>
        <w:rPr>
          <w:rStyle w:val="n"/>
          <w:color w:val="333333"/>
        </w:rPr>
        <w:t>amazon_Y_train</w:t>
      </w:r>
      <w:proofErr w:type="spellEnd"/>
      <w:r>
        <w:rPr>
          <w:rStyle w:val="p"/>
          <w:color w:val="333333"/>
        </w:rPr>
        <w:t>,</w:t>
      </w:r>
    </w:p>
    <w:p w14:paraId="2C77DAF0" w14:textId="77777777" w:rsidR="009C599C" w:rsidRDefault="009C599C" w:rsidP="009C599C">
      <w:pPr>
        <w:pStyle w:val="HTMLPreformatted"/>
        <w:wordWrap w:val="0"/>
        <w:spacing w:line="291" w:lineRule="atLeast"/>
        <w:rPr>
          <w:color w:val="333333"/>
        </w:rPr>
      </w:pPr>
      <w:r>
        <w:rPr>
          <w:color w:val="333333"/>
        </w:rPr>
        <w:t xml:space="preserve">    </w:t>
      </w:r>
      <w:proofErr w:type="gramStart"/>
      <w:r>
        <w:rPr>
          <w:rStyle w:val="n"/>
          <w:color w:val="333333"/>
        </w:rPr>
        <w:t>mode</w:t>
      </w:r>
      <w:proofErr w:type="gramEnd"/>
      <w:r>
        <w:rPr>
          <w:rStyle w:val="o"/>
          <w:color w:val="666666"/>
        </w:rPr>
        <w:t>=</w:t>
      </w:r>
      <w:r>
        <w:rPr>
          <w:rStyle w:val="s1"/>
          <w:color w:val="BA2121"/>
        </w:rPr>
        <w:t>'markers'</w:t>
      </w:r>
      <w:r>
        <w:rPr>
          <w:rStyle w:val="p"/>
          <w:color w:val="333333"/>
        </w:rPr>
        <w:t>,</w:t>
      </w:r>
    </w:p>
    <w:p w14:paraId="0D16F94A" w14:textId="77777777" w:rsidR="009C599C" w:rsidRDefault="009C599C" w:rsidP="009C599C">
      <w:pPr>
        <w:pStyle w:val="HTMLPreformatted"/>
        <w:wordWrap w:val="0"/>
        <w:spacing w:line="291" w:lineRule="atLeast"/>
        <w:rPr>
          <w:color w:val="333333"/>
        </w:rPr>
      </w:pPr>
      <w:r>
        <w:rPr>
          <w:color w:val="333333"/>
        </w:rPr>
        <w:t xml:space="preserve">    </w:t>
      </w:r>
      <w:proofErr w:type="gramStart"/>
      <w:r>
        <w:rPr>
          <w:rStyle w:val="n"/>
          <w:color w:val="333333"/>
        </w:rPr>
        <w:t>name</w:t>
      </w:r>
      <w:proofErr w:type="gramEnd"/>
      <w:r>
        <w:rPr>
          <w:rStyle w:val="o"/>
          <w:color w:val="666666"/>
        </w:rPr>
        <w:t>=</w:t>
      </w:r>
      <w:r>
        <w:rPr>
          <w:rStyle w:val="s1"/>
          <w:color w:val="BA2121"/>
        </w:rPr>
        <w:t>'Actual'</w:t>
      </w:r>
    </w:p>
    <w:p w14:paraId="45664607" w14:textId="77777777" w:rsidR="009C599C" w:rsidRDefault="009C599C" w:rsidP="009C599C">
      <w:pPr>
        <w:pStyle w:val="HTMLPreformatted"/>
        <w:wordWrap w:val="0"/>
        <w:spacing w:line="291" w:lineRule="atLeast"/>
        <w:rPr>
          <w:color w:val="333333"/>
        </w:rPr>
      </w:pPr>
      <w:r>
        <w:rPr>
          <w:rStyle w:val="p"/>
          <w:color w:val="333333"/>
        </w:rPr>
        <w:t>)</w:t>
      </w:r>
    </w:p>
    <w:p w14:paraId="7F995295" w14:textId="77777777" w:rsidR="009C599C" w:rsidRDefault="009C599C" w:rsidP="009C599C">
      <w:pPr>
        <w:pStyle w:val="HTMLPreformatted"/>
        <w:wordWrap w:val="0"/>
        <w:spacing w:line="291" w:lineRule="atLeast"/>
        <w:rPr>
          <w:color w:val="333333"/>
        </w:rPr>
      </w:pPr>
      <w:r>
        <w:rPr>
          <w:rStyle w:val="n"/>
          <w:color w:val="333333"/>
        </w:rPr>
        <w:t>google_trace0</w:t>
      </w:r>
      <w:r>
        <w:rPr>
          <w:color w:val="333333"/>
        </w:rPr>
        <w:t xml:space="preserve"> </w:t>
      </w:r>
      <w:r>
        <w:rPr>
          <w:rStyle w:val="o"/>
          <w:color w:val="666666"/>
        </w:rPr>
        <w:t>=</w:t>
      </w:r>
      <w:r>
        <w:rPr>
          <w:color w:val="333333"/>
        </w:rPr>
        <w:t xml:space="preserve"> </w:t>
      </w:r>
      <w:proofErr w:type="spellStart"/>
      <w:proofErr w:type="gramStart"/>
      <w:r>
        <w:rPr>
          <w:rStyle w:val="n"/>
          <w:color w:val="333333"/>
        </w:rPr>
        <w:t>go</w:t>
      </w:r>
      <w:r>
        <w:rPr>
          <w:rStyle w:val="o"/>
          <w:color w:val="666666"/>
        </w:rPr>
        <w:t>.</w:t>
      </w:r>
      <w:r>
        <w:rPr>
          <w:rStyle w:val="n"/>
          <w:color w:val="333333"/>
        </w:rPr>
        <w:t>Scatter</w:t>
      </w:r>
      <w:proofErr w:type="spellEnd"/>
      <w:r>
        <w:rPr>
          <w:rStyle w:val="p"/>
          <w:color w:val="333333"/>
        </w:rPr>
        <w:t>(</w:t>
      </w:r>
      <w:proofErr w:type="gramEnd"/>
    </w:p>
    <w:p w14:paraId="38020861"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x</w:t>
      </w:r>
      <w:r>
        <w:rPr>
          <w:rStyle w:val="o"/>
          <w:color w:val="666666"/>
        </w:rPr>
        <w:t>=</w:t>
      </w:r>
      <w:proofErr w:type="spellStart"/>
      <w:r>
        <w:rPr>
          <w:rStyle w:val="n"/>
          <w:color w:val="333333"/>
        </w:rPr>
        <w:t>google_X_</w:t>
      </w:r>
      <w:proofErr w:type="gramStart"/>
      <w:r>
        <w:rPr>
          <w:rStyle w:val="n"/>
          <w:color w:val="333333"/>
        </w:rPr>
        <w:t>train</w:t>
      </w:r>
      <w:r>
        <w:rPr>
          <w:rStyle w:val="o"/>
          <w:color w:val="666666"/>
        </w:rPr>
        <w:t>.</w:t>
      </w:r>
      <w:r>
        <w:rPr>
          <w:rStyle w:val="n"/>
          <w:color w:val="333333"/>
        </w:rPr>
        <w:t>T</w:t>
      </w:r>
      <w:proofErr w:type="spellEnd"/>
      <w:r>
        <w:rPr>
          <w:rStyle w:val="p"/>
          <w:color w:val="333333"/>
        </w:rPr>
        <w:t>[</w:t>
      </w:r>
      <w:proofErr w:type="gramEnd"/>
      <w:r>
        <w:rPr>
          <w:rStyle w:val="mi"/>
          <w:color w:val="666666"/>
        </w:rPr>
        <w:t>0</w:t>
      </w:r>
      <w:r>
        <w:rPr>
          <w:rStyle w:val="p"/>
          <w:color w:val="333333"/>
        </w:rPr>
        <w:t>],</w:t>
      </w:r>
    </w:p>
    <w:p w14:paraId="41083A98"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y</w:t>
      </w:r>
      <w:r>
        <w:rPr>
          <w:rStyle w:val="o"/>
          <w:color w:val="666666"/>
        </w:rPr>
        <w:t>=</w:t>
      </w:r>
      <w:proofErr w:type="spellStart"/>
      <w:r>
        <w:rPr>
          <w:rStyle w:val="n"/>
          <w:color w:val="333333"/>
        </w:rPr>
        <w:t>google_Y_train</w:t>
      </w:r>
      <w:proofErr w:type="spellEnd"/>
      <w:r>
        <w:rPr>
          <w:rStyle w:val="p"/>
          <w:color w:val="333333"/>
        </w:rPr>
        <w:t>,</w:t>
      </w:r>
    </w:p>
    <w:p w14:paraId="73BCAC63" w14:textId="77777777" w:rsidR="009C599C" w:rsidRDefault="009C599C" w:rsidP="009C599C">
      <w:pPr>
        <w:pStyle w:val="HTMLPreformatted"/>
        <w:wordWrap w:val="0"/>
        <w:spacing w:line="291" w:lineRule="atLeast"/>
        <w:rPr>
          <w:color w:val="333333"/>
        </w:rPr>
      </w:pPr>
      <w:r>
        <w:rPr>
          <w:color w:val="333333"/>
        </w:rPr>
        <w:t xml:space="preserve">    </w:t>
      </w:r>
      <w:proofErr w:type="gramStart"/>
      <w:r>
        <w:rPr>
          <w:rStyle w:val="n"/>
          <w:color w:val="333333"/>
        </w:rPr>
        <w:t>mode</w:t>
      </w:r>
      <w:proofErr w:type="gramEnd"/>
      <w:r>
        <w:rPr>
          <w:rStyle w:val="o"/>
          <w:color w:val="666666"/>
        </w:rPr>
        <w:t>=</w:t>
      </w:r>
      <w:r>
        <w:rPr>
          <w:rStyle w:val="s1"/>
          <w:color w:val="BA2121"/>
        </w:rPr>
        <w:t>'markers'</w:t>
      </w:r>
      <w:r>
        <w:rPr>
          <w:rStyle w:val="p"/>
          <w:color w:val="333333"/>
        </w:rPr>
        <w:t>,</w:t>
      </w:r>
    </w:p>
    <w:p w14:paraId="282E43A2" w14:textId="77777777" w:rsidR="009C599C" w:rsidRDefault="009C599C" w:rsidP="009C599C">
      <w:pPr>
        <w:pStyle w:val="HTMLPreformatted"/>
        <w:wordWrap w:val="0"/>
        <w:spacing w:line="291" w:lineRule="atLeast"/>
        <w:rPr>
          <w:color w:val="333333"/>
        </w:rPr>
      </w:pPr>
      <w:r>
        <w:rPr>
          <w:color w:val="333333"/>
        </w:rPr>
        <w:t xml:space="preserve">    </w:t>
      </w:r>
      <w:proofErr w:type="gramStart"/>
      <w:r>
        <w:rPr>
          <w:rStyle w:val="n"/>
          <w:color w:val="333333"/>
        </w:rPr>
        <w:t>name</w:t>
      </w:r>
      <w:proofErr w:type="gramEnd"/>
      <w:r>
        <w:rPr>
          <w:rStyle w:val="o"/>
          <w:color w:val="666666"/>
        </w:rPr>
        <w:t>=</w:t>
      </w:r>
      <w:r>
        <w:rPr>
          <w:rStyle w:val="s1"/>
          <w:color w:val="BA2121"/>
        </w:rPr>
        <w:t>'Actual'</w:t>
      </w:r>
    </w:p>
    <w:p w14:paraId="11E56676" w14:textId="77777777" w:rsidR="009C599C" w:rsidRDefault="009C599C" w:rsidP="009C599C">
      <w:pPr>
        <w:pStyle w:val="HTMLPreformatted"/>
        <w:wordWrap w:val="0"/>
        <w:spacing w:line="291" w:lineRule="atLeast"/>
        <w:rPr>
          <w:color w:val="333333"/>
        </w:rPr>
      </w:pPr>
      <w:r>
        <w:rPr>
          <w:rStyle w:val="p"/>
          <w:color w:val="333333"/>
        </w:rPr>
        <w:t>)</w:t>
      </w:r>
    </w:p>
    <w:p w14:paraId="289870B8" w14:textId="77777777" w:rsidR="009C599C" w:rsidRDefault="009C599C" w:rsidP="009C599C">
      <w:pPr>
        <w:pStyle w:val="HTMLPreformatted"/>
        <w:wordWrap w:val="0"/>
        <w:spacing w:line="291" w:lineRule="atLeast"/>
        <w:rPr>
          <w:color w:val="333333"/>
        </w:rPr>
      </w:pPr>
      <w:r>
        <w:rPr>
          <w:rStyle w:val="n"/>
          <w:color w:val="333333"/>
        </w:rPr>
        <w:t>facebook_trace0</w:t>
      </w:r>
      <w:r>
        <w:rPr>
          <w:color w:val="333333"/>
        </w:rPr>
        <w:t xml:space="preserve"> </w:t>
      </w:r>
      <w:r>
        <w:rPr>
          <w:rStyle w:val="o"/>
          <w:color w:val="666666"/>
        </w:rPr>
        <w:t>=</w:t>
      </w:r>
      <w:r>
        <w:rPr>
          <w:color w:val="333333"/>
        </w:rPr>
        <w:t xml:space="preserve"> </w:t>
      </w:r>
      <w:proofErr w:type="spellStart"/>
      <w:proofErr w:type="gramStart"/>
      <w:r>
        <w:rPr>
          <w:rStyle w:val="n"/>
          <w:color w:val="333333"/>
        </w:rPr>
        <w:t>go</w:t>
      </w:r>
      <w:r>
        <w:rPr>
          <w:rStyle w:val="o"/>
          <w:color w:val="666666"/>
        </w:rPr>
        <w:t>.</w:t>
      </w:r>
      <w:r>
        <w:rPr>
          <w:rStyle w:val="n"/>
          <w:color w:val="333333"/>
        </w:rPr>
        <w:t>Scatter</w:t>
      </w:r>
      <w:proofErr w:type="spellEnd"/>
      <w:r>
        <w:rPr>
          <w:rStyle w:val="p"/>
          <w:color w:val="333333"/>
        </w:rPr>
        <w:t>(</w:t>
      </w:r>
      <w:proofErr w:type="gramEnd"/>
    </w:p>
    <w:p w14:paraId="7B2910FE"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x</w:t>
      </w:r>
      <w:r>
        <w:rPr>
          <w:rStyle w:val="o"/>
          <w:color w:val="666666"/>
        </w:rPr>
        <w:t>=</w:t>
      </w:r>
      <w:proofErr w:type="spellStart"/>
      <w:r>
        <w:rPr>
          <w:rStyle w:val="n"/>
          <w:color w:val="333333"/>
        </w:rPr>
        <w:t>facebook_X_</w:t>
      </w:r>
      <w:proofErr w:type="gramStart"/>
      <w:r>
        <w:rPr>
          <w:rStyle w:val="n"/>
          <w:color w:val="333333"/>
        </w:rPr>
        <w:t>train</w:t>
      </w:r>
      <w:r>
        <w:rPr>
          <w:rStyle w:val="o"/>
          <w:color w:val="666666"/>
        </w:rPr>
        <w:t>.</w:t>
      </w:r>
      <w:r>
        <w:rPr>
          <w:rStyle w:val="n"/>
          <w:color w:val="333333"/>
        </w:rPr>
        <w:t>T</w:t>
      </w:r>
      <w:proofErr w:type="spellEnd"/>
      <w:r>
        <w:rPr>
          <w:rStyle w:val="p"/>
          <w:color w:val="333333"/>
        </w:rPr>
        <w:t>[</w:t>
      </w:r>
      <w:proofErr w:type="gramEnd"/>
      <w:r>
        <w:rPr>
          <w:rStyle w:val="mi"/>
          <w:color w:val="666666"/>
        </w:rPr>
        <w:t>0</w:t>
      </w:r>
      <w:r>
        <w:rPr>
          <w:rStyle w:val="p"/>
          <w:color w:val="333333"/>
        </w:rPr>
        <w:t>],</w:t>
      </w:r>
    </w:p>
    <w:p w14:paraId="717DCB6B"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y</w:t>
      </w:r>
      <w:r>
        <w:rPr>
          <w:rStyle w:val="o"/>
          <w:color w:val="666666"/>
        </w:rPr>
        <w:t>=</w:t>
      </w:r>
      <w:proofErr w:type="spellStart"/>
      <w:r>
        <w:rPr>
          <w:rStyle w:val="n"/>
          <w:color w:val="333333"/>
        </w:rPr>
        <w:t>facebook_Y_train</w:t>
      </w:r>
      <w:proofErr w:type="spellEnd"/>
      <w:r>
        <w:rPr>
          <w:rStyle w:val="p"/>
          <w:color w:val="333333"/>
        </w:rPr>
        <w:t>,</w:t>
      </w:r>
    </w:p>
    <w:p w14:paraId="01F1BE7D" w14:textId="77777777" w:rsidR="009C599C" w:rsidRDefault="009C599C" w:rsidP="009C599C">
      <w:pPr>
        <w:pStyle w:val="HTMLPreformatted"/>
        <w:wordWrap w:val="0"/>
        <w:spacing w:line="291" w:lineRule="atLeast"/>
        <w:rPr>
          <w:color w:val="333333"/>
        </w:rPr>
      </w:pPr>
      <w:r>
        <w:rPr>
          <w:color w:val="333333"/>
        </w:rPr>
        <w:t xml:space="preserve">    </w:t>
      </w:r>
      <w:proofErr w:type="gramStart"/>
      <w:r>
        <w:rPr>
          <w:rStyle w:val="n"/>
          <w:color w:val="333333"/>
        </w:rPr>
        <w:t>mode</w:t>
      </w:r>
      <w:proofErr w:type="gramEnd"/>
      <w:r>
        <w:rPr>
          <w:rStyle w:val="o"/>
          <w:color w:val="666666"/>
        </w:rPr>
        <w:t>=</w:t>
      </w:r>
      <w:r>
        <w:rPr>
          <w:rStyle w:val="s1"/>
          <w:color w:val="BA2121"/>
        </w:rPr>
        <w:t>'markers'</w:t>
      </w:r>
      <w:r>
        <w:rPr>
          <w:rStyle w:val="p"/>
          <w:color w:val="333333"/>
        </w:rPr>
        <w:t>,</w:t>
      </w:r>
    </w:p>
    <w:p w14:paraId="32256334" w14:textId="77777777" w:rsidR="009C599C" w:rsidRDefault="009C599C" w:rsidP="009C599C">
      <w:pPr>
        <w:pStyle w:val="HTMLPreformatted"/>
        <w:wordWrap w:val="0"/>
        <w:spacing w:line="291" w:lineRule="atLeast"/>
        <w:rPr>
          <w:color w:val="333333"/>
        </w:rPr>
      </w:pPr>
      <w:r>
        <w:rPr>
          <w:color w:val="333333"/>
        </w:rPr>
        <w:t xml:space="preserve">    </w:t>
      </w:r>
      <w:proofErr w:type="gramStart"/>
      <w:r>
        <w:rPr>
          <w:rStyle w:val="n"/>
          <w:color w:val="333333"/>
        </w:rPr>
        <w:t>name</w:t>
      </w:r>
      <w:proofErr w:type="gramEnd"/>
      <w:r>
        <w:rPr>
          <w:rStyle w:val="o"/>
          <w:color w:val="666666"/>
        </w:rPr>
        <w:t>=</w:t>
      </w:r>
      <w:r>
        <w:rPr>
          <w:rStyle w:val="s1"/>
          <w:color w:val="BA2121"/>
        </w:rPr>
        <w:t>'Actual'</w:t>
      </w:r>
    </w:p>
    <w:p w14:paraId="5F5B98A9" w14:textId="77777777" w:rsidR="009C599C" w:rsidRDefault="009C599C" w:rsidP="009C599C">
      <w:pPr>
        <w:pStyle w:val="HTMLPreformatted"/>
        <w:wordWrap w:val="0"/>
        <w:spacing w:line="291" w:lineRule="atLeast"/>
        <w:rPr>
          <w:color w:val="333333"/>
        </w:rPr>
      </w:pPr>
      <w:r>
        <w:rPr>
          <w:rStyle w:val="p"/>
          <w:color w:val="333333"/>
        </w:rPr>
        <w:t>)</w:t>
      </w:r>
    </w:p>
    <w:p w14:paraId="57FC62E9"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#predicted Values</w:t>
      </w:r>
    </w:p>
    <w:p w14:paraId="086B647B" w14:textId="77777777" w:rsidR="009C599C" w:rsidRDefault="009C599C" w:rsidP="009C599C">
      <w:pPr>
        <w:pStyle w:val="HTMLPreformatted"/>
        <w:wordWrap w:val="0"/>
        <w:spacing w:line="291" w:lineRule="atLeast"/>
        <w:rPr>
          <w:color w:val="333333"/>
        </w:rPr>
      </w:pPr>
      <w:r>
        <w:rPr>
          <w:rStyle w:val="n"/>
          <w:color w:val="333333"/>
        </w:rPr>
        <w:t>amazon_trace1</w:t>
      </w:r>
      <w:r>
        <w:rPr>
          <w:color w:val="333333"/>
        </w:rPr>
        <w:t xml:space="preserve"> </w:t>
      </w:r>
      <w:r>
        <w:rPr>
          <w:rStyle w:val="o"/>
          <w:color w:val="666666"/>
        </w:rPr>
        <w:t>=</w:t>
      </w:r>
      <w:r>
        <w:rPr>
          <w:color w:val="333333"/>
        </w:rPr>
        <w:t xml:space="preserve"> </w:t>
      </w:r>
      <w:proofErr w:type="spellStart"/>
      <w:proofErr w:type="gramStart"/>
      <w:r>
        <w:rPr>
          <w:rStyle w:val="n"/>
          <w:color w:val="333333"/>
        </w:rPr>
        <w:t>go</w:t>
      </w:r>
      <w:r>
        <w:rPr>
          <w:rStyle w:val="o"/>
          <w:color w:val="666666"/>
        </w:rPr>
        <w:t>.</w:t>
      </w:r>
      <w:r>
        <w:rPr>
          <w:rStyle w:val="n"/>
          <w:color w:val="333333"/>
        </w:rPr>
        <w:t>Scatter</w:t>
      </w:r>
      <w:proofErr w:type="spellEnd"/>
      <w:r>
        <w:rPr>
          <w:rStyle w:val="p"/>
          <w:color w:val="333333"/>
        </w:rPr>
        <w:t>(</w:t>
      </w:r>
      <w:proofErr w:type="gramEnd"/>
    </w:p>
    <w:p w14:paraId="1AFA8260"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x</w:t>
      </w:r>
      <w:r>
        <w:rPr>
          <w:rStyle w:val="o"/>
          <w:color w:val="666666"/>
        </w:rPr>
        <w:t>=</w:t>
      </w:r>
      <w:proofErr w:type="spellStart"/>
      <w:r>
        <w:rPr>
          <w:rStyle w:val="n"/>
          <w:color w:val="333333"/>
        </w:rPr>
        <w:t>amazon_X_</w:t>
      </w:r>
      <w:proofErr w:type="gramStart"/>
      <w:r>
        <w:rPr>
          <w:rStyle w:val="n"/>
          <w:color w:val="333333"/>
        </w:rPr>
        <w:t>train</w:t>
      </w:r>
      <w:r>
        <w:rPr>
          <w:rStyle w:val="o"/>
          <w:color w:val="666666"/>
        </w:rPr>
        <w:t>.</w:t>
      </w:r>
      <w:r>
        <w:rPr>
          <w:rStyle w:val="n"/>
          <w:color w:val="333333"/>
        </w:rPr>
        <w:t>T</w:t>
      </w:r>
      <w:proofErr w:type="spellEnd"/>
      <w:r>
        <w:rPr>
          <w:rStyle w:val="p"/>
          <w:color w:val="333333"/>
        </w:rPr>
        <w:t>[</w:t>
      </w:r>
      <w:proofErr w:type="gramEnd"/>
      <w:r>
        <w:rPr>
          <w:rStyle w:val="mi"/>
          <w:color w:val="666666"/>
        </w:rPr>
        <w:t>0</w:t>
      </w:r>
      <w:r>
        <w:rPr>
          <w:rStyle w:val="p"/>
          <w:color w:val="333333"/>
        </w:rPr>
        <w:t>],</w:t>
      </w:r>
    </w:p>
    <w:p w14:paraId="17685F7D"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y</w:t>
      </w:r>
      <w:r>
        <w:rPr>
          <w:rStyle w:val="o"/>
          <w:color w:val="666666"/>
        </w:rPr>
        <w:t>=</w:t>
      </w:r>
      <w:proofErr w:type="spellStart"/>
      <w:r>
        <w:rPr>
          <w:rStyle w:val="n"/>
          <w:color w:val="333333"/>
        </w:rPr>
        <w:t>amazon_</w:t>
      </w:r>
      <w:proofErr w:type="gramStart"/>
      <w:r>
        <w:rPr>
          <w:rStyle w:val="n"/>
          <w:color w:val="333333"/>
        </w:rPr>
        <w:t>lm</w:t>
      </w:r>
      <w:r>
        <w:rPr>
          <w:rStyle w:val="o"/>
          <w:color w:val="666666"/>
        </w:rPr>
        <w:t>.</w:t>
      </w:r>
      <w:r>
        <w:rPr>
          <w:rStyle w:val="n"/>
          <w:color w:val="333333"/>
        </w:rPr>
        <w:t>predict</w:t>
      </w:r>
      <w:proofErr w:type="spellEnd"/>
      <w:r>
        <w:rPr>
          <w:rStyle w:val="p"/>
          <w:color w:val="333333"/>
        </w:rPr>
        <w:t>(</w:t>
      </w:r>
      <w:proofErr w:type="spellStart"/>
      <w:proofErr w:type="gramEnd"/>
      <w:r>
        <w:rPr>
          <w:rStyle w:val="n"/>
          <w:color w:val="333333"/>
        </w:rPr>
        <w:t>amazon_X_train</w:t>
      </w:r>
      <w:proofErr w:type="spellEnd"/>
      <w:r>
        <w:rPr>
          <w:rStyle w:val="p"/>
          <w:color w:val="333333"/>
        </w:rPr>
        <w:t>)</w:t>
      </w:r>
      <w:r>
        <w:rPr>
          <w:rStyle w:val="o"/>
          <w:color w:val="666666"/>
        </w:rPr>
        <w:t>.</w:t>
      </w:r>
      <w:r>
        <w:rPr>
          <w:rStyle w:val="n"/>
          <w:color w:val="333333"/>
        </w:rPr>
        <w:t>T</w:t>
      </w:r>
      <w:r>
        <w:rPr>
          <w:rStyle w:val="p"/>
          <w:color w:val="333333"/>
        </w:rPr>
        <w:t>,</w:t>
      </w:r>
    </w:p>
    <w:p w14:paraId="1A24043F" w14:textId="77777777" w:rsidR="009C599C" w:rsidRDefault="009C599C" w:rsidP="009C599C">
      <w:pPr>
        <w:pStyle w:val="HTMLPreformatted"/>
        <w:wordWrap w:val="0"/>
        <w:spacing w:line="291" w:lineRule="atLeast"/>
        <w:rPr>
          <w:color w:val="333333"/>
        </w:rPr>
      </w:pPr>
      <w:r>
        <w:rPr>
          <w:color w:val="333333"/>
        </w:rPr>
        <w:t xml:space="preserve">    </w:t>
      </w:r>
      <w:proofErr w:type="gramStart"/>
      <w:r>
        <w:rPr>
          <w:rStyle w:val="n"/>
          <w:color w:val="333333"/>
        </w:rPr>
        <w:t>mode</w:t>
      </w:r>
      <w:proofErr w:type="gramEnd"/>
      <w:r>
        <w:rPr>
          <w:rStyle w:val="o"/>
          <w:color w:val="666666"/>
        </w:rPr>
        <w:t>=</w:t>
      </w:r>
      <w:r>
        <w:rPr>
          <w:rStyle w:val="s1"/>
          <w:color w:val="BA2121"/>
        </w:rPr>
        <w:t>'lines'</w:t>
      </w:r>
      <w:r>
        <w:rPr>
          <w:rStyle w:val="p"/>
          <w:color w:val="333333"/>
        </w:rPr>
        <w:t>,</w:t>
      </w:r>
    </w:p>
    <w:p w14:paraId="72C3A373" w14:textId="77777777" w:rsidR="009C599C" w:rsidRDefault="009C599C" w:rsidP="009C599C">
      <w:pPr>
        <w:pStyle w:val="HTMLPreformatted"/>
        <w:wordWrap w:val="0"/>
        <w:spacing w:line="291" w:lineRule="atLeast"/>
        <w:rPr>
          <w:color w:val="333333"/>
        </w:rPr>
      </w:pPr>
      <w:r>
        <w:rPr>
          <w:color w:val="333333"/>
        </w:rPr>
        <w:t xml:space="preserve">    </w:t>
      </w:r>
      <w:proofErr w:type="gramStart"/>
      <w:r>
        <w:rPr>
          <w:rStyle w:val="n"/>
          <w:color w:val="333333"/>
        </w:rPr>
        <w:t>name</w:t>
      </w:r>
      <w:proofErr w:type="gramEnd"/>
      <w:r>
        <w:rPr>
          <w:rStyle w:val="o"/>
          <w:color w:val="666666"/>
        </w:rPr>
        <w:t>=</w:t>
      </w:r>
      <w:r>
        <w:rPr>
          <w:rStyle w:val="s1"/>
          <w:color w:val="BA2121"/>
        </w:rPr>
        <w:t>'Predicted'</w:t>
      </w:r>
    </w:p>
    <w:p w14:paraId="56626651" w14:textId="77777777" w:rsidR="009C599C" w:rsidRDefault="009C599C" w:rsidP="009C599C">
      <w:pPr>
        <w:pStyle w:val="HTMLPreformatted"/>
        <w:wordWrap w:val="0"/>
        <w:spacing w:line="291" w:lineRule="atLeast"/>
        <w:rPr>
          <w:color w:val="333333"/>
        </w:rPr>
      </w:pPr>
      <w:r>
        <w:rPr>
          <w:rStyle w:val="p"/>
          <w:color w:val="333333"/>
        </w:rPr>
        <w:t>)</w:t>
      </w:r>
    </w:p>
    <w:p w14:paraId="17FC0EDD" w14:textId="77777777" w:rsidR="009C599C" w:rsidRDefault="009C599C" w:rsidP="009C599C">
      <w:pPr>
        <w:pStyle w:val="HTMLPreformatted"/>
        <w:wordWrap w:val="0"/>
        <w:spacing w:line="291" w:lineRule="atLeast"/>
        <w:rPr>
          <w:color w:val="333333"/>
        </w:rPr>
      </w:pPr>
      <w:r>
        <w:rPr>
          <w:rStyle w:val="n"/>
          <w:color w:val="333333"/>
        </w:rPr>
        <w:t>google_trace1</w:t>
      </w:r>
      <w:r>
        <w:rPr>
          <w:color w:val="333333"/>
        </w:rPr>
        <w:t xml:space="preserve"> </w:t>
      </w:r>
      <w:r>
        <w:rPr>
          <w:rStyle w:val="o"/>
          <w:color w:val="666666"/>
        </w:rPr>
        <w:t>=</w:t>
      </w:r>
      <w:r>
        <w:rPr>
          <w:color w:val="333333"/>
        </w:rPr>
        <w:t xml:space="preserve"> </w:t>
      </w:r>
      <w:proofErr w:type="spellStart"/>
      <w:proofErr w:type="gramStart"/>
      <w:r>
        <w:rPr>
          <w:rStyle w:val="n"/>
          <w:color w:val="333333"/>
        </w:rPr>
        <w:t>go</w:t>
      </w:r>
      <w:r>
        <w:rPr>
          <w:rStyle w:val="o"/>
          <w:color w:val="666666"/>
        </w:rPr>
        <w:t>.</w:t>
      </w:r>
      <w:r>
        <w:rPr>
          <w:rStyle w:val="n"/>
          <w:color w:val="333333"/>
        </w:rPr>
        <w:t>Scatter</w:t>
      </w:r>
      <w:proofErr w:type="spellEnd"/>
      <w:r>
        <w:rPr>
          <w:rStyle w:val="p"/>
          <w:color w:val="333333"/>
        </w:rPr>
        <w:t>(</w:t>
      </w:r>
      <w:proofErr w:type="gramEnd"/>
    </w:p>
    <w:p w14:paraId="3BD2FB2B"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x</w:t>
      </w:r>
      <w:r>
        <w:rPr>
          <w:rStyle w:val="o"/>
          <w:color w:val="666666"/>
        </w:rPr>
        <w:t>=</w:t>
      </w:r>
      <w:proofErr w:type="spellStart"/>
      <w:r>
        <w:rPr>
          <w:rStyle w:val="n"/>
          <w:color w:val="333333"/>
        </w:rPr>
        <w:t>google_X_</w:t>
      </w:r>
      <w:proofErr w:type="gramStart"/>
      <w:r>
        <w:rPr>
          <w:rStyle w:val="n"/>
          <w:color w:val="333333"/>
        </w:rPr>
        <w:t>train</w:t>
      </w:r>
      <w:r>
        <w:rPr>
          <w:rStyle w:val="o"/>
          <w:color w:val="666666"/>
        </w:rPr>
        <w:t>.</w:t>
      </w:r>
      <w:r>
        <w:rPr>
          <w:rStyle w:val="n"/>
          <w:color w:val="333333"/>
        </w:rPr>
        <w:t>T</w:t>
      </w:r>
      <w:proofErr w:type="spellEnd"/>
      <w:r>
        <w:rPr>
          <w:rStyle w:val="p"/>
          <w:color w:val="333333"/>
        </w:rPr>
        <w:t>[</w:t>
      </w:r>
      <w:proofErr w:type="gramEnd"/>
      <w:r>
        <w:rPr>
          <w:rStyle w:val="mi"/>
          <w:color w:val="666666"/>
        </w:rPr>
        <w:t>0</w:t>
      </w:r>
      <w:r>
        <w:rPr>
          <w:rStyle w:val="p"/>
          <w:color w:val="333333"/>
        </w:rPr>
        <w:t>],</w:t>
      </w:r>
    </w:p>
    <w:p w14:paraId="27FA7405"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y</w:t>
      </w:r>
      <w:r>
        <w:rPr>
          <w:rStyle w:val="o"/>
          <w:color w:val="666666"/>
        </w:rPr>
        <w:t>=</w:t>
      </w:r>
      <w:proofErr w:type="spellStart"/>
      <w:r>
        <w:rPr>
          <w:rStyle w:val="n"/>
          <w:color w:val="333333"/>
        </w:rPr>
        <w:t>google_</w:t>
      </w:r>
      <w:proofErr w:type="gramStart"/>
      <w:r>
        <w:rPr>
          <w:rStyle w:val="n"/>
          <w:color w:val="333333"/>
        </w:rPr>
        <w:t>lm</w:t>
      </w:r>
      <w:r>
        <w:rPr>
          <w:rStyle w:val="o"/>
          <w:color w:val="666666"/>
        </w:rPr>
        <w:t>.</w:t>
      </w:r>
      <w:r>
        <w:rPr>
          <w:rStyle w:val="n"/>
          <w:color w:val="333333"/>
        </w:rPr>
        <w:t>predict</w:t>
      </w:r>
      <w:proofErr w:type="spellEnd"/>
      <w:r>
        <w:rPr>
          <w:rStyle w:val="p"/>
          <w:color w:val="333333"/>
        </w:rPr>
        <w:t>(</w:t>
      </w:r>
      <w:proofErr w:type="spellStart"/>
      <w:proofErr w:type="gramEnd"/>
      <w:r>
        <w:rPr>
          <w:rStyle w:val="n"/>
          <w:color w:val="333333"/>
        </w:rPr>
        <w:t>google_X_train</w:t>
      </w:r>
      <w:proofErr w:type="spellEnd"/>
      <w:r>
        <w:rPr>
          <w:rStyle w:val="p"/>
          <w:color w:val="333333"/>
        </w:rPr>
        <w:t>)</w:t>
      </w:r>
      <w:r>
        <w:rPr>
          <w:rStyle w:val="o"/>
          <w:color w:val="666666"/>
        </w:rPr>
        <w:t>.</w:t>
      </w:r>
      <w:r>
        <w:rPr>
          <w:rStyle w:val="n"/>
          <w:color w:val="333333"/>
        </w:rPr>
        <w:t>T</w:t>
      </w:r>
      <w:r>
        <w:rPr>
          <w:rStyle w:val="p"/>
          <w:color w:val="333333"/>
        </w:rPr>
        <w:t>,</w:t>
      </w:r>
    </w:p>
    <w:p w14:paraId="4E419DA9" w14:textId="77777777" w:rsidR="009C599C" w:rsidRDefault="009C599C" w:rsidP="009C599C">
      <w:pPr>
        <w:pStyle w:val="HTMLPreformatted"/>
        <w:wordWrap w:val="0"/>
        <w:spacing w:line="291" w:lineRule="atLeast"/>
        <w:rPr>
          <w:color w:val="333333"/>
        </w:rPr>
      </w:pPr>
      <w:r>
        <w:rPr>
          <w:color w:val="333333"/>
        </w:rPr>
        <w:t xml:space="preserve">    </w:t>
      </w:r>
      <w:proofErr w:type="gramStart"/>
      <w:r>
        <w:rPr>
          <w:rStyle w:val="n"/>
          <w:color w:val="333333"/>
        </w:rPr>
        <w:t>mode</w:t>
      </w:r>
      <w:proofErr w:type="gramEnd"/>
      <w:r>
        <w:rPr>
          <w:rStyle w:val="o"/>
          <w:color w:val="666666"/>
        </w:rPr>
        <w:t>=</w:t>
      </w:r>
      <w:r>
        <w:rPr>
          <w:rStyle w:val="s1"/>
          <w:color w:val="BA2121"/>
        </w:rPr>
        <w:t>'lines'</w:t>
      </w:r>
      <w:r>
        <w:rPr>
          <w:rStyle w:val="p"/>
          <w:color w:val="333333"/>
        </w:rPr>
        <w:t>,</w:t>
      </w:r>
    </w:p>
    <w:p w14:paraId="464A3EED" w14:textId="77777777" w:rsidR="009C599C" w:rsidRDefault="009C599C" w:rsidP="009C599C">
      <w:pPr>
        <w:pStyle w:val="HTMLPreformatted"/>
        <w:wordWrap w:val="0"/>
        <w:spacing w:line="291" w:lineRule="atLeast"/>
        <w:rPr>
          <w:color w:val="333333"/>
        </w:rPr>
      </w:pPr>
      <w:r>
        <w:rPr>
          <w:color w:val="333333"/>
        </w:rPr>
        <w:t xml:space="preserve">    </w:t>
      </w:r>
      <w:proofErr w:type="gramStart"/>
      <w:r>
        <w:rPr>
          <w:rStyle w:val="n"/>
          <w:color w:val="333333"/>
        </w:rPr>
        <w:t>name</w:t>
      </w:r>
      <w:proofErr w:type="gramEnd"/>
      <w:r>
        <w:rPr>
          <w:rStyle w:val="o"/>
          <w:color w:val="666666"/>
        </w:rPr>
        <w:t>=</w:t>
      </w:r>
      <w:r>
        <w:rPr>
          <w:rStyle w:val="s1"/>
          <w:color w:val="BA2121"/>
        </w:rPr>
        <w:t>'Predicted'</w:t>
      </w:r>
    </w:p>
    <w:p w14:paraId="295CDE78" w14:textId="77777777" w:rsidR="009C599C" w:rsidRDefault="009C599C" w:rsidP="009C599C">
      <w:pPr>
        <w:pStyle w:val="HTMLPreformatted"/>
        <w:wordWrap w:val="0"/>
        <w:spacing w:line="291" w:lineRule="atLeast"/>
        <w:rPr>
          <w:color w:val="333333"/>
        </w:rPr>
      </w:pPr>
      <w:r>
        <w:rPr>
          <w:rStyle w:val="p"/>
          <w:color w:val="333333"/>
        </w:rPr>
        <w:t>)</w:t>
      </w:r>
    </w:p>
    <w:p w14:paraId="6ACF694C" w14:textId="77777777" w:rsidR="009C599C" w:rsidRDefault="009C599C" w:rsidP="009C599C">
      <w:pPr>
        <w:pStyle w:val="HTMLPreformatted"/>
        <w:wordWrap w:val="0"/>
        <w:spacing w:line="291" w:lineRule="atLeast"/>
        <w:rPr>
          <w:color w:val="333333"/>
        </w:rPr>
      </w:pPr>
      <w:r>
        <w:rPr>
          <w:rStyle w:val="n"/>
          <w:color w:val="333333"/>
        </w:rPr>
        <w:t>facebook_trace1</w:t>
      </w:r>
      <w:r>
        <w:rPr>
          <w:color w:val="333333"/>
        </w:rPr>
        <w:t xml:space="preserve"> </w:t>
      </w:r>
      <w:r>
        <w:rPr>
          <w:rStyle w:val="o"/>
          <w:color w:val="666666"/>
        </w:rPr>
        <w:t>=</w:t>
      </w:r>
      <w:r>
        <w:rPr>
          <w:color w:val="333333"/>
        </w:rPr>
        <w:t xml:space="preserve"> </w:t>
      </w:r>
      <w:proofErr w:type="spellStart"/>
      <w:proofErr w:type="gramStart"/>
      <w:r>
        <w:rPr>
          <w:rStyle w:val="n"/>
          <w:color w:val="333333"/>
        </w:rPr>
        <w:t>go</w:t>
      </w:r>
      <w:r>
        <w:rPr>
          <w:rStyle w:val="o"/>
          <w:color w:val="666666"/>
        </w:rPr>
        <w:t>.</w:t>
      </w:r>
      <w:r>
        <w:rPr>
          <w:rStyle w:val="n"/>
          <w:color w:val="333333"/>
        </w:rPr>
        <w:t>Scatter</w:t>
      </w:r>
      <w:proofErr w:type="spellEnd"/>
      <w:r>
        <w:rPr>
          <w:rStyle w:val="p"/>
          <w:color w:val="333333"/>
        </w:rPr>
        <w:t>(</w:t>
      </w:r>
      <w:proofErr w:type="gramEnd"/>
    </w:p>
    <w:p w14:paraId="3207824B"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x</w:t>
      </w:r>
      <w:r>
        <w:rPr>
          <w:rStyle w:val="o"/>
          <w:color w:val="666666"/>
        </w:rPr>
        <w:t>=</w:t>
      </w:r>
      <w:proofErr w:type="spellStart"/>
      <w:r>
        <w:rPr>
          <w:rStyle w:val="n"/>
          <w:color w:val="333333"/>
        </w:rPr>
        <w:t>facebook_X_</w:t>
      </w:r>
      <w:proofErr w:type="gramStart"/>
      <w:r>
        <w:rPr>
          <w:rStyle w:val="n"/>
          <w:color w:val="333333"/>
        </w:rPr>
        <w:t>train</w:t>
      </w:r>
      <w:r>
        <w:rPr>
          <w:rStyle w:val="o"/>
          <w:color w:val="666666"/>
        </w:rPr>
        <w:t>.</w:t>
      </w:r>
      <w:r>
        <w:rPr>
          <w:rStyle w:val="n"/>
          <w:color w:val="333333"/>
        </w:rPr>
        <w:t>T</w:t>
      </w:r>
      <w:proofErr w:type="spellEnd"/>
      <w:r>
        <w:rPr>
          <w:rStyle w:val="p"/>
          <w:color w:val="333333"/>
        </w:rPr>
        <w:t>[</w:t>
      </w:r>
      <w:proofErr w:type="gramEnd"/>
      <w:r>
        <w:rPr>
          <w:rStyle w:val="mi"/>
          <w:color w:val="666666"/>
        </w:rPr>
        <w:t>0</w:t>
      </w:r>
      <w:r>
        <w:rPr>
          <w:rStyle w:val="p"/>
          <w:color w:val="333333"/>
        </w:rPr>
        <w:t>],</w:t>
      </w:r>
    </w:p>
    <w:p w14:paraId="651E507C"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y</w:t>
      </w:r>
      <w:r>
        <w:rPr>
          <w:rStyle w:val="o"/>
          <w:color w:val="666666"/>
        </w:rPr>
        <w:t>=</w:t>
      </w:r>
      <w:proofErr w:type="spellStart"/>
      <w:r>
        <w:rPr>
          <w:rStyle w:val="n"/>
          <w:color w:val="333333"/>
        </w:rPr>
        <w:t>facebook_</w:t>
      </w:r>
      <w:proofErr w:type="gramStart"/>
      <w:r>
        <w:rPr>
          <w:rStyle w:val="n"/>
          <w:color w:val="333333"/>
        </w:rPr>
        <w:t>lm</w:t>
      </w:r>
      <w:r>
        <w:rPr>
          <w:rStyle w:val="o"/>
          <w:color w:val="666666"/>
        </w:rPr>
        <w:t>.</w:t>
      </w:r>
      <w:r>
        <w:rPr>
          <w:rStyle w:val="n"/>
          <w:color w:val="333333"/>
        </w:rPr>
        <w:t>predict</w:t>
      </w:r>
      <w:proofErr w:type="spellEnd"/>
      <w:r>
        <w:rPr>
          <w:rStyle w:val="p"/>
          <w:color w:val="333333"/>
        </w:rPr>
        <w:t>(</w:t>
      </w:r>
      <w:proofErr w:type="spellStart"/>
      <w:proofErr w:type="gramEnd"/>
      <w:r>
        <w:rPr>
          <w:rStyle w:val="n"/>
          <w:color w:val="333333"/>
        </w:rPr>
        <w:t>facebook_X_train</w:t>
      </w:r>
      <w:proofErr w:type="spellEnd"/>
      <w:r>
        <w:rPr>
          <w:rStyle w:val="p"/>
          <w:color w:val="333333"/>
        </w:rPr>
        <w:t>)</w:t>
      </w:r>
      <w:r>
        <w:rPr>
          <w:rStyle w:val="o"/>
          <w:color w:val="666666"/>
        </w:rPr>
        <w:t>.</w:t>
      </w:r>
      <w:r>
        <w:rPr>
          <w:rStyle w:val="n"/>
          <w:color w:val="333333"/>
        </w:rPr>
        <w:t>T</w:t>
      </w:r>
      <w:r>
        <w:rPr>
          <w:rStyle w:val="p"/>
          <w:color w:val="333333"/>
        </w:rPr>
        <w:t>,</w:t>
      </w:r>
    </w:p>
    <w:p w14:paraId="57028BB3" w14:textId="77777777" w:rsidR="009C599C" w:rsidRDefault="009C599C" w:rsidP="009C599C">
      <w:pPr>
        <w:pStyle w:val="HTMLPreformatted"/>
        <w:wordWrap w:val="0"/>
        <w:spacing w:line="291" w:lineRule="atLeast"/>
        <w:rPr>
          <w:color w:val="333333"/>
        </w:rPr>
      </w:pPr>
      <w:r>
        <w:rPr>
          <w:color w:val="333333"/>
        </w:rPr>
        <w:lastRenderedPageBreak/>
        <w:t xml:space="preserve">    </w:t>
      </w:r>
      <w:proofErr w:type="gramStart"/>
      <w:r>
        <w:rPr>
          <w:rStyle w:val="n"/>
          <w:color w:val="333333"/>
        </w:rPr>
        <w:t>mode</w:t>
      </w:r>
      <w:proofErr w:type="gramEnd"/>
      <w:r>
        <w:rPr>
          <w:rStyle w:val="o"/>
          <w:color w:val="666666"/>
        </w:rPr>
        <w:t>=</w:t>
      </w:r>
      <w:r>
        <w:rPr>
          <w:rStyle w:val="s1"/>
          <w:color w:val="BA2121"/>
        </w:rPr>
        <w:t>'lines'</w:t>
      </w:r>
      <w:r>
        <w:rPr>
          <w:rStyle w:val="p"/>
          <w:color w:val="333333"/>
        </w:rPr>
        <w:t>,</w:t>
      </w:r>
    </w:p>
    <w:p w14:paraId="17B62606" w14:textId="77777777" w:rsidR="009C599C" w:rsidRDefault="009C599C" w:rsidP="009C599C">
      <w:pPr>
        <w:pStyle w:val="HTMLPreformatted"/>
        <w:wordWrap w:val="0"/>
        <w:spacing w:line="291" w:lineRule="atLeast"/>
        <w:rPr>
          <w:color w:val="333333"/>
        </w:rPr>
      </w:pPr>
      <w:r>
        <w:rPr>
          <w:color w:val="333333"/>
        </w:rPr>
        <w:t xml:space="preserve">    </w:t>
      </w:r>
      <w:proofErr w:type="gramStart"/>
      <w:r>
        <w:rPr>
          <w:rStyle w:val="n"/>
          <w:color w:val="333333"/>
        </w:rPr>
        <w:t>name</w:t>
      </w:r>
      <w:proofErr w:type="gramEnd"/>
      <w:r>
        <w:rPr>
          <w:rStyle w:val="o"/>
          <w:color w:val="666666"/>
        </w:rPr>
        <w:t>=</w:t>
      </w:r>
      <w:r>
        <w:rPr>
          <w:rStyle w:val="s1"/>
          <w:color w:val="BA2121"/>
        </w:rPr>
        <w:t>'Predicted'</w:t>
      </w:r>
    </w:p>
    <w:p w14:paraId="41DD7F68" w14:textId="77777777" w:rsidR="009C599C" w:rsidRDefault="009C599C" w:rsidP="009C599C">
      <w:pPr>
        <w:pStyle w:val="HTMLPreformatted"/>
        <w:wordWrap w:val="0"/>
        <w:spacing w:line="291" w:lineRule="atLeast"/>
        <w:rPr>
          <w:color w:val="333333"/>
        </w:rPr>
      </w:pPr>
      <w:r>
        <w:rPr>
          <w:rStyle w:val="p"/>
          <w:color w:val="333333"/>
        </w:rPr>
        <w:t>)</w:t>
      </w:r>
    </w:p>
    <w:p w14:paraId="696DA0B4"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#combining the actual and predicted value in a variable</w:t>
      </w:r>
    </w:p>
    <w:p w14:paraId="2DBB171F"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#for amazon</w:t>
      </w:r>
    </w:p>
    <w:p w14:paraId="7D72D228" w14:textId="77777777" w:rsidR="009C599C" w:rsidRDefault="009C599C" w:rsidP="009C599C">
      <w:pPr>
        <w:pStyle w:val="HTMLPreformatted"/>
        <w:wordWrap w:val="0"/>
        <w:spacing w:line="291" w:lineRule="atLeast"/>
        <w:rPr>
          <w:color w:val="333333"/>
        </w:rPr>
      </w:pPr>
      <w:proofErr w:type="spellStart"/>
      <w:r>
        <w:rPr>
          <w:rStyle w:val="n"/>
          <w:color w:val="333333"/>
        </w:rPr>
        <w:t>amazon_data</w:t>
      </w:r>
      <w:proofErr w:type="spellEnd"/>
      <w:proofErr w:type="gramStart"/>
      <w:r>
        <w:rPr>
          <w:rStyle w:val="o"/>
          <w:color w:val="666666"/>
        </w:rPr>
        <w:t>=</w:t>
      </w:r>
      <w:r>
        <w:rPr>
          <w:rStyle w:val="p"/>
          <w:color w:val="333333"/>
        </w:rPr>
        <w:t>[</w:t>
      </w:r>
      <w:proofErr w:type="gramEnd"/>
      <w:r>
        <w:rPr>
          <w:rStyle w:val="n"/>
          <w:color w:val="333333"/>
        </w:rPr>
        <w:t>amazon_trace0</w:t>
      </w:r>
      <w:r>
        <w:rPr>
          <w:rStyle w:val="p"/>
          <w:color w:val="333333"/>
        </w:rPr>
        <w:t>,</w:t>
      </w:r>
      <w:r>
        <w:rPr>
          <w:rStyle w:val="n"/>
          <w:color w:val="333333"/>
        </w:rPr>
        <w:t>amazon_trace1</w:t>
      </w:r>
      <w:r>
        <w:rPr>
          <w:rStyle w:val="p"/>
          <w:color w:val="333333"/>
        </w:rPr>
        <w:t>]</w:t>
      </w:r>
    </w:p>
    <w:p w14:paraId="38F536D4" w14:textId="77777777" w:rsidR="009C599C" w:rsidRDefault="009C599C" w:rsidP="009C599C">
      <w:pPr>
        <w:pStyle w:val="HTMLPreformatted"/>
        <w:wordWrap w:val="0"/>
        <w:spacing w:line="291" w:lineRule="atLeast"/>
        <w:rPr>
          <w:color w:val="333333"/>
        </w:rPr>
      </w:pPr>
      <w:proofErr w:type="spellStart"/>
      <w:r>
        <w:rPr>
          <w:rStyle w:val="n"/>
          <w:color w:val="333333"/>
        </w:rPr>
        <w:t>amazon_layout</w:t>
      </w:r>
      <w:r>
        <w:rPr>
          <w:rStyle w:val="o"/>
          <w:color w:val="666666"/>
        </w:rPr>
        <w:t>.</w:t>
      </w:r>
      <w:r>
        <w:rPr>
          <w:rStyle w:val="n"/>
          <w:color w:val="333333"/>
        </w:rPr>
        <w:t>xaxis</w:t>
      </w:r>
      <w:r>
        <w:rPr>
          <w:rStyle w:val="o"/>
          <w:color w:val="666666"/>
        </w:rPr>
        <w:t>.</w:t>
      </w:r>
      <w:r>
        <w:rPr>
          <w:rStyle w:val="n"/>
          <w:color w:val="333333"/>
        </w:rPr>
        <w:t>title</w:t>
      </w:r>
      <w:r>
        <w:rPr>
          <w:rStyle w:val="o"/>
          <w:color w:val="666666"/>
        </w:rPr>
        <w:t>.</w:t>
      </w:r>
      <w:r>
        <w:rPr>
          <w:rStyle w:val="n"/>
          <w:color w:val="333333"/>
        </w:rPr>
        <w:t>text</w:t>
      </w:r>
      <w:proofErr w:type="spellEnd"/>
      <w:r>
        <w:rPr>
          <w:rStyle w:val="o"/>
          <w:color w:val="666666"/>
        </w:rPr>
        <w:t>=</w:t>
      </w:r>
      <w:r>
        <w:rPr>
          <w:rStyle w:val="s1"/>
          <w:color w:val="BA2121"/>
        </w:rPr>
        <w:t>'Day'</w:t>
      </w:r>
    </w:p>
    <w:p w14:paraId="324524E1" w14:textId="77777777" w:rsidR="009C599C" w:rsidRDefault="009C599C" w:rsidP="009C599C">
      <w:pPr>
        <w:pStyle w:val="HTMLPreformatted"/>
        <w:wordWrap w:val="0"/>
        <w:spacing w:line="291" w:lineRule="atLeast"/>
        <w:rPr>
          <w:color w:val="333333"/>
        </w:rPr>
      </w:pPr>
      <w:r>
        <w:rPr>
          <w:rStyle w:val="n"/>
          <w:color w:val="333333"/>
        </w:rPr>
        <w:t>amazon_plot2</w:t>
      </w:r>
      <w:r>
        <w:rPr>
          <w:rStyle w:val="o"/>
          <w:color w:val="666666"/>
        </w:rPr>
        <w:t>=</w:t>
      </w:r>
      <w:proofErr w:type="spellStart"/>
      <w:proofErr w:type="gramStart"/>
      <w:r>
        <w:rPr>
          <w:rStyle w:val="n"/>
          <w:color w:val="333333"/>
        </w:rPr>
        <w:t>go</w:t>
      </w:r>
      <w:r>
        <w:rPr>
          <w:rStyle w:val="o"/>
          <w:color w:val="666666"/>
        </w:rPr>
        <w:t>.</w:t>
      </w:r>
      <w:r>
        <w:rPr>
          <w:rStyle w:val="n"/>
          <w:color w:val="333333"/>
        </w:rPr>
        <w:t>Figure</w:t>
      </w:r>
      <w:proofErr w:type="spellEnd"/>
      <w:r>
        <w:rPr>
          <w:rStyle w:val="p"/>
          <w:color w:val="333333"/>
        </w:rPr>
        <w:t>(</w:t>
      </w:r>
      <w:proofErr w:type="gramEnd"/>
      <w:r>
        <w:rPr>
          <w:rStyle w:val="n"/>
          <w:color w:val="333333"/>
        </w:rPr>
        <w:t>data</w:t>
      </w:r>
      <w:r>
        <w:rPr>
          <w:rStyle w:val="o"/>
          <w:color w:val="666666"/>
        </w:rPr>
        <w:t>=</w:t>
      </w:r>
      <w:proofErr w:type="spellStart"/>
      <w:r>
        <w:rPr>
          <w:rStyle w:val="n"/>
          <w:color w:val="333333"/>
        </w:rPr>
        <w:t>amazon_data</w:t>
      </w:r>
      <w:r>
        <w:rPr>
          <w:rStyle w:val="p"/>
          <w:color w:val="333333"/>
        </w:rPr>
        <w:t>,</w:t>
      </w:r>
      <w:r>
        <w:rPr>
          <w:rStyle w:val="n"/>
          <w:color w:val="333333"/>
        </w:rPr>
        <w:t>layout</w:t>
      </w:r>
      <w:proofErr w:type="spellEnd"/>
      <w:r>
        <w:rPr>
          <w:rStyle w:val="o"/>
          <w:color w:val="666666"/>
        </w:rPr>
        <w:t>=</w:t>
      </w:r>
      <w:proofErr w:type="spellStart"/>
      <w:r>
        <w:rPr>
          <w:rStyle w:val="n"/>
          <w:color w:val="333333"/>
        </w:rPr>
        <w:t>amazon_layout</w:t>
      </w:r>
      <w:proofErr w:type="spellEnd"/>
      <w:r>
        <w:rPr>
          <w:rStyle w:val="p"/>
          <w:color w:val="333333"/>
        </w:rPr>
        <w:t>)</w:t>
      </w:r>
    </w:p>
    <w:p w14:paraId="21A4989E"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 xml:space="preserve">#for </w:t>
      </w:r>
      <w:proofErr w:type="spellStart"/>
      <w:r>
        <w:rPr>
          <w:rStyle w:val="c1"/>
          <w:rFonts w:eastAsiaTheme="majorEastAsia"/>
          <w:i/>
          <w:iCs/>
          <w:color w:val="408080"/>
        </w:rPr>
        <w:t>google</w:t>
      </w:r>
      <w:proofErr w:type="spellEnd"/>
    </w:p>
    <w:p w14:paraId="427FA6D0" w14:textId="77777777" w:rsidR="009C599C" w:rsidRDefault="009C599C" w:rsidP="009C599C">
      <w:pPr>
        <w:pStyle w:val="HTMLPreformatted"/>
        <w:wordWrap w:val="0"/>
        <w:spacing w:line="291" w:lineRule="atLeast"/>
        <w:rPr>
          <w:color w:val="333333"/>
        </w:rPr>
      </w:pPr>
      <w:proofErr w:type="spellStart"/>
      <w:r>
        <w:rPr>
          <w:rStyle w:val="n"/>
          <w:color w:val="333333"/>
        </w:rPr>
        <w:t>google_data</w:t>
      </w:r>
      <w:proofErr w:type="spellEnd"/>
      <w:proofErr w:type="gramStart"/>
      <w:r>
        <w:rPr>
          <w:rStyle w:val="o"/>
          <w:color w:val="666666"/>
        </w:rPr>
        <w:t>=</w:t>
      </w:r>
      <w:r>
        <w:rPr>
          <w:rStyle w:val="p"/>
          <w:color w:val="333333"/>
        </w:rPr>
        <w:t>[</w:t>
      </w:r>
      <w:proofErr w:type="gramEnd"/>
      <w:r>
        <w:rPr>
          <w:rStyle w:val="n"/>
          <w:color w:val="333333"/>
        </w:rPr>
        <w:t>google_trace0</w:t>
      </w:r>
      <w:r>
        <w:rPr>
          <w:rStyle w:val="p"/>
          <w:color w:val="333333"/>
        </w:rPr>
        <w:t>,</w:t>
      </w:r>
      <w:r>
        <w:rPr>
          <w:rStyle w:val="n"/>
          <w:color w:val="333333"/>
        </w:rPr>
        <w:t>google_trace1</w:t>
      </w:r>
      <w:r>
        <w:rPr>
          <w:rStyle w:val="p"/>
          <w:color w:val="333333"/>
        </w:rPr>
        <w:t>]</w:t>
      </w:r>
    </w:p>
    <w:p w14:paraId="362F42FE" w14:textId="77777777" w:rsidR="009C599C" w:rsidRDefault="009C599C" w:rsidP="009C599C">
      <w:pPr>
        <w:pStyle w:val="HTMLPreformatted"/>
        <w:wordWrap w:val="0"/>
        <w:spacing w:line="291" w:lineRule="atLeast"/>
        <w:rPr>
          <w:color w:val="333333"/>
        </w:rPr>
      </w:pPr>
      <w:proofErr w:type="spellStart"/>
      <w:r>
        <w:rPr>
          <w:rStyle w:val="n"/>
          <w:color w:val="333333"/>
        </w:rPr>
        <w:t>google_layout</w:t>
      </w:r>
      <w:r>
        <w:rPr>
          <w:rStyle w:val="o"/>
          <w:color w:val="666666"/>
        </w:rPr>
        <w:t>.</w:t>
      </w:r>
      <w:r>
        <w:rPr>
          <w:rStyle w:val="n"/>
          <w:color w:val="333333"/>
        </w:rPr>
        <w:t>xaxis</w:t>
      </w:r>
      <w:r>
        <w:rPr>
          <w:rStyle w:val="o"/>
          <w:color w:val="666666"/>
        </w:rPr>
        <w:t>.</w:t>
      </w:r>
      <w:r>
        <w:rPr>
          <w:rStyle w:val="n"/>
          <w:color w:val="333333"/>
        </w:rPr>
        <w:t>title</w:t>
      </w:r>
      <w:r>
        <w:rPr>
          <w:rStyle w:val="o"/>
          <w:color w:val="666666"/>
        </w:rPr>
        <w:t>.</w:t>
      </w:r>
      <w:r>
        <w:rPr>
          <w:rStyle w:val="n"/>
          <w:color w:val="333333"/>
        </w:rPr>
        <w:t>text</w:t>
      </w:r>
      <w:proofErr w:type="spellEnd"/>
      <w:r>
        <w:rPr>
          <w:rStyle w:val="o"/>
          <w:color w:val="666666"/>
        </w:rPr>
        <w:t>=</w:t>
      </w:r>
      <w:r>
        <w:rPr>
          <w:rStyle w:val="s1"/>
          <w:color w:val="BA2121"/>
        </w:rPr>
        <w:t>'Day'</w:t>
      </w:r>
    </w:p>
    <w:p w14:paraId="4E29E469" w14:textId="77777777" w:rsidR="009C599C" w:rsidRDefault="009C599C" w:rsidP="009C599C">
      <w:pPr>
        <w:pStyle w:val="HTMLPreformatted"/>
        <w:wordWrap w:val="0"/>
        <w:spacing w:line="291" w:lineRule="atLeast"/>
        <w:rPr>
          <w:color w:val="333333"/>
        </w:rPr>
      </w:pPr>
      <w:r>
        <w:rPr>
          <w:rStyle w:val="n"/>
          <w:color w:val="333333"/>
        </w:rPr>
        <w:t>google_plot2</w:t>
      </w:r>
      <w:r>
        <w:rPr>
          <w:rStyle w:val="o"/>
          <w:color w:val="666666"/>
        </w:rPr>
        <w:t>=</w:t>
      </w:r>
      <w:proofErr w:type="spellStart"/>
      <w:proofErr w:type="gramStart"/>
      <w:r>
        <w:rPr>
          <w:rStyle w:val="n"/>
          <w:color w:val="333333"/>
        </w:rPr>
        <w:t>go</w:t>
      </w:r>
      <w:r>
        <w:rPr>
          <w:rStyle w:val="o"/>
          <w:color w:val="666666"/>
        </w:rPr>
        <w:t>.</w:t>
      </w:r>
      <w:r>
        <w:rPr>
          <w:rStyle w:val="n"/>
          <w:color w:val="333333"/>
        </w:rPr>
        <w:t>Figure</w:t>
      </w:r>
      <w:proofErr w:type="spellEnd"/>
      <w:r>
        <w:rPr>
          <w:rStyle w:val="p"/>
          <w:color w:val="333333"/>
        </w:rPr>
        <w:t>(</w:t>
      </w:r>
      <w:proofErr w:type="gramEnd"/>
      <w:r>
        <w:rPr>
          <w:rStyle w:val="n"/>
          <w:color w:val="333333"/>
        </w:rPr>
        <w:t>data</w:t>
      </w:r>
      <w:r>
        <w:rPr>
          <w:rStyle w:val="o"/>
          <w:color w:val="666666"/>
        </w:rPr>
        <w:t>=</w:t>
      </w:r>
      <w:proofErr w:type="spellStart"/>
      <w:r>
        <w:rPr>
          <w:rStyle w:val="n"/>
          <w:color w:val="333333"/>
        </w:rPr>
        <w:t>google_data</w:t>
      </w:r>
      <w:r>
        <w:rPr>
          <w:rStyle w:val="p"/>
          <w:color w:val="333333"/>
        </w:rPr>
        <w:t>,</w:t>
      </w:r>
      <w:r>
        <w:rPr>
          <w:rStyle w:val="n"/>
          <w:color w:val="333333"/>
        </w:rPr>
        <w:t>layout</w:t>
      </w:r>
      <w:proofErr w:type="spellEnd"/>
      <w:r>
        <w:rPr>
          <w:rStyle w:val="o"/>
          <w:color w:val="666666"/>
        </w:rPr>
        <w:t>=</w:t>
      </w:r>
      <w:proofErr w:type="spellStart"/>
      <w:r>
        <w:rPr>
          <w:rStyle w:val="n"/>
          <w:color w:val="333333"/>
        </w:rPr>
        <w:t>google_layout</w:t>
      </w:r>
      <w:proofErr w:type="spellEnd"/>
      <w:r>
        <w:rPr>
          <w:rStyle w:val="p"/>
          <w:color w:val="333333"/>
        </w:rPr>
        <w:t>)</w:t>
      </w:r>
    </w:p>
    <w:p w14:paraId="382C7DB1"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 xml:space="preserve">#for </w:t>
      </w:r>
      <w:proofErr w:type="spellStart"/>
      <w:r>
        <w:rPr>
          <w:rStyle w:val="c1"/>
          <w:rFonts w:eastAsiaTheme="majorEastAsia"/>
          <w:i/>
          <w:iCs/>
          <w:color w:val="408080"/>
        </w:rPr>
        <w:t>facebook</w:t>
      </w:r>
      <w:proofErr w:type="spellEnd"/>
    </w:p>
    <w:p w14:paraId="1DDEB835" w14:textId="77777777" w:rsidR="009C599C" w:rsidRDefault="009C599C" w:rsidP="009C599C">
      <w:pPr>
        <w:pStyle w:val="HTMLPreformatted"/>
        <w:wordWrap w:val="0"/>
        <w:spacing w:line="291" w:lineRule="atLeast"/>
        <w:rPr>
          <w:color w:val="333333"/>
        </w:rPr>
      </w:pPr>
      <w:proofErr w:type="spellStart"/>
      <w:r>
        <w:rPr>
          <w:rStyle w:val="n"/>
          <w:color w:val="333333"/>
        </w:rPr>
        <w:t>facebook_data</w:t>
      </w:r>
      <w:proofErr w:type="spellEnd"/>
      <w:proofErr w:type="gramStart"/>
      <w:r>
        <w:rPr>
          <w:rStyle w:val="o"/>
          <w:color w:val="666666"/>
        </w:rPr>
        <w:t>=</w:t>
      </w:r>
      <w:r>
        <w:rPr>
          <w:rStyle w:val="p"/>
          <w:color w:val="333333"/>
        </w:rPr>
        <w:t>[</w:t>
      </w:r>
      <w:proofErr w:type="gramEnd"/>
      <w:r>
        <w:rPr>
          <w:rStyle w:val="n"/>
          <w:color w:val="333333"/>
        </w:rPr>
        <w:t>facebook_trace0</w:t>
      </w:r>
      <w:r>
        <w:rPr>
          <w:rStyle w:val="p"/>
          <w:color w:val="333333"/>
        </w:rPr>
        <w:t>,</w:t>
      </w:r>
      <w:r>
        <w:rPr>
          <w:rStyle w:val="n"/>
          <w:color w:val="333333"/>
        </w:rPr>
        <w:t>facebook_trace1</w:t>
      </w:r>
      <w:r>
        <w:rPr>
          <w:rStyle w:val="p"/>
          <w:color w:val="333333"/>
        </w:rPr>
        <w:t>]</w:t>
      </w:r>
    </w:p>
    <w:p w14:paraId="044D98FB" w14:textId="77777777" w:rsidR="009C599C" w:rsidRDefault="009C599C" w:rsidP="009C599C">
      <w:pPr>
        <w:pStyle w:val="HTMLPreformatted"/>
        <w:wordWrap w:val="0"/>
        <w:spacing w:line="291" w:lineRule="atLeast"/>
        <w:rPr>
          <w:color w:val="333333"/>
        </w:rPr>
      </w:pPr>
      <w:proofErr w:type="spellStart"/>
      <w:r>
        <w:rPr>
          <w:rStyle w:val="n"/>
          <w:color w:val="333333"/>
        </w:rPr>
        <w:t>facebook_layout</w:t>
      </w:r>
      <w:r>
        <w:rPr>
          <w:rStyle w:val="o"/>
          <w:color w:val="666666"/>
        </w:rPr>
        <w:t>.</w:t>
      </w:r>
      <w:r>
        <w:rPr>
          <w:rStyle w:val="n"/>
          <w:color w:val="333333"/>
        </w:rPr>
        <w:t>xaxis</w:t>
      </w:r>
      <w:r>
        <w:rPr>
          <w:rStyle w:val="o"/>
          <w:color w:val="666666"/>
        </w:rPr>
        <w:t>.</w:t>
      </w:r>
      <w:r>
        <w:rPr>
          <w:rStyle w:val="n"/>
          <w:color w:val="333333"/>
        </w:rPr>
        <w:t>title</w:t>
      </w:r>
      <w:r>
        <w:rPr>
          <w:rStyle w:val="o"/>
          <w:color w:val="666666"/>
        </w:rPr>
        <w:t>.</w:t>
      </w:r>
      <w:r>
        <w:rPr>
          <w:rStyle w:val="n"/>
          <w:color w:val="333333"/>
        </w:rPr>
        <w:t>text</w:t>
      </w:r>
      <w:proofErr w:type="spellEnd"/>
      <w:r>
        <w:rPr>
          <w:rStyle w:val="o"/>
          <w:color w:val="666666"/>
        </w:rPr>
        <w:t>=</w:t>
      </w:r>
      <w:r>
        <w:rPr>
          <w:rStyle w:val="s1"/>
          <w:color w:val="BA2121"/>
        </w:rPr>
        <w:t>'Day'</w:t>
      </w:r>
    </w:p>
    <w:p w14:paraId="2FF292DA" w14:textId="77777777" w:rsidR="009C599C" w:rsidRDefault="009C599C" w:rsidP="009C599C">
      <w:pPr>
        <w:pStyle w:val="HTMLPreformatted"/>
        <w:wordWrap w:val="0"/>
        <w:spacing w:line="291" w:lineRule="atLeast"/>
        <w:rPr>
          <w:color w:val="333333"/>
        </w:rPr>
      </w:pPr>
      <w:r>
        <w:rPr>
          <w:rStyle w:val="n"/>
          <w:color w:val="333333"/>
        </w:rPr>
        <w:t>facebook_plot2</w:t>
      </w:r>
      <w:r>
        <w:rPr>
          <w:rStyle w:val="o"/>
          <w:color w:val="666666"/>
        </w:rPr>
        <w:t>=</w:t>
      </w:r>
      <w:proofErr w:type="gramStart"/>
      <w:r>
        <w:rPr>
          <w:rStyle w:val="n"/>
          <w:color w:val="333333"/>
        </w:rPr>
        <w:t>go</w:t>
      </w:r>
      <w:r>
        <w:rPr>
          <w:rStyle w:val="o"/>
          <w:color w:val="666666"/>
        </w:rPr>
        <w:t>.</w:t>
      </w:r>
      <w:r>
        <w:rPr>
          <w:rStyle w:val="n"/>
          <w:color w:val="333333"/>
        </w:rPr>
        <w:t>Figure</w:t>
      </w:r>
      <w:r>
        <w:rPr>
          <w:rStyle w:val="p"/>
          <w:color w:val="333333"/>
        </w:rPr>
        <w:t>(</w:t>
      </w:r>
      <w:proofErr w:type="gramEnd"/>
      <w:r>
        <w:rPr>
          <w:rStyle w:val="n"/>
          <w:color w:val="333333"/>
        </w:rPr>
        <w:t>data</w:t>
      </w:r>
      <w:r>
        <w:rPr>
          <w:rStyle w:val="o"/>
          <w:color w:val="666666"/>
        </w:rPr>
        <w:t>=</w:t>
      </w:r>
      <w:r>
        <w:rPr>
          <w:rStyle w:val="n"/>
          <w:color w:val="333333"/>
        </w:rPr>
        <w:t>facebook_data</w:t>
      </w:r>
      <w:r>
        <w:rPr>
          <w:rStyle w:val="p"/>
          <w:color w:val="333333"/>
        </w:rPr>
        <w:t>,</w:t>
      </w:r>
      <w:r>
        <w:rPr>
          <w:rStyle w:val="n"/>
          <w:color w:val="333333"/>
        </w:rPr>
        <w:t>layout</w:t>
      </w:r>
      <w:r>
        <w:rPr>
          <w:rStyle w:val="o"/>
          <w:color w:val="666666"/>
        </w:rPr>
        <w:t>=</w:t>
      </w:r>
      <w:r>
        <w:rPr>
          <w:rStyle w:val="n"/>
          <w:color w:val="333333"/>
        </w:rPr>
        <w:t>facebook_layout</w:t>
      </w:r>
      <w:r>
        <w:rPr>
          <w:rStyle w:val="p"/>
          <w:color w:val="333333"/>
        </w:rPr>
        <w:t>)</w:t>
      </w:r>
    </w:p>
    <w:p w14:paraId="07F87B7B"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[61]:</w:t>
      </w:r>
    </w:p>
    <w:p w14:paraId="62A5DFB2"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iplot</w:t>
      </w:r>
      <w:proofErr w:type="spellEnd"/>
      <w:r>
        <w:rPr>
          <w:rStyle w:val="p"/>
          <w:color w:val="333333"/>
        </w:rPr>
        <w:t>(</w:t>
      </w:r>
      <w:proofErr w:type="gramEnd"/>
      <w:r>
        <w:rPr>
          <w:rStyle w:val="n"/>
          <w:color w:val="333333"/>
        </w:rPr>
        <w:t>amazon_plot2</w:t>
      </w:r>
      <w:r>
        <w:rPr>
          <w:rStyle w:val="p"/>
          <w:color w:val="333333"/>
        </w:rPr>
        <w:t>)</w:t>
      </w:r>
    </w:p>
    <w:p w14:paraId="10838A7B"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iplot</w:t>
      </w:r>
      <w:proofErr w:type="spellEnd"/>
      <w:r>
        <w:rPr>
          <w:rStyle w:val="p"/>
          <w:color w:val="333333"/>
        </w:rPr>
        <w:t>(</w:t>
      </w:r>
      <w:proofErr w:type="gramEnd"/>
      <w:r>
        <w:rPr>
          <w:rStyle w:val="n"/>
          <w:color w:val="333333"/>
        </w:rPr>
        <w:t>google_plot2</w:t>
      </w:r>
      <w:r>
        <w:rPr>
          <w:rStyle w:val="p"/>
          <w:color w:val="333333"/>
        </w:rPr>
        <w:t>)</w:t>
      </w:r>
    </w:p>
    <w:p w14:paraId="216449DB"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iplot</w:t>
      </w:r>
      <w:proofErr w:type="spellEnd"/>
      <w:r>
        <w:rPr>
          <w:rStyle w:val="p"/>
          <w:color w:val="333333"/>
        </w:rPr>
        <w:t>(</w:t>
      </w:r>
      <w:proofErr w:type="gramEnd"/>
      <w:r>
        <w:rPr>
          <w:rStyle w:val="n"/>
          <w:color w:val="333333"/>
        </w:rPr>
        <w:t>facebook_plot2</w:t>
      </w:r>
      <w:r>
        <w:rPr>
          <w:rStyle w:val="p"/>
          <w:color w:val="333333"/>
        </w:rPr>
        <w:t>)</w:t>
      </w:r>
    </w:p>
    <w:p w14:paraId="1F7220BD" w14:textId="77777777" w:rsidR="009C599C" w:rsidRDefault="009C599C" w:rsidP="009C599C">
      <w:pPr>
        <w:rPr>
          <w:rFonts w:ascii="Verdana" w:hAnsi="Verdana" w:cs="Times New Roman"/>
          <w:color w:val="000000"/>
          <w:sz w:val="21"/>
          <w:szCs w:val="21"/>
        </w:rPr>
      </w:pPr>
      <w:r>
        <w:rPr>
          <w:rFonts w:ascii="Verdana" w:hAnsi="Verdana"/>
          <w:color w:val="000000"/>
          <w:sz w:val="21"/>
          <w:szCs w:val="21"/>
        </w:rPr>
        <w:t>020040060080010001200500100015002000250030003500</w:t>
      </w:r>
    </w:p>
    <w:p w14:paraId="785EC5C1" w14:textId="77777777" w:rsidR="009C599C" w:rsidRDefault="009C599C" w:rsidP="009C599C">
      <w:pPr>
        <w:rPr>
          <w:rFonts w:ascii="Verdana" w:hAnsi="Verdana"/>
          <w:color w:val="000000"/>
          <w:sz w:val="21"/>
          <w:szCs w:val="21"/>
        </w:rPr>
      </w:pPr>
      <w:proofErr w:type="spellStart"/>
      <w:r>
        <w:rPr>
          <w:rFonts w:ascii="Verdana" w:hAnsi="Verdana"/>
          <w:color w:val="000000"/>
          <w:sz w:val="21"/>
          <w:szCs w:val="21"/>
        </w:rPr>
        <w:t>ActualPredictedStock</w:t>
      </w:r>
      <w:proofErr w:type="spellEnd"/>
      <w:r>
        <w:rPr>
          <w:rFonts w:ascii="Verdana" w:hAnsi="Verdana"/>
          <w:color w:val="000000"/>
          <w:sz w:val="21"/>
          <w:szCs w:val="21"/>
        </w:rPr>
        <w:t xml:space="preserve"> Price of </w:t>
      </w:r>
      <w:proofErr w:type="spellStart"/>
      <w:r>
        <w:rPr>
          <w:rFonts w:ascii="Verdana" w:hAnsi="Verdana"/>
          <w:color w:val="000000"/>
          <w:sz w:val="21"/>
          <w:szCs w:val="21"/>
        </w:rPr>
        <w:t>AmazonDayPrice</w:t>
      </w:r>
      <w:proofErr w:type="spellEnd"/>
    </w:p>
    <w:p w14:paraId="66D567CF" w14:textId="77777777" w:rsidR="009C599C" w:rsidRDefault="009C599C" w:rsidP="009C599C">
      <w:pPr>
        <w:rPr>
          <w:rFonts w:ascii="Verdana" w:hAnsi="Verdana"/>
          <w:color w:val="000000"/>
          <w:sz w:val="21"/>
          <w:szCs w:val="21"/>
        </w:rPr>
      </w:pPr>
      <w:r>
        <w:rPr>
          <w:rFonts w:ascii="Verdana" w:hAnsi="Verdana"/>
          <w:color w:val="000000"/>
          <w:sz w:val="21"/>
          <w:szCs w:val="21"/>
        </w:rPr>
        <w:t>02004006008001000120060080010001200140016001800</w:t>
      </w:r>
    </w:p>
    <w:p w14:paraId="23FC6337" w14:textId="77777777" w:rsidR="009C599C" w:rsidRDefault="009C599C" w:rsidP="009C599C">
      <w:pPr>
        <w:rPr>
          <w:rFonts w:ascii="Verdana" w:hAnsi="Verdana"/>
          <w:color w:val="000000"/>
          <w:sz w:val="21"/>
          <w:szCs w:val="21"/>
        </w:rPr>
      </w:pPr>
      <w:proofErr w:type="spellStart"/>
      <w:r>
        <w:rPr>
          <w:rFonts w:ascii="Verdana" w:hAnsi="Verdana"/>
          <w:color w:val="000000"/>
          <w:sz w:val="21"/>
          <w:szCs w:val="21"/>
        </w:rPr>
        <w:t>ActualPredictedStock</w:t>
      </w:r>
      <w:proofErr w:type="spellEnd"/>
      <w:r>
        <w:rPr>
          <w:rFonts w:ascii="Verdana" w:hAnsi="Verdana"/>
          <w:color w:val="000000"/>
          <w:sz w:val="21"/>
          <w:szCs w:val="21"/>
        </w:rPr>
        <w:t xml:space="preserve"> Price of </w:t>
      </w:r>
      <w:proofErr w:type="spellStart"/>
      <w:r>
        <w:rPr>
          <w:rFonts w:ascii="Verdana" w:hAnsi="Verdana"/>
          <w:color w:val="000000"/>
          <w:sz w:val="21"/>
          <w:szCs w:val="21"/>
        </w:rPr>
        <w:t>GoogleDayPrice</w:t>
      </w:r>
      <w:proofErr w:type="spellEnd"/>
    </w:p>
    <w:p w14:paraId="247707DA" w14:textId="77777777" w:rsidR="009C599C" w:rsidRDefault="009C599C" w:rsidP="009C599C">
      <w:pPr>
        <w:rPr>
          <w:rFonts w:ascii="Verdana" w:hAnsi="Verdana"/>
          <w:color w:val="000000"/>
          <w:sz w:val="21"/>
          <w:szCs w:val="21"/>
        </w:rPr>
      </w:pPr>
      <w:r>
        <w:rPr>
          <w:rFonts w:ascii="Verdana" w:hAnsi="Verdana"/>
          <w:color w:val="000000"/>
          <w:sz w:val="21"/>
          <w:szCs w:val="21"/>
        </w:rPr>
        <w:t>020040060080010001200100150200250300</w:t>
      </w:r>
    </w:p>
    <w:p w14:paraId="05750BFE" w14:textId="77777777" w:rsidR="009C599C" w:rsidRDefault="009C599C" w:rsidP="009C599C">
      <w:pPr>
        <w:rPr>
          <w:rFonts w:ascii="Verdana" w:hAnsi="Verdana"/>
          <w:color w:val="000000"/>
          <w:sz w:val="21"/>
          <w:szCs w:val="21"/>
        </w:rPr>
      </w:pPr>
      <w:proofErr w:type="spellStart"/>
      <w:r>
        <w:rPr>
          <w:rFonts w:ascii="Verdana" w:hAnsi="Verdana"/>
          <w:color w:val="000000"/>
          <w:sz w:val="21"/>
          <w:szCs w:val="21"/>
        </w:rPr>
        <w:t>ActualPredictedStock</w:t>
      </w:r>
      <w:proofErr w:type="spellEnd"/>
      <w:r>
        <w:rPr>
          <w:rFonts w:ascii="Verdana" w:hAnsi="Verdana"/>
          <w:color w:val="000000"/>
          <w:sz w:val="21"/>
          <w:szCs w:val="21"/>
        </w:rPr>
        <w:t xml:space="preserve"> Price of </w:t>
      </w:r>
      <w:proofErr w:type="spellStart"/>
      <w:r>
        <w:rPr>
          <w:rFonts w:ascii="Verdana" w:hAnsi="Verdana"/>
          <w:color w:val="000000"/>
          <w:sz w:val="21"/>
          <w:szCs w:val="21"/>
        </w:rPr>
        <w:t>FacebookDayPrice</w:t>
      </w:r>
      <w:proofErr w:type="spellEnd"/>
    </w:p>
    <w:p w14:paraId="7659C1EC"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[62]:</w:t>
      </w:r>
    </w:p>
    <w:p w14:paraId="6C7172D8"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w:t>
      </w:r>
      <w:proofErr w:type="gramStart"/>
      <w:r>
        <w:rPr>
          <w:rStyle w:val="c1"/>
          <w:rFonts w:eastAsiaTheme="majorEastAsia"/>
          <w:i/>
          <w:iCs/>
          <w:color w:val="408080"/>
        </w:rPr>
        <w:t>Calculate</w:t>
      </w:r>
      <w:proofErr w:type="gramEnd"/>
      <w:r>
        <w:rPr>
          <w:rStyle w:val="c1"/>
          <w:rFonts w:eastAsiaTheme="majorEastAsia"/>
          <w:i/>
          <w:iCs/>
          <w:color w:val="408080"/>
        </w:rPr>
        <w:t xml:space="preserve"> scores for the model evaluation</w:t>
      </w:r>
    </w:p>
    <w:p w14:paraId="574FA8E6"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 xml:space="preserve"># </w:t>
      </w:r>
      <w:proofErr w:type="gramStart"/>
      <w:r>
        <w:rPr>
          <w:rStyle w:val="c1"/>
          <w:rFonts w:eastAsiaTheme="majorEastAsia"/>
          <w:i/>
          <w:iCs/>
          <w:color w:val="408080"/>
        </w:rPr>
        <w:t>we</w:t>
      </w:r>
      <w:proofErr w:type="gramEnd"/>
      <w:r>
        <w:rPr>
          <w:rStyle w:val="c1"/>
          <w:rFonts w:eastAsiaTheme="majorEastAsia"/>
          <w:i/>
          <w:iCs/>
          <w:color w:val="408080"/>
        </w:rPr>
        <w:t xml:space="preserve"> will find the error using r2 error and the mean </w:t>
      </w:r>
      <w:proofErr w:type="spellStart"/>
      <w:r>
        <w:rPr>
          <w:rStyle w:val="c1"/>
          <w:rFonts w:eastAsiaTheme="majorEastAsia"/>
          <w:i/>
          <w:iCs/>
          <w:color w:val="408080"/>
        </w:rPr>
        <w:t>squar</w:t>
      </w:r>
      <w:proofErr w:type="spellEnd"/>
      <w:r>
        <w:rPr>
          <w:rStyle w:val="c1"/>
          <w:rFonts w:eastAsiaTheme="majorEastAsia"/>
          <w:i/>
          <w:iCs/>
          <w:color w:val="408080"/>
        </w:rPr>
        <w:t xml:space="preserve"> error on our trained model</w:t>
      </w:r>
    </w:p>
    <w:p w14:paraId="260F7711" w14:textId="77777777" w:rsidR="009C599C" w:rsidRDefault="009C599C" w:rsidP="009C599C">
      <w:pPr>
        <w:pStyle w:val="HTMLPreformatted"/>
        <w:wordWrap w:val="0"/>
        <w:spacing w:line="291" w:lineRule="atLeast"/>
        <w:rPr>
          <w:color w:val="333333"/>
        </w:rPr>
      </w:pPr>
      <w:proofErr w:type="gramStart"/>
      <w:r>
        <w:rPr>
          <w:rStyle w:val="nb"/>
          <w:rFonts w:eastAsiaTheme="majorEastAsia"/>
          <w:color w:val="008000"/>
        </w:rPr>
        <w:t>print</w:t>
      </w:r>
      <w:r>
        <w:rPr>
          <w:rStyle w:val="p"/>
          <w:color w:val="333333"/>
        </w:rPr>
        <w:t>(</w:t>
      </w:r>
      <w:proofErr w:type="gramEnd"/>
      <w:r>
        <w:rPr>
          <w:rStyle w:val="s1"/>
          <w:color w:val="BA2121"/>
        </w:rPr>
        <w:t xml:space="preserve">' Amazon Predicted </w:t>
      </w:r>
      <w:proofErr w:type="spellStart"/>
      <w:r>
        <w:rPr>
          <w:rStyle w:val="s1"/>
          <w:color w:val="BA2121"/>
        </w:rPr>
        <w:t>scores'</w:t>
      </w:r>
      <w:r>
        <w:rPr>
          <w:rStyle w:val="o"/>
          <w:color w:val="666666"/>
        </w:rPr>
        <w:t>.</w:t>
      </w:r>
      <w:r>
        <w:rPr>
          <w:rStyle w:val="n"/>
          <w:color w:val="333333"/>
        </w:rPr>
        <w:t>center</w:t>
      </w:r>
      <w:proofErr w:type="spellEnd"/>
      <w:r>
        <w:rPr>
          <w:rStyle w:val="p"/>
          <w:color w:val="333333"/>
        </w:rPr>
        <w:t>(</w:t>
      </w:r>
      <w:r>
        <w:rPr>
          <w:rStyle w:val="mi"/>
          <w:color w:val="666666"/>
        </w:rPr>
        <w:t>50</w:t>
      </w:r>
      <w:r>
        <w:rPr>
          <w:rStyle w:val="p"/>
          <w:color w:val="333333"/>
        </w:rPr>
        <w:t>))</w:t>
      </w:r>
    </w:p>
    <w:p w14:paraId="3A579627" w14:textId="77777777" w:rsidR="009C599C" w:rsidRDefault="009C599C" w:rsidP="009C599C">
      <w:pPr>
        <w:pStyle w:val="HTMLPreformatted"/>
        <w:wordWrap w:val="0"/>
        <w:spacing w:line="291" w:lineRule="atLeast"/>
        <w:rPr>
          <w:color w:val="333333"/>
        </w:rPr>
      </w:pPr>
      <w:proofErr w:type="spellStart"/>
      <w:r>
        <w:rPr>
          <w:rStyle w:val="n"/>
          <w:color w:val="333333"/>
        </w:rPr>
        <w:t>amazon_scores</w:t>
      </w:r>
      <w:proofErr w:type="spellEnd"/>
      <w:r>
        <w:rPr>
          <w:rStyle w:val="o"/>
          <w:color w:val="666666"/>
        </w:rPr>
        <w:t>=</w:t>
      </w:r>
      <w:r>
        <w:rPr>
          <w:rStyle w:val="sa"/>
          <w:rFonts w:eastAsiaTheme="majorEastAsia"/>
          <w:color w:val="BA2121"/>
        </w:rPr>
        <w:t>f</w:t>
      </w:r>
      <w:r>
        <w:rPr>
          <w:rStyle w:val="s1"/>
          <w:color w:val="BA2121"/>
        </w:rPr>
        <w:t>'''</w:t>
      </w:r>
    </w:p>
    <w:p w14:paraId="4D281AE0" w14:textId="77777777" w:rsidR="009C599C" w:rsidRDefault="009C599C" w:rsidP="009C599C">
      <w:pPr>
        <w:pStyle w:val="HTMLPreformatted"/>
        <w:wordWrap w:val="0"/>
        <w:spacing w:line="291" w:lineRule="atLeast"/>
        <w:rPr>
          <w:color w:val="333333"/>
        </w:rPr>
      </w:pPr>
      <w:r>
        <w:rPr>
          <w:rStyle w:val="si"/>
          <w:b/>
          <w:bCs/>
          <w:color w:val="BB6688"/>
        </w:rPr>
        <w:t>{</w:t>
      </w:r>
      <w:r>
        <w:rPr>
          <w:rStyle w:val="s1"/>
          <w:color w:val="BA2121"/>
        </w:rPr>
        <w:t>'Metric'</w:t>
      </w:r>
      <w:r>
        <w:rPr>
          <w:rStyle w:val="o"/>
          <w:color w:val="666666"/>
        </w:rPr>
        <w:t>.</w:t>
      </w:r>
      <w:proofErr w:type="spellStart"/>
      <w:proofErr w:type="gramStart"/>
      <w:r>
        <w:rPr>
          <w:rStyle w:val="n"/>
          <w:color w:val="333333"/>
        </w:rPr>
        <w:t>ljust</w:t>
      </w:r>
      <w:proofErr w:type="spellEnd"/>
      <w:r>
        <w:rPr>
          <w:rStyle w:val="p"/>
          <w:color w:val="333333"/>
        </w:rPr>
        <w:t>(</w:t>
      </w:r>
      <w:proofErr w:type="gramEnd"/>
      <w:r>
        <w:rPr>
          <w:rStyle w:val="mi"/>
          <w:color w:val="666666"/>
        </w:rPr>
        <w:t>10</w:t>
      </w:r>
      <w:r>
        <w:rPr>
          <w:rStyle w:val="p"/>
          <w:color w:val="333333"/>
        </w:rPr>
        <w:t>)</w:t>
      </w:r>
      <w:r>
        <w:rPr>
          <w:rStyle w:val="si"/>
          <w:b/>
          <w:bCs/>
          <w:color w:val="BB6688"/>
        </w:rPr>
        <w:t>}</w:t>
      </w:r>
      <w:r>
        <w:rPr>
          <w:rStyle w:val="s1"/>
          <w:color w:val="BA2121"/>
        </w:rPr>
        <w:t xml:space="preserve"> </w:t>
      </w:r>
      <w:r>
        <w:rPr>
          <w:rStyle w:val="si"/>
          <w:b/>
          <w:bCs/>
          <w:color w:val="BB6688"/>
        </w:rPr>
        <w:t>{</w:t>
      </w:r>
      <w:r>
        <w:rPr>
          <w:rStyle w:val="s1"/>
          <w:color w:val="BA2121"/>
        </w:rPr>
        <w:t>'</w:t>
      </w:r>
      <w:proofErr w:type="spellStart"/>
      <w:r>
        <w:rPr>
          <w:rStyle w:val="s1"/>
          <w:color w:val="BA2121"/>
        </w:rPr>
        <w:t>Train'</w:t>
      </w:r>
      <w:r>
        <w:rPr>
          <w:rStyle w:val="o"/>
          <w:color w:val="666666"/>
        </w:rPr>
        <w:t>.</w:t>
      </w:r>
      <w:proofErr w:type="gramStart"/>
      <w:r>
        <w:rPr>
          <w:rStyle w:val="n"/>
          <w:color w:val="333333"/>
        </w:rPr>
        <w:t>center</w:t>
      </w:r>
      <w:proofErr w:type="spellEnd"/>
      <w:r>
        <w:rPr>
          <w:rStyle w:val="p"/>
          <w:color w:val="333333"/>
        </w:rPr>
        <w:t>(</w:t>
      </w:r>
      <w:proofErr w:type="gramEnd"/>
      <w:r>
        <w:rPr>
          <w:rStyle w:val="mi"/>
          <w:color w:val="666666"/>
        </w:rPr>
        <w:t>20</w:t>
      </w:r>
      <w:r>
        <w:rPr>
          <w:rStyle w:val="p"/>
          <w:color w:val="333333"/>
        </w:rPr>
        <w:t>)</w:t>
      </w:r>
      <w:r>
        <w:rPr>
          <w:rStyle w:val="si"/>
          <w:b/>
          <w:bCs/>
          <w:color w:val="BB6688"/>
        </w:rPr>
        <w:t>}</w:t>
      </w:r>
      <w:r>
        <w:rPr>
          <w:rStyle w:val="s1"/>
          <w:color w:val="BA2121"/>
        </w:rPr>
        <w:t xml:space="preserve"> </w:t>
      </w:r>
      <w:r>
        <w:rPr>
          <w:rStyle w:val="si"/>
          <w:b/>
          <w:bCs/>
          <w:color w:val="BB6688"/>
        </w:rPr>
        <w:t>{</w:t>
      </w:r>
      <w:r>
        <w:rPr>
          <w:rStyle w:val="s1"/>
          <w:color w:val="BA2121"/>
        </w:rPr>
        <w:t>'</w:t>
      </w:r>
      <w:proofErr w:type="spellStart"/>
      <w:r>
        <w:rPr>
          <w:rStyle w:val="s1"/>
          <w:color w:val="BA2121"/>
        </w:rPr>
        <w:t>Test'</w:t>
      </w:r>
      <w:r>
        <w:rPr>
          <w:rStyle w:val="o"/>
          <w:color w:val="666666"/>
        </w:rPr>
        <w:t>.</w:t>
      </w:r>
      <w:proofErr w:type="gramStart"/>
      <w:r>
        <w:rPr>
          <w:rStyle w:val="n"/>
          <w:color w:val="333333"/>
        </w:rPr>
        <w:t>center</w:t>
      </w:r>
      <w:proofErr w:type="spellEnd"/>
      <w:r>
        <w:rPr>
          <w:rStyle w:val="p"/>
          <w:color w:val="333333"/>
        </w:rPr>
        <w:t>(</w:t>
      </w:r>
      <w:proofErr w:type="gramEnd"/>
      <w:r>
        <w:rPr>
          <w:rStyle w:val="mi"/>
          <w:color w:val="666666"/>
        </w:rPr>
        <w:t>20</w:t>
      </w:r>
      <w:r>
        <w:rPr>
          <w:rStyle w:val="p"/>
          <w:color w:val="333333"/>
        </w:rPr>
        <w:t>)</w:t>
      </w:r>
      <w:r>
        <w:rPr>
          <w:rStyle w:val="si"/>
          <w:b/>
          <w:bCs/>
          <w:color w:val="BB6688"/>
        </w:rPr>
        <w:t>}</w:t>
      </w:r>
    </w:p>
    <w:p w14:paraId="169BF2DF" w14:textId="77777777" w:rsidR="009C599C" w:rsidRDefault="009C599C" w:rsidP="009C599C">
      <w:pPr>
        <w:pStyle w:val="HTMLPreformatted"/>
        <w:wordWrap w:val="0"/>
        <w:spacing w:line="291" w:lineRule="atLeast"/>
        <w:rPr>
          <w:color w:val="333333"/>
        </w:rPr>
      </w:pPr>
      <w:r>
        <w:rPr>
          <w:rStyle w:val="si"/>
          <w:b/>
          <w:bCs/>
          <w:color w:val="BB6688"/>
        </w:rPr>
        <w:t>{</w:t>
      </w:r>
      <w:r>
        <w:rPr>
          <w:rStyle w:val="s1"/>
          <w:color w:val="BA2121"/>
        </w:rPr>
        <w:t>'r2_score'</w:t>
      </w:r>
      <w:r>
        <w:rPr>
          <w:rStyle w:val="o"/>
          <w:color w:val="666666"/>
        </w:rPr>
        <w:t>.</w:t>
      </w:r>
      <w:proofErr w:type="gramStart"/>
      <w:r>
        <w:rPr>
          <w:rStyle w:val="n"/>
          <w:color w:val="333333"/>
        </w:rPr>
        <w:t>ljust</w:t>
      </w:r>
      <w:r>
        <w:rPr>
          <w:rStyle w:val="p"/>
          <w:color w:val="333333"/>
        </w:rPr>
        <w:t>(</w:t>
      </w:r>
      <w:proofErr w:type="gramEnd"/>
      <w:r>
        <w:rPr>
          <w:rStyle w:val="mi"/>
          <w:color w:val="666666"/>
        </w:rPr>
        <w:t>10</w:t>
      </w:r>
      <w:r>
        <w:rPr>
          <w:rStyle w:val="p"/>
          <w:color w:val="333333"/>
        </w:rPr>
        <w:t>)</w:t>
      </w:r>
      <w:r>
        <w:rPr>
          <w:rStyle w:val="si"/>
          <w:b/>
          <w:bCs/>
          <w:color w:val="BB6688"/>
        </w:rPr>
        <w:t>}</w:t>
      </w:r>
      <w:r>
        <w:rPr>
          <w:rStyle w:val="s1"/>
          <w:color w:val="BA2121"/>
        </w:rPr>
        <w:t xml:space="preserve"> </w:t>
      </w:r>
      <w:r>
        <w:rPr>
          <w:rStyle w:val="si"/>
          <w:b/>
          <w:bCs/>
          <w:color w:val="BB6688"/>
        </w:rPr>
        <w:t>{</w:t>
      </w:r>
      <w:r>
        <w:rPr>
          <w:rStyle w:val="n"/>
          <w:color w:val="333333"/>
        </w:rPr>
        <w:t>r2_</w:t>
      </w:r>
      <w:proofErr w:type="gramStart"/>
      <w:r>
        <w:rPr>
          <w:rStyle w:val="n"/>
          <w:color w:val="333333"/>
        </w:rPr>
        <w:t>score</w:t>
      </w:r>
      <w:r>
        <w:rPr>
          <w:rStyle w:val="p"/>
          <w:color w:val="333333"/>
        </w:rPr>
        <w:t>(</w:t>
      </w:r>
      <w:proofErr w:type="spellStart"/>
      <w:proofErr w:type="gramEnd"/>
      <w:r>
        <w:rPr>
          <w:rStyle w:val="n"/>
          <w:color w:val="333333"/>
        </w:rPr>
        <w:t>amazon_Y_train</w:t>
      </w:r>
      <w:r>
        <w:rPr>
          <w:rStyle w:val="p"/>
          <w:color w:val="333333"/>
        </w:rPr>
        <w:t>,</w:t>
      </w:r>
      <w:r>
        <w:rPr>
          <w:rStyle w:val="n"/>
          <w:color w:val="333333"/>
        </w:rPr>
        <w:t>amazon_lm</w:t>
      </w:r>
      <w:r>
        <w:rPr>
          <w:rStyle w:val="o"/>
          <w:color w:val="666666"/>
        </w:rPr>
        <w:t>.</w:t>
      </w:r>
      <w:r>
        <w:rPr>
          <w:rStyle w:val="n"/>
          <w:color w:val="333333"/>
        </w:rPr>
        <w:t>predict</w:t>
      </w:r>
      <w:proofErr w:type="spellEnd"/>
      <w:r>
        <w:rPr>
          <w:rStyle w:val="p"/>
          <w:color w:val="333333"/>
        </w:rPr>
        <w:t>(</w:t>
      </w:r>
      <w:proofErr w:type="spellStart"/>
      <w:r>
        <w:rPr>
          <w:rStyle w:val="n"/>
          <w:color w:val="333333"/>
        </w:rPr>
        <w:t>amazon_X_train</w:t>
      </w:r>
      <w:proofErr w:type="spellEnd"/>
      <w:r>
        <w:rPr>
          <w:rStyle w:val="p"/>
          <w:color w:val="333333"/>
        </w:rPr>
        <w:t>))</w:t>
      </w:r>
      <w:r>
        <w:rPr>
          <w:rStyle w:val="si"/>
          <w:b/>
          <w:bCs/>
          <w:color w:val="BB6688"/>
        </w:rPr>
        <w:t>}</w:t>
      </w:r>
      <w:r>
        <w:rPr>
          <w:rStyle w:val="s1"/>
          <w:color w:val="BA2121"/>
        </w:rPr>
        <w:t xml:space="preserve"> </w:t>
      </w:r>
      <w:r>
        <w:rPr>
          <w:rStyle w:val="se"/>
          <w:b/>
          <w:bCs/>
          <w:color w:val="BB6622"/>
        </w:rPr>
        <w:t>\t</w:t>
      </w:r>
      <w:r>
        <w:rPr>
          <w:rStyle w:val="s1"/>
          <w:color w:val="BA2121"/>
        </w:rPr>
        <w:t xml:space="preserve"> </w:t>
      </w:r>
      <w:r>
        <w:rPr>
          <w:rStyle w:val="si"/>
          <w:b/>
          <w:bCs/>
          <w:color w:val="BB6688"/>
        </w:rPr>
        <w:t>{</w:t>
      </w:r>
      <w:r>
        <w:rPr>
          <w:rStyle w:val="n"/>
          <w:color w:val="333333"/>
        </w:rPr>
        <w:t>r2_</w:t>
      </w:r>
      <w:proofErr w:type="gramStart"/>
      <w:r>
        <w:rPr>
          <w:rStyle w:val="n"/>
          <w:color w:val="333333"/>
        </w:rPr>
        <w:t>score</w:t>
      </w:r>
      <w:r>
        <w:rPr>
          <w:rStyle w:val="p"/>
          <w:color w:val="333333"/>
        </w:rPr>
        <w:t>(</w:t>
      </w:r>
      <w:proofErr w:type="spellStart"/>
      <w:proofErr w:type="gramEnd"/>
      <w:r>
        <w:rPr>
          <w:rStyle w:val="n"/>
          <w:color w:val="333333"/>
        </w:rPr>
        <w:t>amazon_Y_test</w:t>
      </w:r>
      <w:r>
        <w:rPr>
          <w:rStyle w:val="p"/>
          <w:color w:val="333333"/>
        </w:rPr>
        <w:t>,</w:t>
      </w:r>
      <w:r>
        <w:rPr>
          <w:rStyle w:val="n"/>
          <w:color w:val="333333"/>
        </w:rPr>
        <w:t>amazon_lm</w:t>
      </w:r>
      <w:r>
        <w:rPr>
          <w:rStyle w:val="o"/>
          <w:color w:val="666666"/>
        </w:rPr>
        <w:t>.</w:t>
      </w:r>
      <w:r>
        <w:rPr>
          <w:rStyle w:val="n"/>
          <w:color w:val="333333"/>
        </w:rPr>
        <w:t>predict</w:t>
      </w:r>
      <w:proofErr w:type="spellEnd"/>
      <w:r>
        <w:rPr>
          <w:rStyle w:val="p"/>
          <w:color w:val="333333"/>
        </w:rPr>
        <w:t>(</w:t>
      </w:r>
      <w:proofErr w:type="spellStart"/>
      <w:r>
        <w:rPr>
          <w:rStyle w:val="n"/>
          <w:color w:val="333333"/>
        </w:rPr>
        <w:t>amazon_X_test</w:t>
      </w:r>
      <w:proofErr w:type="spellEnd"/>
      <w:r>
        <w:rPr>
          <w:rStyle w:val="p"/>
          <w:color w:val="333333"/>
        </w:rPr>
        <w:t>))</w:t>
      </w:r>
      <w:r>
        <w:rPr>
          <w:rStyle w:val="si"/>
          <w:b/>
          <w:bCs/>
          <w:color w:val="BB6688"/>
        </w:rPr>
        <w:t>}</w:t>
      </w:r>
    </w:p>
    <w:p w14:paraId="77C11346" w14:textId="77777777" w:rsidR="009C599C" w:rsidRDefault="009C599C" w:rsidP="009C599C">
      <w:pPr>
        <w:pStyle w:val="HTMLPreformatted"/>
        <w:wordWrap w:val="0"/>
        <w:spacing w:line="291" w:lineRule="atLeast"/>
        <w:rPr>
          <w:color w:val="333333"/>
        </w:rPr>
      </w:pPr>
      <w:r>
        <w:rPr>
          <w:rStyle w:val="si"/>
          <w:b/>
          <w:bCs/>
          <w:color w:val="BB6688"/>
        </w:rPr>
        <w:t>{</w:t>
      </w:r>
      <w:r>
        <w:rPr>
          <w:rStyle w:val="s1"/>
          <w:color w:val="BA2121"/>
        </w:rPr>
        <w:t>'MSE'</w:t>
      </w:r>
      <w:r>
        <w:rPr>
          <w:rStyle w:val="o"/>
          <w:color w:val="666666"/>
        </w:rPr>
        <w:t>.</w:t>
      </w:r>
      <w:proofErr w:type="spellStart"/>
      <w:proofErr w:type="gramStart"/>
      <w:r>
        <w:rPr>
          <w:rStyle w:val="n"/>
          <w:color w:val="333333"/>
        </w:rPr>
        <w:t>ljust</w:t>
      </w:r>
      <w:proofErr w:type="spellEnd"/>
      <w:r>
        <w:rPr>
          <w:rStyle w:val="p"/>
          <w:color w:val="333333"/>
        </w:rPr>
        <w:t>(</w:t>
      </w:r>
      <w:proofErr w:type="gramEnd"/>
      <w:r>
        <w:rPr>
          <w:rStyle w:val="mi"/>
          <w:color w:val="666666"/>
        </w:rPr>
        <w:t>10</w:t>
      </w:r>
      <w:r>
        <w:rPr>
          <w:rStyle w:val="p"/>
          <w:color w:val="333333"/>
        </w:rPr>
        <w:t>)</w:t>
      </w:r>
      <w:r>
        <w:rPr>
          <w:rStyle w:val="si"/>
          <w:b/>
          <w:bCs/>
          <w:color w:val="BB6688"/>
        </w:rPr>
        <w:t>}</w:t>
      </w:r>
      <w:r>
        <w:rPr>
          <w:rStyle w:val="s1"/>
          <w:color w:val="BA2121"/>
        </w:rPr>
        <w:t xml:space="preserve"> </w:t>
      </w:r>
      <w:r>
        <w:rPr>
          <w:rStyle w:val="si"/>
          <w:b/>
          <w:bCs/>
          <w:color w:val="BB6688"/>
        </w:rPr>
        <w:t>{</w:t>
      </w:r>
      <w:proofErr w:type="spellStart"/>
      <w:proofErr w:type="gramStart"/>
      <w:r>
        <w:rPr>
          <w:rStyle w:val="n"/>
          <w:color w:val="333333"/>
        </w:rPr>
        <w:t>mse</w:t>
      </w:r>
      <w:proofErr w:type="spellEnd"/>
      <w:r>
        <w:rPr>
          <w:rStyle w:val="p"/>
          <w:color w:val="333333"/>
        </w:rPr>
        <w:t>(</w:t>
      </w:r>
      <w:proofErr w:type="spellStart"/>
      <w:proofErr w:type="gramEnd"/>
      <w:r>
        <w:rPr>
          <w:rStyle w:val="n"/>
          <w:color w:val="333333"/>
        </w:rPr>
        <w:t>amazon_Y_train</w:t>
      </w:r>
      <w:r>
        <w:rPr>
          <w:rStyle w:val="p"/>
          <w:color w:val="333333"/>
        </w:rPr>
        <w:t>,</w:t>
      </w:r>
      <w:r>
        <w:rPr>
          <w:rStyle w:val="n"/>
          <w:color w:val="333333"/>
        </w:rPr>
        <w:t>amazon_lm</w:t>
      </w:r>
      <w:r>
        <w:rPr>
          <w:rStyle w:val="o"/>
          <w:color w:val="666666"/>
        </w:rPr>
        <w:t>.</w:t>
      </w:r>
      <w:r>
        <w:rPr>
          <w:rStyle w:val="n"/>
          <w:color w:val="333333"/>
        </w:rPr>
        <w:t>predict</w:t>
      </w:r>
      <w:proofErr w:type="spellEnd"/>
      <w:r>
        <w:rPr>
          <w:rStyle w:val="p"/>
          <w:color w:val="333333"/>
        </w:rPr>
        <w:t>(</w:t>
      </w:r>
      <w:proofErr w:type="spellStart"/>
      <w:r>
        <w:rPr>
          <w:rStyle w:val="n"/>
          <w:color w:val="333333"/>
        </w:rPr>
        <w:t>amazon_X_train</w:t>
      </w:r>
      <w:proofErr w:type="spellEnd"/>
      <w:r>
        <w:rPr>
          <w:rStyle w:val="p"/>
          <w:color w:val="333333"/>
        </w:rPr>
        <w:t>))</w:t>
      </w:r>
      <w:r>
        <w:rPr>
          <w:rStyle w:val="si"/>
          <w:b/>
          <w:bCs/>
          <w:color w:val="BB6688"/>
        </w:rPr>
        <w:t>}</w:t>
      </w:r>
      <w:r>
        <w:rPr>
          <w:rStyle w:val="s1"/>
          <w:color w:val="BA2121"/>
        </w:rPr>
        <w:t xml:space="preserve"> </w:t>
      </w:r>
      <w:r>
        <w:rPr>
          <w:rStyle w:val="se"/>
          <w:b/>
          <w:bCs/>
          <w:color w:val="BB6622"/>
        </w:rPr>
        <w:t>\t</w:t>
      </w:r>
      <w:r>
        <w:rPr>
          <w:rStyle w:val="s1"/>
          <w:color w:val="BA2121"/>
        </w:rPr>
        <w:t xml:space="preserve"> </w:t>
      </w:r>
      <w:r>
        <w:rPr>
          <w:rStyle w:val="si"/>
          <w:b/>
          <w:bCs/>
          <w:color w:val="BB6688"/>
        </w:rPr>
        <w:t>{</w:t>
      </w:r>
      <w:proofErr w:type="spellStart"/>
      <w:proofErr w:type="gramStart"/>
      <w:r>
        <w:rPr>
          <w:rStyle w:val="n"/>
          <w:color w:val="333333"/>
        </w:rPr>
        <w:t>mse</w:t>
      </w:r>
      <w:proofErr w:type="spellEnd"/>
      <w:r>
        <w:rPr>
          <w:rStyle w:val="p"/>
          <w:color w:val="333333"/>
        </w:rPr>
        <w:t>(</w:t>
      </w:r>
      <w:proofErr w:type="spellStart"/>
      <w:proofErr w:type="gramEnd"/>
      <w:r>
        <w:rPr>
          <w:rStyle w:val="n"/>
          <w:color w:val="333333"/>
        </w:rPr>
        <w:t>amazon_Y_test</w:t>
      </w:r>
      <w:r>
        <w:rPr>
          <w:rStyle w:val="p"/>
          <w:color w:val="333333"/>
        </w:rPr>
        <w:t>,</w:t>
      </w:r>
      <w:r>
        <w:rPr>
          <w:rStyle w:val="n"/>
          <w:color w:val="333333"/>
        </w:rPr>
        <w:t>amazon_lm</w:t>
      </w:r>
      <w:r>
        <w:rPr>
          <w:rStyle w:val="o"/>
          <w:color w:val="666666"/>
        </w:rPr>
        <w:t>.</w:t>
      </w:r>
      <w:r>
        <w:rPr>
          <w:rStyle w:val="n"/>
          <w:color w:val="333333"/>
        </w:rPr>
        <w:t>predict</w:t>
      </w:r>
      <w:proofErr w:type="spellEnd"/>
      <w:r>
        <w:rPr>
          <w:rStyle w:val="p"/>
          <w:color w:val="333333"/>
        </w:rPr>
        <w:t>(</w:t>
      </w:r>
      <w:proofErr w:type="spellStart"/>
      <w:r>
        <w:rPr>
          <w:rStyle w:val="n"/>
          <w:color w:val="333333"/>
        </w:rPr>
        <w:t>amazon_X_test</w:t>
      </w:r>
      <w:proofErr w:type="spellEnd"/>
      <w:r>
        <w:rPr>
          <w:rStyle w:val="p"/>
          <w:color w:val="333333"/>
        </w:rPr>
        <w:t>))</w:t>
      </w:r>
      <w:r>
        <w:rPr>
          <w:rStyle w:val="si"/>
          <w:b/>
          <w:bCs/>
          <w:color w:val="BB6688"/>
        </w:rPr>
        <w:t>}</w:t>
      </w:r>
    </w:p>
    <w:p w14:paraId="450D6276" w14:textId="77777777" w:rsidR="009C599C" w:rsidRDefault="009C599C" w:rsidP="009C599C">
      <w:pPr>
        <w:pStyle w:val="HTMLPreformatted"/>
        <w:wordWrap w:val="0"/>
        <w:spacing w:line="291" w:lineRule="atLeast"/>
        <w:rPr>
          <w:color w:val="333333"/>
        </w:rPr>
      </w:pPr>
      <w:r>
        <w:rPr>
          <w:rStyle w:val="s1"/>
          <w:color w:val="BA2121"/>
        </w:rPr>
        <w:t>'''</w:t>
      </w:r>
    </w:p>
    <w:p w14:paraId="2D87106D" w14:textId="77777777" w:rsidR="009C599C" w:rsidRDefault="009C599C" w:rsidP="009C599C">
      <w:pPr>
        <w:pStyle w:val="HTMLPreformatted"/>
        <w:wordWrap w:val="0"/>
        <w:spacing w:line="291" w:lineRule="atLeast"/>
        <w:rPr>
          <w:color w:val="333333"/>
        </w:rPr>
      </w:pPr>
      <w:proofErr w:type="gramStart"/>
      <w:r>
        <w:rPr>
          <w:rStyle w:val="nb"/>
          <w:rFonts w:eastAsiaTheme="majorEastAsia"/>
          <w:color w:val="008000"/>
        </w:rPr>
        <w:lastRenderedPageBreak/>
        <w:t>print</w:t>
      </w:r>
      <w:r>
        <w:rPr>
          <w:rStyle w:val="p"/>
          <w:color w:val="333333"/>
        </w:rPr>
        <w:t>(</w:t>
      </w:r>
      <w:proofErr w:type="spellStart"/>
      <w:proofErr w:type="gramEnd"/>
      <w:r>
        <w:rPr>
          <w:rStyle w:val="n"/>
          <w:color w:val="333333"/>
        </w:rPr>
        <w:t>amazon_scores</w:t>
      </w:r>
      <w:proofErr w:type="spellEnd"/>
      <w:r>
        <w:rPr>
          <w:rStyle w:val="p"/>
          <w:color w:val="333333"/>
        </w:rPr>
        <w:t>)</w:t>
      </w:r>
    </w:p>
    <w:p w14:paraId="318DEAFC" w14:textId="77777777" w:rsidR="009C599C" w:rsidRDefault="009C599C" w:rsidP="009C599C">
      <w:pPr>
        <w:pStyle w:val="HTMLPreformatted"/>
        <w:wordWrap w:val="0"/>
        <w:spacing w:line="291" w:lineRule="atLeast"/>
        <w:rPr>
          <w:color w:val="333333"/>
        </w:rPr>
      </w:pPr>
    </w:p>
    <w:p w14:paraId="2C7C80AB" w14:textId="77777777" w:rsidR="009C599C" w:rsidRDefault="009C599C" w:rsidP="009C599C">
      <w:pPr>
        <w:pStyle w:val="HTMLPreformatted"/>
        <w:wordWrap w:val="0"/>
        <w:spacing w:line="291" w:lineRule="atLeast"/>
        <w:rPr>
          <w:color w:val="333333"/>
        </w:rPr>
      </w:pPr>
      <w:proofErr w:type="gramStart"/>
      <w:r>
        <w:rPr>
          <w:rStyle w:val="nb"/>
          <w:rFonts w:eastAsiaTheme="majorEastAsia"/>
          <w:color w:val="008000"/>
        </w:rPr>
        <w:t>print</w:t>
      </w:r>
      <w:r>
        <w:rPr>
          <w:rStyle w:val="p"/>
          <w:color w:val="333333"/>
        </w:rPr>
        <w:t>(</w:t>
      </w:r>
      <w:proofErr w:type="gramEnd"/>
      <w:r>
        <w:rPr>
          <w:rStyle w:val="s1"/>
          <w:color w:val="BA2121"/>
        </w:rPr>
        <w:t xml:space="preserve">' Google Predicted </w:t>
      </w:r>
      <w:proofErr w:type="spellStart"/>
      <w:r>
        <w:rPr>
          <w:rStyle w:val="s1"/>
          <w:color w:val="BA2121"/>
        </w:rPr>
        <w:t>scores'</w:t>
      </w:r>
      <w:r>
        <w:rPr>
          <w:rStyle w:val="o"/>
          <w:color w:val="666666"/>
        </w:rPr>
        <w:t>.</w:t>
      </w:r>
      <w:r>
        <w:rPr>
          <w:rStyle w:val="n"/>
          <w:color w:val="333333"/>
        </w:rPr>
        <w:t>center</w:t>
      </w:r>
      <w:proofErr w:type="spellEnd"/>
      <w:r>
        <w:rPr>
          <w:rStyle w:val="p"/>
          <w:color w:val="333333"/>
        </w:rPr>
        <w:t>(</w:t>
      </w:r>
      <w:r>
        <w:rPr>
          <w:rStyle w:val="mi"/>
          <w:color w:val="666666"/>
        </w:rPr>
        <w:t>50</w:t>
      </w:r>
      <w:r>
        <w:rPr>
          <w:rStyle w:val="p"/>
          <w:color w:val="333333"/>
        </w:rPr>
        <w:t>))</w:t>
      </w:r>
    </w:p>
    <w:p w14:paraId="3F60DFA9" w14:textId="77777777" w:rsidR="009C599C" w:rsidRDefault="009C599C" w:rsidP="009C599C">
      <w:pPr>
        <w:pStyle w:val="HTMLPreformatted"/>
        <w:wordWrap w:val="0"/>
        <w:spacing w:line="291" w:lineRule="atLeast"/>
        <w:rPr>
          <w:color w:val="333333"/>
        </w:rPr>
      </w:pPr>
      <w:proofErr w:type="spellStart"/>
      <w:r>
        <w:rPr>
          <w:rStyle w:val="n"/>
          <w:color w:val="333333"/>
        </w:rPr>
        <w:t>google_scores</w:t>
      </w:r>
      <w:proofErr w:type="spellEnd"/>
      <w:r>
        <w:rPr>
          <w:rStyle w:val="o"/>
          <w:color w:val="666666"/>
        </w:rPr>
        <w:t>=</w:t>
      </w:r>
      <w:r>
        <w:rPr>
          <w:rStyle w:val="sa"/>
          <w:rFonts w:eastAsiaTheme="majorEastAsia"/>
          <w:color w:val="BA2121"/>
        </w:rPr>
        <w:t>f</w:t>
      </w:r>
      <w:r>
        <w:rPr>
          <w:rStyle w:val="s1"/>
          <w:color w:val="BA2121"/>
        </w:rPr>
        <w:t>'''</w:t>
      </w:r>
    </w:p>
    <w:p w14:paraId="02713170" w14:textId="77777777" w:rsidR="009C599C" w:rsidRDefault="009C599C" w:rsidP="009C599C">
      <w:pPr>
        <w:pStyle w:val="HTMLPreformatted"/>
        <w:wordWrap w:val="0"/>
        <w:spacing w:line="291" w:lineRule="atLeast"/>
        <w:rPr>
          <w:color w:val="333333"/>
        </w:rPr>
      </w:pPr>
      <w:r>
        <w:rPr>
          <w:rStyle w:val="si"/>
          <w:b/>
          <w:bCs/>
          <w:color w:val="BB6688"/>
        </w:rPr>
        <w:t>{</w:t>
      </w:r>
      <w:r>
        <w:rPr>
          <w:rStyle w:val="s1"/>
          <w:color w:val="BA2121"/>
        </w:rPr>
        <w:t>'Metric'</w:t>
      </w:r>
      <w:r>
        <w:rPr>
          <w:rStyle w:val="o"/>
          <w:color w:val="666666"/>
        </w:rPr>
        <w:t>.</w:t>
      </w:r>
      <w:proofErr w:type="spellStart"/>
      <w:proofErr w:type="gramStart"/>
      <w:r>
        <w:rPr>
          <w:rStyle w:val="n"/>
          <w:color w:val="333333"/>
        </w:rPr>
        <w:t>ljust</w:t>
      </w:r>
      <w:proofErr w:type="spellEnd"/>
      <w:r>
        <w:rPr>
          <w:rStyle w:val="p"/>
          <w:color w:val="333333"/>
        </w:rPr>
        <w:t>(</w:t>
      </w:r>
      <w:proofErr w:type="gramEnd"/>
      <w:r>
        <w:rPr>
          <w:rStyle w:val="mi"/>
          <w:color w:val="666666"/>
        </w:rPr>
        <w:t>10</w:t>
      </w:r>
      <w:r>
        <w:rPr>
          <w:rStyle w:val="p"/>
          <w:color w:val="333333"/>
        </w:rPr>
        <w:t>)</w:t>
      </w:r>
      <w:r>
        <w:rPr>
          <w:rStyle w:val="si"/>
          <w:b/>
          <w:bCs/>
          <w:color w:val="BB6688"/>
        </w:rPr>
        <w:t>}</w:t>
      </w:r>
      <w:r>
        <w:rPr>
          <w:rStyle w:val="s1"/>
          <w:color w:val="BA2121"/>
        </w:rPr>
        <w:t xml:space="preserve"> </w:t>
      </w:r>
      <w:r>
        <w:rPr>
          <w:rStyle w:val="si"/>
          <w:b/>
          <w:bCs/>
          <w:color w:val="BB6688"/>
        </w:rPr>
        <w:t>{</w:t>
      </w:r>
      <w:r>
        <w:rPr>
          <w:rStyle w:val="s1"/>
          <w:color w:val="BA2121"/>
        </w:rPr>
        <w:t>'</w:t>
      </w:r>
      <w:proofErr w:type="spellStart"/>
      <w:r>
        <w:rPr>
          <w:rStyle w:val="s1"/>
          <w:color w:val="BA2121"/>
        </w:rPr>
        <w:t>Train'</w:t>
      </w:r>
      <w:r>
        <w:rPr>
          <w:rStyle w:val="o"/>
          <w:color w:val="666666"/>
        </w:rPr>
        <w:t>.</w:t>
      </w:r>
      <w:proofErr w:type="gramStart"/>
      <w:r>
        <w:rPr>
          <w:rStyle w:val="n"/>
          <w:color w:val="333333"/>
        </w:rPr>
        <w:t>center</w:t>
      </w:r>
      <w:proofErr w:type="spellEnd"/>
      <w:r>
        <w:rPr>
          <w:rStyle w:val="p"/>
          <w:color w:val="333333"/>
        </w:rPr>
        <w:t>(</w:t>
      </w:r>
      <w:proofErr w:type="gramEnd"/>
      <w:r>
        <w:rPr>
          <w:rStyle w:val="mi"/>
          <w:color w:val="666666"/>
        </w:rPr>
        <w:t>20</w:t>
      </w:r>
      <w:r>
        <w:rPr>
          <w:rStyle w:val="p"/>
          <w:color w:val="333333"/>
        </w:rPr>
        <w:t>)</w:t>
      </w:r>
      <w:r>
        <w:rPr>
          <w:rStyle w:val="si"/>
          <w:b/>
          <w:bCs/>
          <w:color w:val="BB6688"/>
        </w:rPr>
        <w:t>}</w:t>
      </w:r>
      <w:r>
        <w:rPr>
          <w:rStyle w:val="s1"/>
          <w:color w:val="BA2121"/>
        </w:rPr>
        <w:t xml:space="preserve"> </w:t>
      </w:r>
      <w:r>
        <w:rPr>
          <w:rStyle w:val="si"/>
          <w:b/>
          <w:bCs/>
          <w:color w:val="BB6688"/>
        </w:rPr>
        <w:t>{</w:t>
      </w:r>
      <w:r>
        <w:rPr>
          <w:rStyle w:val="s1"/>
          <w:color w:val="BA2121"/>
        </w:rPr>
        <w:t>'</w:t>
      </w:r>
      <w:proofErr w:type="spellStart"/>
      <w:r>
        <w:rPr>
          <w:rStyle w:val="s1"/>
          <w:color w:val="BA2121"/>
        </w:rPr>
        <w:t>Test'</w:t>
      </w:r>
      <w:r>
        <w:rPr>
          <w:rStyle w:val="o"/>
          <w:color w:val="666666"/>
        </w:rPr>
        <w:t>.</w:t>
      </w:r>
      <w:proofErr w:type="gramStart"/>
      <w:r>
        <w:rPr>
          <w:rStyle w:val="n"/>
          <w:color w:val="333333"/>
        </w:rPr>
        <w:t>center</w:t>
      </w:r>
      <w:proofErr w:type="spellEnd"/>
      <w:r>
        <w:rPr>
          <w:rStyle w:val="p"/>
          <w:color w:val="333333"/>
        </w:rPr>
        <w:t>(</w:t>
      </w:r>
      <w:proofErr w:type="gramEnd"/>
      <w:r>
        <w:rPr>
          <w:rStyle w:val="mi"/>
          <w:color w:val="666666"/>
        </w:rPr>
        <w:t>20</w:t>
      </w:r>
      <w:r>
        <w:rPr>
          <w:rStyle w:val="p"/>
          <w:color w:val="333333"/>
        </w:rPr>
        <w:t>)</w:t>
      </w:r>
      <w:r>
        <w:rPr>
          <w:rStyle w:val="si"/>
          <w:b/>
          <w:bCs/>
          <w:color w:val="BB6688"/>
        </w:rPr>
        <w:t>}</w:t>
      </w:r>
    </w:p>
    <w:p w14:paraId="4B823D66" w14:textId="77777777" w:rsidR="009C599C" w:rsidRDefault="009C599C" w:rsidP="009C599C">
      <w:pPr>
        <w:pStyle w:val="HTMLPreformatted"/>
        <w:wordWrap w:val="0"/>
        <w:spacing w:line="291" w:lineRule="atLeast"/>
        <w:rPr>
          <w:color w:val="333333"/>
        </w:rPr>
      </w:pPr>
      <w:r>
        <w:rPr>
          <w:rStyle w:val="si"/>
          <w:b/>
          <w:bCs/>
          <w:color w:val="BB6688"/>
        </w:rPr>
        <w:t>{</w:t>
      </w:r>
      <w:r>
        <w:rPr>
          <w:rStyle w:val="s1"/>
          <w:color w:val="BA2121"/>
        </w:rPr>
        <w:t>'r2_score'</w:t>
      </w:r>
      <w:r>
        <w:rPr>
          <w:rStyle w:val="o"/>
          <w:color w:val="666666"/>
        </w:rPr>
        <w:t>.</w:t>
      </w:r>
      <w:proofErr w:type="gramStart"/>
      <w:r>
        <w:rPr>
          <w:rStyle w:val="n"/>
          <w:color w:val="333333"/>
        </w:rPr>
        <w:t>ljust</w:t>
      </w:r>
      <w:r>
        <w:rPr>
          <w:rStyle w:val="p"/>
          <w:color w:val="333333"/>
        </w:rPr>
        <w:t>(</w:t>
      </w:r>
      <w:proofErr w:type="gramEnd"/>
      <w:r>
        <w:rPr>
          <w:rStyle w:val="mi"/>
          <w:color w:val="666666"/>
        </w:rPr>
        <w:t>10</w:t>
      </w:r>
      <w:r>
        <w:rPr>
          <w:rStyle w:val="p"/>
          <w:color w:val="333333"/>
        </w:rPr>
        <w:t>)</w:t>
      </w:r>
      <w:r>
        <w:rPr>
          <w:rStyle w:val="si"/>
          <w:b/>
          <w:bCs/>
          <w:color w:val="BB6688"/>
        </w:rPr>
        <w:t>}</w:t>
      </w:r>
      <w:r>
        <w:rPr>
          <w:rStyle w:val="s1"/>
          <w:color w:val="BA2121"/>
        </w:rPr>
        <w:t xml:space="preserve"> </w:t>
      </w:r>
      <w:r>
        <w:rPr>
          <w:rStyle w:val="si"/>
          <w:b/>
          <w:bCs/>
          <w:color w:val="BB6688"/>
        </w:rPr>
        <w:t>{</w:t>
      </w:r>
      <w:r>
        <w:rPr>
          <w:rStyle w:val="n"/>
          <w:color w:val="333333"/>
        </w:rPr>
        <w:t>r2_</w:t>
      </w:r>
      <w:proofErr w:type="gramStart"/>
      <w:r>
        <w:rPr>
          <w:rStyle w:val="n"/>
          <w:color w:val="333333"/>
        </w:rPr>
        <w:t>score</w:t>
      </w:r>
      <w:r>
        <w:rPr>
          <w:rStyle w:val="p"/>
          <w:color w:val="333333"/>
        </w:rPr>
        <w:t>(</w:t>
      </w:r>
      <w:proofErr w:type="spellStart"/>
      <w:proofErr w:type="gramEnd"/>
      <w:r>
        <w:rPr>
          <w:rStyle w:val="n"/>
          <w:color w:val="333333"/>
        </w:rPr>
        <w:t>google_Y_train</w:t>
      </w:r>
      <w:r>
        <w:rPr>
          <w:rStyle w:val="p"/>
          <w:color w:val="333333"/>
        </w:rPr>
        <w:t>,</w:t>
      </w:r>
      <w:r>
        <w:rPr>
          <w:rStyle w:val="n"/>
          <w:color w:val="333333"/>
        </w:rPr>
        <w:t>google_lm</w:t>
      </w:r>
      <w:r>
        <w:rPr>
          <w:rStyle w:val="o"/>
          <w:color w:val="666666"/>
        </w:rPr>
        <w:t>.</w:t>
      </w:r>
      <w:r>
        <w:rPr>
          <w:rStyle w:val="n"/>
          <w:color w:val="333333"/>
        </w:rPr>
        <w:t>predict</w:t>
      </w:r>
      <w:proofErr w:type="spellEnd"/>
      <w:r>
        <w:rPr>
          <w:rStyle w:val="p"/>
          <w:color w:val="333333"/>
        </w:rPr>
        <w:t>(</w:t>
      </w:r>
      <w:proofErr w:type="spellStart"/>
      <w:r>
        <w:rPr>
          <w:rStyle w:val="n"/>
          <w:color w:val="333333"/>
        </w:rPr>
        <w:t>google_X_train</w:t>
      </w:r>
      <w:proofErr w:type="spellEnd"/>
      <w:r>
        <w:rPr>
          <w:rStyle w:val="p"/>
          <w:color w:val="333333"/>
        </w:rPr>
        <w:t>))</w:t>
      </w:r>
      <w:r>
        <w:rPr>
          <w:rStyle w:val="si"/>
          <w:b/>
          <w:bCs/>
          <w:color w:val="BB6688"/>
        </w:rPr>
        <w:t>}</w:t>
      </w:r>
      <w:r>
        <w:rPr>
          <w:rStyle w:val="s1"/>
          <w:color w:val="BA2121"/>
        </w:rPr>
        <w:t xml:space="preserve"> </w:t>
      </w:r>
      <w:r>
        <w:rPr>
          <w:rStyle w:val="se"/>
          <w:b/>
          <w:bCs/>
          <w:color w:val="BB6622"/>
        </w:rPr>
        <w:t>\t</w:t>
      </w:r>
      <w:r>
        <w:rPr>
          <w:rStyle w:val="s1"/>
          <w:color w:val="BA2121"/>
        </w:rPr>
        <w:t xml:space="preserve"> </w:t>
      </w:r>
      <w:r>
        <w:rPr>
          <w:rStyle w:val="si"/>
          <w:b/>
          <w:bCs/>
          <w:color w:val="BB6688"/>
        </w:rPr>
        <w:t>{</w:t>
      </w:r>
      <w:r>
        <w:rPr>
          <w:rStyle w:val="n"/>
          <w:color w:val="333333"/>
        </w:rPr>
        <w:t>r2_</w:t>
      </w:r>
      <w:proofErr w:type="gramStart"/>
      <w:r>
        <w:rPr>
          <w:rStyle w:val="n"/>
          <w:color w:val="333333"/>
        </w:rPr>
        <w:t>score</w:t>
      </w:r>
      <w:r>
        <w:rPr>
          <w:rStyle w:val="p"/>
          <w:color w:val="333333"/>
        </w:rPr>
        <w:t>(</w:t>
      </w:r>
      <w:proofErr w:type="spellStart"/>
      <w:proofErr w:type="gramEnd"/>
      <w:r>
        <w:rPr>
          <w:rStyle w:val="n"/>
          <w:color w:val="333333"/>
        </w:rPr>
        <w:t>google_Y_test</w:t>
      </w:r>
      <w:r>
        <w:rPr>
          <w:rStyle w:val="p"/>
          <w:color w:val="333333"/>
        </w:rPr>
        <w:t>,</w:t>
      </w:r>
      <w:r>
        <w:rPr>
          <w:rStyle w:val="n"/>
          <w:color w:val="333333"/>
        </w:rPr>
        <w:t>google_lm</w:t>
      </w:r>
      <w:r>
        <w:rPr>
          <w:rStyle w:val="o"/>
          <w:color w:val="666666"/>
        </w:rPr>
        <w:t>.</w:t>
      </w:r>
      <w:r>
        <w:rPr>
          <w:rStyle w:val="n"/>
          <w:color w:val="333333"/>
        </w:rPr>
        <w:t>predict</w:t>
      </w:r>
      <w:proofErr w:type="spellEnd"/>
      <w:r>
        <w:rPr>
          <w:rStyle w:val="p"/>
          <w:color w:val="333333"/>
        </w:rPr>
        <w:t>(</w:t>
      </w:r>
      <w:proofErr w:type="spellStart"/>
      <w:r>
        <w:rPr>
          <w:rStyle w:val="n"/>
          <w:color w:val="333333"/>
        </w:rPr>
        <w:t>google_X_test</w:t>
      </w:r>
      <w:proofErr w:type="spellEnd"/>
      <w:r>
        <w:rPr>
          <w:rStyle w:val="p"/>
          <w:color w:val="333333"/>
        </w:rPr>
        <w:t>))</w:t>
      </w:r>
      <w:r>
        <w:rPr>
          <w:rStyle w:val="si"/>
          <w:b/>
          <w:bCs/>
          <w:color w:val="BB6688"/>
        </w:rPr>
        <w:t>}</w:t>
      </w:r>
    </w:p>
    <w:p w14:paraId="5E7A563C" w14:textId="77777777" w:rsidR="009C599C" w:rsidRDefault="009C599C" w:rsidP="009C599C">
      <w:pPr>
        <w:pStyle w:val="HTMLPreformatted"/>
        <w:wordWrap w:val="0"/>
        <w:spacing w:line="291" w:lineRule="atLeast"/>
        <w:rPr>
          <w:color w:val="333333"/>
        </w:rPr>
      </w:pPr>
      <w:r>
        <w:rPr>
          <w:rStyle w:val="si"/>
          <w:b/>
          <w:bCs/>
          <w:color w:val="BB6688"/>
        </w:rPr>
        <w:t>{</w:t>
      </w:r>
      <w:r>
        <w:rPr>
          <w:rStyle w:val="s1"/>
          <w:color w:val="BA2121"/>
        </w:rPr>
        <w:t>'MSE'</w:t>
      </w:r>
      <w:r>
        <w:rPr>
          <w:rStyle w:val="o"/>
          <w:color w:val="666666"/>
        </w:rPr>
        <w:t>.</w:t>
      </w:r>
      <w:proofErr w:type="spellStart"/>
      <w:proofErr w:type="gramStart"/>
      <w:r>
        <w:rPr>
          <w:rStyle w:val="n"/>
          <w:color w:val="333333"/>
        </w:rPr>
        <w:t>ljust</w:t>
      </w:r>
      <w:proofErr w:type="spellEnd"/>
      <w:r>
        <w:rPr>
          <w:rStyle w:val="p"/>
          <w:color w:val="333333"/>
        </w:rPr>
        <w:t>(</w:t>
      </w:r>
      <w:proofErr w:type="gramEnd"/>
      <w:r>
        <w:rPr>
          <w:rStyle w:val="mi"/>
          <w:color w:val="666666"/>
        </w:rPr>
        <w:t>10</w:t>
      </w:r>
      <w:r>
        <w:rPr>
          <w:rStyle w:val="p"/>
          <w:color w:val="333333"/>
        </w:rPr>
        <w:t>)</w:t>
      </w:r>
      <w:r>
        <w:rPr>
          <w:rStyle w:val="si"/>
          <w:b/>
          <w:bCs/>
          <w:color w:val="BB6688"/>
        </w:rPr>
        <w:t>}</w:t>
      </w:r>
      <w:r>
        <w:rPr>
          <w:rStyle w:val="s1"/>
          <w:color w:val="BA2121"/>
        </w:rPr>
        <w:t xml:space="preserve"> </w:t>
      </w:r>
      <w:r>
        <w:rPr>
          <w:rStyle w:val="si"/>
          <w:b/>
          <w:bCs/>
          <w:color w:val="BB6688"/>
        </w:rPr>
        <w:t>{</w:t>
      </w:r>
      <w:proofErr w:type="spellStart"/>
      <w:proofErr w:type="gramStart"/>
      <w:r>
        <w:rPr>
          <w:rStyle w:val="n"/>
          <w:color w:val="333333"/>
        </w:rPr>
        <w:t>mse</w:t>
      </w:r>
      <w:proofErr w:type="spellEnd"/>
      <w:r>
        <w:rPr>
          <w:rStyle w:val="p"/>
          <w:color w:val="333333"/>
        </w:rPr>
        <w:t>(</w:t>
      </w:r>
      <w:proofErr w:type="spellStart"/>
      <w:proofErr w:type="gramEnd"/>
      <w:r>
        <w:rPr>
          <w:rStyle w:val="n"/>
          <w:color w:val="333333"/>
        </w:rPr>
        <w:t>google_Y_train</w:t>
      </w:r>
      <w:r>
        <w:rPr>
          <w:rStyle w:val="p"/>
          <w:color w:val="333333"/>
        </w:rPr>
        <w:t>,</w:t>
      </w:r>
      <w:r>
        <w:rPr>
          <w:rStyle w:val="n"/>
          <w:color w:val="333333"/>
        </w:rPr>
        <w:t>google_lm</w:t>
      </w:r>
      <w:r>
        <w:rPr>
          <w:rStyle w:val="o"/>
          <w:color w:val="666666"/>
        </w:rPr>
        <w:t>.</w:t>
      </w:r>
      <w:r>
        <w:rPr>
          <w:rStyle w:val="n"/>
          <w:color w:val="333333"/>
        </w:rPr>
        <w:t>predict</w:t>
      </w:r>
      <w:proofErr w:type="spellEnd"/>
      <w:r>
        <w:rPr>
          <w:rStyle w:val="p"/>
          <w:color w:val="333333"/>
        </w:rPr>
        <w:t>(</w:t>
      </w:r>
      <w:proofErr w:type="spellStart"/>
      <w:r>
        <w:rPr>
          <w:rStyle w:val="n"/>
          <w:color w:val="333333"/>
        </w:rPr>
        <w:t>google_X_train</w:t>
      </w:r>
      <w:proofErr w:type="spellEnd"/>
      <w:r>
        <w:rPr>
          <w:rStyle w:val="p"/>
          <w:color w:val="333333"/>
        </w:rPr>
        <w:t>))</w:t>
      </w:r>
      <w:r>
        <w:rPr>
          <w:rStyle w:val="si"/>
          <w:b/>
          <w:bCs/>
          <w:color w:val="BB6688"/>
        </w:rPr>
        <w:t>}</w:t>
      </w:r>
      <w:r>
        <w:rPr>
          <w:rStyle w:val="s1"/>
          <w:color w:val="BA2121"/>
        </w:rPr>
        <w:t xml:space="preserve"> </w:t>
      </w:r>
      <w:r>
        <w:rPr>
          <w:rStyle w:val="se"/>
          <w:b/>
          <w:bCs/>
          <w:color w:val="BB6622"/>
        </w:rPr>
        <w:t>\t</w:t>
      </w:r>
      <w:r>
        <w:rPr>
          <w:rStyle w:val="s1"/>
          <w:color w:val="BA2121"/>
        </w:rPr>
        <w:t xml:space="preserve"> </w:t>
      </w:r>
      <w:r>
        <w:rPr>
          <w:rStyle w:val="si"/>
          <w:b/>
          <w:bCs/>
          <w:color w:val="BB6688"/>
        </w:rPr>
        <w:t>{</w:t>
      </w:r>
      <w:proofErr w:type="spellStart"/>
      <w:proofErr w:type="gramStart"/>
      <w:r>
        <w:rPr>
          <w:rStyle w:val="n"/>
          <w:color w:val="333333"/>
        </w:rPr>
        <w:t>mse</w:t>
      </w:r>
      <w:proofErr w:type="spellEnd"/>
      <w:r>
        <w:rPr>
          <w:rStyle w:val="p"/>
          <w:color w:val="333333"/>
        </w:rPr>
        <w:t>(</w:t>
      </w:r>
      <w:proofErr w:type="spellStart"/>
      <w:proofErr w:type="gramEnd"/>
      <w:r>
        <w:rPr>
          <w:rStyle w:val="n"/>
          <w:color w:val="333333"/>
        </w:rPr>
        <w:t>google_Y_test</w:t>
      </w:r>
      <w:r>
        <w:rPr>
          <w:rStyle w:val="p"/>
          <w:color w:val="333333"/>
        </w:rPr>
        <w:t>,</w:t>
      </w:r>
      <w:r>
        <w:rPr>
          <w:rStyle w:val="n"/>
          <w:color w:val="333333"/>
        </w:rPr>
        <w:t>google_lm</w:t>
      </w:r>
      <w:r>
        <w:rPr>
          <w:rStyle w:val="o"/>
          <w:color w:val="666666"/>
        </w:rPr>
        <w:t>.</w:t>
      </w:r>
      <w:r>
        <w:rPr>
          <w:rStyle w:val="n"/>
          <w:color w:val="333333"/>
        </w:rPr>
        <w:t>predict</w:t>
      </w:r>
      <w:proofErr w:type="spellEnd"/>
      <w:r>
        <w:rPr>
          <w:rStyle w:val="p"/>
          <w:color w:val="333333"/>
        </w:rPr>
        <w:t>(</w:t>
      </w:r>
      <w:proofErr w:type="spellStart"/>
      <w:r>
        <w:rPr>
          <w:rStyle w:val="n"/>
          <w:color w:val="333333"/>
        </w:rPr>
        <w:t>google_X_test</w:t>
      </w:r>
      <w:proofErr w:type="spellEnd"/>
      <w:r>
        <w:rPr>
          <w:rStyle w:val="p"/>
          <w:color w:val="333333"/>
        </w:rPr>
        <w:t>))</w:t>
      </w:r>
      <w:r>
        <w:rPr>
          <w:rStyle w:val="si"/>
          <w:b/>
          <w:bCs/>
          <w:color w:val="BB6688"/>
        </w:rPr>
        <w:t>}</w:t>
      </w:r>
    </w:p>
    <w:p w14:paraId="164B2706" w14:textId="77777777" w:rsidR="009C599C" w:rsidRDefault="009C599C" w:rsidP="009C599C">
      <w:pPr>
        <w:pStyle w:val="HTMLPreformatted"/>
        <w:wordWrap w:val="0"/>
        <w:spacing w:line="291" w:lineRule="atLeast"/>
        <w:rPr>
          <w:color w:val="333333"/>
        </w:rPr>
      </w:pPr>
      <w:r>
        <w:rPr>
          <w:rStyle w:val="s1"/>
          <w:color w:val="BA2121"/>
        </w:rPr>
        <w:t>'''</w:t>
      </w:r>
    </w:p>
    <w:p w14:paraId="5C24C1E2" w14:textId="77777777" w:rsidR="009C599C" w:rsidRDefault="009C599C" w:rsidP="009C599C">
      <w:pPr>
        <w:pStyle w:val="HTMLPreformatted"/>
        <w:wordWrap w:val="0"/>
        <w:spacing w:line="291" w:lineRule="atLeast"/>
        <w:rPr>
          <w:color w:val="333333"/>
        </w:rPr>
      </w:pPr>
      <w:proofErr w:type="gramStart"/>
      <w:r>
        <w:rPr>
          <w:rStyle w:val="nb"/>
          <w:rFonts w:eastAsiaTheme="majorEastAsia"/>
          <w:color w:val="008000"/>
        </w:rPr>
        <w:t>print</w:t>
      </w:r>
      <w:r>
        <w:rPr>
          <w:rStyle w:val="p"/>
          <w:color w:val="333333"/>
        </w:rPr>
        <w:t>(</w:t>
      </w:r>
      <w:proofErr w:type="spellStart"/>
      <w:proofErr w:type="gramEnd"/>
      <w:r>
        <w:rPr>
          <w:rStyle w:val="n"/>
          <w:color w:val="333333"/>
        </w:rPr>
        <w:t>google_scores</w:t>
      </w:r>
      <w:proofErr w:type="spellEnd"/>
      <w:r>
        <w:rPr>
          <w:rStyle w:val="p"/>
          <w:color w:val="333333"/>
        </w:rPr>
        <w:t>)</w:t>
      </w:r>
    </w:p>
    <w:p w14:paraId="092ED77E" w14:textId="77777777" w:rsidR="009C599C" w:rsidRDefault="009C599C" w:rsidP="009C599C">
      <w:pPr>
        <w:pStyle w:val="HTMLPreformatted"/>
        <w:wordWrap w:val="0"/>
        <w:spacing w:line="291" w:lineRule="atLeast"/>
        <w:rPr>
          <w:color w:val="333333"/>
        </w:rPr>
      </w:pPr>
    </w:p>
    <w:p w14:paraId="650DAED3" w14:textId="77777777" w:rsidR="009C599C" w:rsidRDefault="009C599C" w:rsidP="009C599C">
      <w:pPr>
        <w:pStyle w:val="HTMLPreformatted"/>
        <w:wordWrap w:val="0"/>
        <w:spacing w:line="291" w:lineRule="atLeast"/>
        <w:rPr>
          <w:color w:val="333333"/>
        </w:rPr>
      </w:pPr>
      <w:proofErr w:type="gramStart"/>
      <w:r>
        <w:rPr>
          <w:rStyle w:val="nb"/>
          <w:rFonts w:eastAsiaTheme="majorEastAsia"/>
          <w:color w:val="008000"/>
        </w:rPr>
        <w:t>print</w:t>
      </w:r>
      <w:r>
        <w:rPr>
          <w:rStyle w:val="p"/>
          <w:color w:val="333333"/>
        </w:rPr>
        <w:t>(</w:t>
      </w:r>
      <w:proofErr w:type="gramEnd"/>
      <w:r>
        <w:rPr>
          <w:rStyle w:val="s1"/>
          <w:color w:val="BA2121"/>
        </w:rPr>
        <w:t xml:space="preserve">' Facebook Predicted </w:t>
      </w:r>
      <w:proofErr w:type="spellStart"/>
      <w:r>
        <w:rPr>
          <w:rStyle w:val="s1"/>
          <w:color w:val="BA2121"/>
        </w:rPr>
        <w:t>scores'</w:t>
      </w:r>
      <w:r>
        <w:rPr>
          <w:rStyle w:val="o"/>
          <w:color w:val="666666"/>
        </w:rPr>
        <w:t>.</w:t>
      </w:r>
      <w:r>
        <w:rPr>
          <w:rStyle w:val="n"/>
          <w:color w:val="333333"/>
        </w:rPr>
        <w:t>center</w:t>
      </w:r>
      <w:proofErr w:type="spellEnd"/>
      <w:r>
        <w:rPr>
          <w:rStyle w:val="p"/>
          <w:color w:val="333333"/>
        </w:rPr>
        <w:t>(</w:t>
      </w:r>
      <w:r>
        <w:rPr>
          <w:rStyle w:val="mi"/>
          <w:color w:val="666666"/>
        </w:rPr>
        <w:t>50</w:t>
      </w:r>
      <w:r>
        <w:rPr>
          <w:rStyle w:val="p"/>
          <w:color w:val="333333"/>
        </w:rPr>
        <w:t>))</w:t>
      </w:r>
    </w:p>
    <w:p w14:paraId="58F8BB61" w14:textId="77777777" w:rsidR="009C599C" w:rsidRDefault="009C599C" w:rsidP="009C599C">
      <w:pPr>
        <w:pStyle w:val="HTMLPreformatted"/>
        <w:wordWrap w:val="0"/>
        <w:spacing w:line="291" w:lineRule="atLeast"/>
        <w:rPr>
          <w:color w:val="333333"/>
        </w:rPr>
      </w:pPr>
      <w:proofErr w:type="spellStart"/>
      <w:r>
        <w:rPr>
          <w:rStyle w:val="n"/>
          <w:color w:val="333333"/>
        </w:rPr>
        <w:t>facebook_scores</w:t>
      </w:r>
      <w:proofErr w:type="spellEnd"/>
      <w:r>
        <w:rPr>
          <w:rStyle w:val="o"/>
          <w:color w:val="666666"/>
        </w:rPr>
        <w:t>=</w:t>
      </w:r>
      <w:r>
        <w:rPr>
          <w:rStyle w:val="sa"/>
          <w:rFonts w:eastAsiaTheme="majorEastAsia"/>
          <w:color w:val="BA2121"/>
        </w:rPr>
        <w:t>f</w:t>
      </w:r>
      <w:r>
        <w:rPr>
          <w:rStyle w:val="s1"/>
          <w:color w:val="BA2121"/>
        </w:rPr>
        <w:t>'''</w:t>
      </w:r>
    </w:p>
    <w:p w14:paraId="59395333" w14:textId="77777777" w:rsidR="009C599C" w:rsidRDefault="009C599C" w:rsidP="009C599C">
      <w:pPr>
        <w:pStyle w:val="HTMLPreformatted"/>
        <w:wordWrap w:val="0"/>
        <w:spacing w:line="291" w:lineRule="atLeast"/>
        <w:rPr>
          <w:color w:val="333333"/>
        </w:rPr>
      </w:pPr>
      <w:r>
        <w:rPr>
          <w:rStyle w:val="si"/>
          <w:b/>
          <w:bCs/>
          <w:color w:val="BB6688"/>
        </w:rPr>
        <w:t>{</w:t>
      </w:r>
      <w:r>
        <w:rPr>
          <w:rStyle w:val="s1"/>
          <w:color w:val="BA2121"/>
        </w:rPr>
        <w:t>'Metric'</w:t>
      </w:r>
      <w:r>
        <w:rPr>
          <w:rStyle w:val="o"/>
          <w:color w:val="666666"/>
        </w:rPr>
        <w:t>.</w:t>
      </w:r>
      <w:proofErr w:type="spellStart"/>
      <w:proofErr w:type="gramStart"/>
      <w:r>
        <w:rPr>
          <w:rStyle w:val="n"/>
          <w:color w:val="333333"/>
        </w:rPr>
        <w:t>ljust</w:t>
      </w:r>
      <w:proofErr w:type="spellEnd"/>
      <w:r>
        <w:rPr>
          <w:rStyle w:val="p"/>
          <w:color w:val="333333"/>
        </w:rPr>
        <w:t>(</w:t>
      </w:r>
      <w:proofErr w:type="gramEnd"/>
      <w:r>
        <w:rPr>
          <w:rStyle w:val="mi"/>
          <w:color w:val="666666"/>
        </w:rPr>
        <w:t>10</w:t>
      </w:r>
      <w:r>
        <w:rPr>
          <w:rStyle w:val="p"/>
          <w:color w:val="333333"/>
        </w:rPr>
        <w:t>)</w:t>
      </w:r>
      <w:r>
        <w:rPr>
          <w:rStyle w:val="si"/>
          <w:b/>
          <w:bCs/>
          <w:color w:val="BB6688"/>
        </w:rPr>
        <w:t>}</w:t>
      </w:r>
      <w:r>
        <w:rPr>
          <w:rStyle w:val="s1"/>
          <w:color w:val="BA2121"/>
        </w:rPr>
        <w:t xml:space="preserve"> </w:t>
      </w:r>
      <w:r>
        <w:rPr>
          <w:rStyle w:val="si"/>
          <w:b/>
          <w:bCs/>
          <w:color w:val="BB6688"/>
        </w:rPr>
        <w:t>{</w:t>
      </w:r>
      <w:r>
        <w:rPr>
          <w:rStyle w:val="s1"/>
          <w:color w:val="BA2121"/>
        </w:rPr>
        <w:t>'</w:t>
      </w:r>
      <w:proofErr w:type="spellStart"/>
      <w:r>
        <w:rPr>
          <w:rStyle w:val="s1"/>
          <w:color w:val="BA2121"/>
        </w:rPr>
        <w:t>Train'</w:t>
      </w:r>
      <w:r>
        <w:rPr>
          <w:rStyle w:val="o"/>
          <w:color w:val="666666"/>
        </w:rPr>
        <w:t>.</w:t>
      </w:r>
      <w:proofErr w:type="gramStart"/>
      <w:r>
        <w:rPr>
          <w:rStyle w:val="n"/>
          <w:color w:val="333333"/>
        </w:rPr>
        <w:t>center</w:t>
      </w:r>
      <w:proofErr w:type="spellEnd"/>
      <w:r>
        <w:rPr>
          <w:rStyle w:val="p"/>
          <w:color w:val="333333"/>
        </w:rPr>
        <w:t>(</w:t>
      </w:r>
      <w:proofErr w:type="gramEnd"/>
      <w:r>
        <w:rPr>
          <w:rStyle w:val="mi"/>
          <w:color w:val="666666"/>
        </w:rPr>
        <w:t>20</w:t>
      </w:r>
      <w:r>
        <w:rPr>
          <w:rStyle w:val="p"/>
          <w:color w:val="333333"/>
        </w:rPr>
        <w:t>)</w:t>
      </w:r>
      <w:r>
        <w:rPr>
          <w:rStyle w:val="si"/>
          <w:b/>
          <w:bCs/>
          <w:color w:val="BB6688"/>
        </w:rPr>
        <w:t>}</w:t>
      </w:r>
      <w:r>
        <w:rPr>
          <w:rStyle w:val="s1"/>
          <w:color w:val="BA2121"/>
        </w:rPr>
        <w:t xml:space="preserve"> </w:t>
      </w:r>
      <w:r>
        <w:rPr>
          <w:rStyle w:val="si"/>
          <w:b/>
          <w:bCs/>
          <w:color w:val="BB6688"/>
        </w:rPr>
        <w:t>{</w:t>
      </w:r>
      <w:r>
        <w:rPr>
          <w:rStyle w:val="s1"/>
          <w:color w:val="BA2121"/>
        </w:rPr>
        <w:t>'</w:t>
      </w:r>
      <w:proofErr w:type="spellStart"/>
      <w:r>
        <w:rPr>
          <w:rStyle w:val="s1"/>
          <w:color w:val="BA2121"/>
        </w:rPr>
        <w:t>Test'</w:t>
      </w:r>
      <w:r>
        <w:rPr>
          <w:rStyle w:val="o"/>
          <w:color w:val="666666"/>
        </w:rPr>
        <w:t>.</w:t>
      </w:r>
      <w:proofErr w:type="gramStart"/>
      <w:r>
        <w:rPr>
          <w:rStyle w:val="n"/>
          <w:color w:val="333333"/>
        </w:rPr>
        <w:t>center</w:t>
      </w:r>
      <w:proofErr w:type="spellEnd"/>
      <w:r>
        <w:rPr>
          <w:rStyle w:val="p"/>
          <w:color w:val="333333"/>
        </w:rPr>
        <w:t>(</w:t>
      </w:r>
      <w:proofErr w:type="gramEnd"/>
      <w:r>
        <w:rPr>
          <w:rStyle w:val="mi"/>
          <w:color w:val="666666"/>
        </w:rPr>
        <w:t>20</w:t>
      </w:r>
      <w:r>
        <w:rPr>
          <w:rStyle w:val="p"/>
          <w:color w:val="333333"/>
        </w:rPr>
        <w:t>)</w:t>
      </w:r>
      <w:r>
        <w:rPr>
          <w:rStyle w:val="si"/>
          <w:b/>
          <w:bCs/>
          <w:color w:val="BB6688"/>
        </w:rPr>
        <w:t>}</w:t>
      </w:r>
    </w:p>
    <w:p w14:paraId="0739B900" w14:textId="77777777" w:rsidR="009C599C" w:rsidRDefault="009C599C" w:rsidP="009C599C">
      <w:pPr>
        <w:pStyle w:val="HTMLPreformatted"/>
        <w:wordWrap w:val="0"/>
        <w:spacing w:line="291" w:lineRule="atLeast"/>
        <w:rPr>
          <w:color w:val="333333"/>
        </w:rPr>
      </w:pPr>
      <w:r>
        <w:rPr>
          <w:rStyle w:val="si"/>
          <w:b/>
          <w:bCs/>
          <w:color w:val="BB6688"/>
        </w:rPr>
        <w:t>{</w:t>
      </w:r>
      <w:r>
        <w:rPr>
          <w:rStyle w:val="s1"/>
          <w:color w:val="BA2121"/>
        </w:rPr>
        <w:t>'r2_score'</w:t>
      </w:r>
      <w:r>
        <w:rPr>
          <w:rStyle w:val="o"/>
          <w:color w:val="666666"/>
        </w:rPr>
        <w:t>.</w:t>
      </w:r>
      <w:proofErr w:type="gramStart"/>
      <w:r>
        <w:rPr>
          <w:rStyle w:val="n"/>
          <w:color w:val="333333"/>
        </w:rPr>
        <w:t>ljust</w:t>
      </w:r>
      <w:r>
        <w:rPr>
          <w:rStyle w:val="p"/>
          <w:color w:val="333333"/>
        </w:rPr>
        <w:t>(</w:t>
      </w:r>
      <w:proofErr w:type="gramEnd"/>
      <w:r>
        <w:rPr>
          <w:rStyle w:val="mi"/>
          <w:color w:val="666666"/>
        </w:rPr>
        <w:t>10</w:t>
      </w:r>
      <w:r>
        <w:rPr>
          <w:rStyle w:val="p"/>
          <w:color w:val="333333"/>
        </w:rPr>
        <w:t>)</w:t>
      </w:r>
      <w:r>
        <w:rPr>
          <w:rStyle w:val="si"/>
          <w:b/>
          <w:bCs/>
          <w:color w:val="BB6688"/>
        </w:rPr>
        <w:t>}</w:t>
      </w:r>
      <w:r>
        <w:rPr>
          <w:rStyle w:val="s1"/>
          <w:color w:val="BA2121"/>
        </w:rPr>
        <w:t xml:space="preserve"> </w:t>
      </w:r>
      <w:r>
        <w:rPr>
          <w:rStyle w:val="si"/>
          <w:b/>
          <w:bCs/>
          <w:color w:val="BB6688"/>
        </w:rPr>
        <w:t>{</w:t>
      </w:r>
      <w:r>
        <w:rPr>
          <w:rStyle w:val="n"/>
          <w:color w:val="333333"/>
        </w:rPr>
        <w:t>r2_</w:t>
      </w:r>
      <w:proofErr w:type="gramStart"/>
      <w:r>
        <w:rPr>
          <w:rStyle w:val="n"/>
          <w:color w:val="333333"/>
        </w:rPr>
        <w:t>score</w:t>
      </w:r>
      <w:r>
        <w:rPr>
          <w:rStyle w:val="p"/>
          <w:color w:val="333333"/>
        </w:rPr>
        <w:t>(</w:t>
      </w:r>
      <w:proofErr w:type="gramEnd"/>
      <w:r>
        <w:rPr>
          <w:rStyle w:val="n"/>
          <w:color w:val="333333"/>
        </w:rPr>
        <w:t>facebook_Y_train</w:t>
      </w:r>
      <w:r>
        <w:rPr>
          <w:rStyle w:val="p"/>
          <w:color w:val="333333"/>
        </w:rPr>
        <w:t>,</w:t>
      </w:r>
      <w:r>
        <w:rPr>
          <w:rStyle w:val="n"/>
          <w:color w:val="333333"/>
        </w:rPr>
        <w:t>facebook_lm</w:t>
      </w:r>
      <w:r>
        <w:rPr>
          <w:rStyle w:val="o"/>
          <w:color w:val="666666"/>
        </w:rPr>
        <w:t>.</w:t>
      </w:r>
      <w:r>
        <w:rPr>
          <w:rStyle w:val="n"/>
          <w:color w:val="333333"/>
        </w:rPr>
        <w:t>predict</w:t>
      </w:r>
      <w:r>
        <w:rPr>
          <w:rStyle w:val="p"/>
          <w:color w:val="333333"/>
        </w:rPr>
        <w:t>(</w:t>
      </w:r>
      <w:r>
        <w:rPr>
          <w:rStyle w:val="n"/>
          <w:color w:val="333333"/>
        </w:rPr>
        <w:t>facebook_X_train</w:t>
      </w:r>
      <w:r>
        <w:rPr>
          <w:rStyle w:val="p"/>
          <w:color w:val="333333"/>
        </w:rPr>
        <w:t>))</w:t>
      </w:r>
      <w:r>
        <w:rPr>
          <w:rStyle w:val="si"/>
          <w:b/>
          <w:bCs/>
          <w:color w:val="BB6688"/>
        </w:rPr>
        <w:t>}</w:t>
      </w:r>
      <w:r>
        <w:rPr>
          <w:rStyle w:val="s1"/>
          <w:color w:val="BA2121"/>
        </w:rPr>
        <w:t xml:space="preserve"> </w:t>
      </w:r>
      <w:r>
        <w:rPr>
          <w:rStyle w:val="se"/>
          <w:b/>
          <w:bCs/>
          <w:color w:val="BB6622"/>
        </w:rPr>
        <w:t>\t</w:t>
      </w:r>
      <w:r>
        <w:rPr>
          <w:rStyle w:val="s1"/>
          <w:color w:val="BA2121"/>
        </w:rPr>
        <w:t xml:space="preserve"> </w:t>
      </w:r>
      <w:r>
        <w:rPr>
          <w:rStyle w:val="si"/>
          <w:b/>
          <w:bCs/>
          <w:color w:val="BB6688"/>
        </w:rPr>
        <w:t>{</w:t>
      </w:r>
      <w:r>
        <w:rPr>
          <w:rStyle w:val="n"/>
          <w:color w:val="333333"/>
        </w:rPr>
        <w:t>r2_</w:t>
      </w:r>
      <w:proofErr w:type="gramStart"/>
      <w:r>
        <w:rPr>
          <w:rStyle w:val="n"/>
          <w:color w:val="333333"/>
        </w:rPr>
        <w:t>score</w:t>
      </w:r>
      <w:r>
        <w:rPr>
          <w:rStyle w:val="p"/>
          <w:color w:val="333333"/>
        </w:rPr>
        <w:t>(</w:t>
      </w:r>
      <w:proofErr w:type="spellStart"/>
      <w:proofErr w:type="gramEnd"/>
      <w:r>
        <w:rPr>
          <w:rStyle w:val="n"/>
          <w:color w:val="333333"/>
        </w:rPr>
        <w:t>facebook_Y_test</w:t>
      </w:r>
      <w:r>
        <w:rPr>
          <w:rStyle w:val="p"/>
          <w:color w:val="333333"/>
        </w:rPr>
        <w:t>,</w:t>
      </w:r>
      <w:r>
        <w:rPr>
          <w:rStyle w:val="n"/>
          <w:color w:val="333333"/>
        </w:rPr>
        <w:t>facebook_lm</w:t>
      </w:r>
      <w:r>
        <w:rPr>
          <w:rStyle w:val="o"/>
          <w:color w:val="666666"/>
        </w:rPr>
        <w:t>.</w:t>
      </w:r>
      <w:r>
        <w:rPr>
          <w:rStyle w:val="n"/>
          <w:color w:val="333333"/>
        </w:rPr>
        <w:t>predict</w:t>
      </w:r>
      <w:proofErr w:type="spellEnd"/>
      <w:r>
        <w:rPr>
          <w:rStyle w:val="p"/>
          <w:color w:val="333333"/>
        </w:rPr>
        <w:t>(</w:t>
      </w:r>
      <w:proofErr w:type="spellStart"/>
      <w:r>
        <w:rPr>
          <w:rStyle w:val="n"/>
          <w:color w:val="333333"/>
        </w:rPr>
        <w:t>facebook_X_test</w:t>
      </w:r>
      <w:proofErr w:type="spellEnd"/>
      <w:r>
        <w:rPr>
          <w:rStyle w:val="p"/>
          <w:color w:val="333333"/>
        </w:rPr>
        <w:t>))</w:t>
      </w:r>
      <w:r>
        <w:rPr>
          <w:rStyle w:val="si"/>
          <w:b/>
          <w:bCs/>
          <w:color w:val="BB6688"/>
        </w:rPr>
        <w:t>}</w:t>
      </w:r>
    </w:p>
    <w:p w14:paraId="4C7AF6F0" w14:textId="77777777" w:rsidR="009C599C" w:rsidRDefault="009C599C" w:rsidP="009C599C">
      <w:pPr>
        <w:pStyle w:val="HTMLPreformatted"/>
        <w:wordWrap w:val="0"/>
        <w:spacing w:line="291" w:lineRule="atLeast"/>
        <w:rPr>
          <w:color w:val="333333"/>
        </w:rPr>
      </w:pPr>
      <w:r>
        <w:rPr>
          <w:rStyle w:val="si"/>
          <w:b/>
          <w:bCs/>
          <w:color w:val="BB6688"/>
        </w:rPr>
        <w:t>{</w:t>
      </w:r>
      <w:r>
        <w:rPr>
          <w:rStyle w:val="s1"/>
          <w:color w:val="BA2121"/>
        </w:rPr>
        <w:t>'MSE'</w:t>
      </w:r>
      <w:r>
        <w:rPr>
          <w:rStyle w:val="o"/>
          <w:color w:val="666666"/>
        </w:rPr>
        <w:t>.</w:t>
      </w:r>
      <w:proofErr w:type="spellStart"/>
      <w:proofErr w:type="gramStart"/>
      <w:r>
        <w:rPr>
          <w:rStyle w:val="n"/>
          <w:color w:val="333333"/>
        </w:rPr>
        <w:t>ljust</w:t>
      </w:r>
      <w:proofErr w:type="spellEnd"/>
      <w:r>
        <w:rPr>
          <w:rStyle w:val="p"/>
          <w:color w:val="333333"/>
        </w:rPr>
        <w:t>(</w:t>
      </w:r>
      <w:proofErr w:type="gramEnd"/>
      <w:r>
        <w:rPr>
          <w:rStyle w:val="mi"/>
          <w:color w:val="666666"/>
        </w:rPr>
        <w:t>10</w:t>
      </w:r>
      <w:r>
        <w:rPr>
          <w:rStyle w:val="p"/>
          <w:color w:val="333333"/>
        </w:rPr>
        <w:t>)</w:t>
      </w:r>
      <w:r>
        <w:rPr>
          <w:rStyle w:val="si"/>
          <w:b/>
          <w:bCs/>
          <w:color w:val="BB6688"/>
        </w:rPr>
        <w:t>}</w:t>
      </w:r>
      <w:r>
        <w:rPr>
          <w:rStyle w:val="s1"/>
          <w:color w:val="BA2121"/>
        </w:rPr>
        <w:t xml:space="preserve"> </w:t>
      </w:r>
      <w:r>
        <w:rPr>
          <w:rStyle w:val="si"/>
          <w:b/>
          <w:bCs/>
          <w:color w:val="BB6688"/>
        </w:rPr>
        <w:t>{</w:t>
      </w:r>
      <w:proofErr w:type="spellStart"/>
      <w:proofErr w:type="gramStart"/>
      <w:r>
        <w:rPr>
          <w:rStyle w:val="n"/>
          <w:color w:val="333333"/>
        </w:rPr>
        <w:t>mse</w:t>
      </w:r>
      <w:proofErr w:type="spellEnd"/>
      <w:r>
        <w:rPr>
          <w:rStyle w:val="p"/>
          <w:color w:val="333333"/>
        </w:rPr>
        <w:t>(</w:t>
      </w:r>
      <w:proofErr w:type="spellStart"/>
      <w:proofErr w:type="gramEnd"/>
      <w:r>
        <w:rPr>
          <w:rStyle w:val="n"/>
          <w:color w:val="333333"/>
        </w:rPr>
        <w:t>facebook_Y_train</w:t>
      </w:r>
      <w:r>
        <w:rPr>
          <w:rStyle w:val="p"/>
          <w:color w:val="333333"/>
        </w:rPr>
        <w:t>,</w:t>
      </w:r>
      <w:r>
        <w:rPr>
          <w:rStyle w:val="n"/>
          <w:color w:val="333333"/>
        </w:rPr>
        <w:t>facebook_lm</w:t>
      </w:r>
      <w:r>
        <w:rPr>
          <w:rStyle w:val="o"/>
          <w:color w:val="666666"/>
        </w:rPr>
        <w:t>.</w:t>
      </w:r>
      <w:r>
        <w:rPr>
          <w:rStyle w:val="n"/>
          <w:color w:val="333333"/>
        </w:rPr>
        <w:t>predict</w:t>
      </w:r>
      <w:proofErr w:type="spellEnd"/>
      <w:r>
        <w:rPr>
          <w:rStyle w:val="p"/>
          <w:color w:val="333333"/>
        </w:rPr>
        <w:t>(</w:t>
      </w:r>
      <w:proofErr w:type="spellStart"/>
      <w:r>
        <w:rPr>
          <w:rStyle w:val="n"/>
          <w:color w:val="333333"/>
        </w:rPr>
        <w:t>facebook_X_train</w:t>
      </w:r>
      <w:proofErr w:type="spellEnd"/>
      <w:r>
        <w:rPr>
          <w:rStyle w:val="p"/>
          <w:color w:val="333333"/>
        </w:rPr>
        <w:t>))</w:t>
      </w:r>
      <w:r>
        <w:rPr>
          <w:rStyle w:val="si"/>
          <w:b/>
          <w:bCs/>
          <w:color w:val="BB6688"/>
        </w:rPr>
        <w:t>}</w:t>
      </w:r>
      <w:r>
        <w:rPr>
          <w:rStyle w:val="s1"/>
          <w:color w:val="BA2121"/>
        </w:rPr>
        <w:t xml:space="preserve"> </w:t>
      </w:r>
      <w:r>
        <w:rPr>
          <w:rStyle w:val="se"/>
          <w:b/>
          <w:bCs/>
          <w:color w:val="BB6622"/>
        </w:rPr>
        <w:t>\t</w:t>
      </w:r>
      <w:r>
        <w:rPr>
          <w:rStyle w:val="s1"/>
          <w:color w:val="BA2121"/>
        </w:rPr>
        <w:t xml:space="preserve"> </w:t>
      </w:r>
      <w:r>
        <w:rPr>
          <w:rStyle w:val="si"/>
          <w:b/>
          <w:bCs/>
          <w:color w:val="BB6688"/>
        </w:rPr>
        <w:t>{</w:t>
      </w:r>
      <w:proofErr w:type="spellStart"/>
      <w:proofErr w:type="gramStart"/>
      <w:r>
        <w:rPr>
          <w:rStyle w:val="n"/>
          <w:color w:val="333333"/>
        </w:rPr>
        <w:t>mse</w:t>
      </w:r>
      <w:proofErr w:type="spellEnd"/>
      <w:r>
        <w:rPr>
          <w:rStyle w:val="p"/>
          <w:color w:val="333333"/>
        </w:rPr>
        <w:t>(</w:t>
      </w:r>
      <w:proofErr w:type="spellStart"/>
      <w:proofErr w:type="gramEnd"/>
      <w:r>
        <w:rPr>
          <w:rStyle w:val="n"/>
          <w:color w:val="333333"/>
        </w:rPr>
        <w:t>facebook_Y_test</w:t>
      </w:r>
      <w:r>
        <w:rPr>
          <w:rStyle w:val="p"/>
          <w:color w:val="333333"/>
        </w:rPr>
        <w:t>,</w:t>
      </w:r>
      <w:r>
        <w:rPr>
          <w:rStyle w:val="n"/>
          <w:color w:val="333333"/>
        </w:rPr>
        <w:t>facebook_lm</w:t>
      </w:r>
      <w:r>
        <w:rPr>
          <w:rStyle w:val="o"/>
          <w:color w:val="666666"/>
        </w:rPr>
        <w:t>.</w:t>
      </w:r>
      <w:r>
        <w:rPr>
          <w:rStyle w:val="n"/>
          <w:color w:val="333333"/>
        </w:rPr>
        <w:t>predict</w:t>
      </w:r>
      <w:proofErr w:type="spellEnd"/>
      <w:r>
        <w:rPr>
          <w:rStyle w:val="p"/>
          <w:color w:val="333333"/>
        </w:rPr>
        <w:t>(</w:t>
      </w:r>
      <w:proofErr w:type="spellStart"/>
      <w:r>
        <w:rPr>
          <w:rStyle w:val="n"/>
          <w:color w:val="333333"/>
        </w:rPr>
        <w:t>facebook_X_test</w:t>
      </w:r>
      <w:proofErr w:type="spellEnd"/>
      <w:r>
        <w:rPr>
          <w:rStyle w:val="p"/>
          <w:color w:val="333333"/>
        </w:rPr>
        <w:t>))</w:t>
      </w:r>
      <w:r>
        <w:rPr>
          <w:rStyle w:val="si"/>
          <w:b/>
          <w:bCs/>
          <w:color w:val="BB6688"/>
        </w:rPr>
        <w:t>}</w:t>
      </w:r>
    </w:p>
    <w:p w14:paraId="24602909" w14:textId="77777777" w:rsidR="009C599C" w:rsidRDefault="009C599C" w:rsidP="009C599C">
      <w:pPr>
        <w:pStyle w:val="HTMLPreformatted"/>
        <w:wordWrap w:val="0"/>
        <w:spacing w:line="291" w:lineRule="atLeast"/>
        <w:rPr>
          <w:color w:val="333333"/>
        </w:rPr>
      </w:pPr>
      <w:r>
        <w:rPr>
          <w:rStyle w:val="s1"/>
          <w:color w:val="BA2121"/>
        </w:rPr>
        <w:t>'''</w:t>
      </w:r>
    </w:p>
    <w:p w14:paraId="1812FB90" w14:textId="77777777" w:rsidR="009C599C" w:rsidRDefault="009C599C" w:rsidP="009C599C">
      <w:pPr>
        <w:pStyle w:val="HTMLPreformatted"/>
        <w:wordWrap w:val="0"/>
        <w:spacing w:line="291" w:lineRule="atLeast"/>
        <w:rPr>
          <w:color w:val="333333"/>
        </w:rPr>
      </w:pPr>
      <w:proofErr w:type="gramStart"/>
      <w:r>
        <w:rPr>
          <w:rStyle w:val="nb"/>
          <w:rFonts w:eastAsiaTheme="majorEastAsia"/>
          <w:color w:val="008000"/>
        </w:rPr>
        <w:t>print</w:t>
      </w:r>
      <w:r>
        <w:rPr>
          <w:rStyle w:val="p"/>
          <w:color w:val="333333"/>
        </w:rPr>
        <w:t>(</w:t>
      </w:r>
      <w:proofErr w:type="spellStart"/>
      <w:proofErr w:type="gramEnd"/>
      <w:r>
        <w:rPr>
          <w:rStyle w:val="n"/>
          <w:color w:val="333333"/>
        </w:rPr>
        <w:t>facebook_scores</w:t>
      </w:r>
      <w:proofErr w:type="spellEnd"/>
      <w:r>
        <w:rPr>
          <w:rStyle w:val="p"/>
          <w:color w:val="333333"/>
        </w:rPr>
        <w:t>)</w:t>
      </w:r>
    </w:p>
    <w:p w14:paraId="2B498D1E" w14:textId="77777777" w:rsidR="009C599C" w:rsidRDefault="009C599C" w:rsidP="009C599C">
      <w:pPr>
        <w:pStyle w:val="HTMLPreformatted"/>
        <w:wordWrap w:val="0"/>
        <w:spacing w:line="291" w:lineRule="atLeast"/>
        <w:textAlignment w:val="baseline"/>
        <w:rPr>
          <w:color w:val="000000"/>
        </w:rPr>
      </w:pPr>
      <w:r>
        <w:rPr>
          <w:color w:val="000000"/>
        </w:rPr>
        <w:t xml:space="preserve">              Amazon Predicted scores             </w:t>
      </w:r>
    </w:p>
    <w:p w14:paraId="3FB78E84" w14:textId="77777777" w:rsidR="009C599C" w:rsidRDefault="009C599C" w:rsidP="009C599C">
      <w:pPr>
        <w:pStyle w:val="HTMLPreformatted"/>
        <w:wordWrap w:val="0"/>
        <w:spacing w:line="291" w:lineRule="atLeast"/>
        <w:textAlignment w:val="baseline"/>
        <w:rPr>
          <w:color w:val="000000"/>
        </w:rPr>
      </w:pPr>
    </w:p>
    <w:p w14:paraId="7FE336E4" w14:textId="77777777" w:rsidR="009C599C" w:rsidRDefault="009C599C" w:rsidP="009C599C">
      <w:pPr>
        <w:pStyle w:val="HTMLPreformatted"/>
        <w:wordWrap w:val="0"/>
        <w:spacing w:line="291" w:lineRule="atLeast"/>
        <w:textAlignment w:val="baseline"/>
        <w:rPr>
          <w:color w:val="000000"/>
        </w:rPr>
      </w:pPr>
      <w:r>
        <w:rPr>
          <w:color w:val="000000"/>
        </w:rPr>
        <w:t xml:space="preserve">Metric            Train                 Test        </w:t>
      </w:r>
    </w:p>
    <w:p w14:paraId="4ABDB9F8" w14:textId="77777777" w:rsidR="009C599C" w:rsidRDefault="009C599C" w:rsidP="009C599C">
      <w:pPr>
        <w:pStyle w:val="HTMLPreformatted"/>
        <w:wordWrap w:val="0"/>
        <w:spacing w:line="291" w:lineRule="atLeast"/>
        <w:textAlignment w:val="baseline"/>
        <w:rPr>
          <w:color w:val="000000"/>
        </w:rPr>
      </w:pPr>
      <w:r>
        <w:rPr>
          <w:color w:val="000000"/>
        </w:rPr>
        <w:t xml:space="preserve">r2_score   0.8739057706864323 </w:t>
      </w:r>
      <w:r>
        <w:rPr>
          <w:color w:val="000000"/>
        </w:rPr>
        <w:tab/>
        <w:t xml:space="preserve"> 0.8735813556226095</w:t>
      </w:r>
    </w:p>
    <w:p w14:paraId="6B9443B8" w14:textId="77777777" w:rsidR="009C599C" w:rsidRDefault="009C599C" w:rsidP="009C599C">
      <w:pPr>
        <w:pStyle w:val="HTMLPreformatted"/>
        <w:wordWrap w:val="0"/>
        <w:spacing w:line="291" w:lineRule="atLeast"/>
        <w:textAlignment w:val="baseline"/>
        <w:rPr>
          <w:color w:val="000000"/>
        </w:rPr>
      </w:pPr>
      <w:r>
        <w:rPr>
          <w:color w:val="000000"/>
        </w:rPr>
        <w:t xml:space="preserve">MSE        69838.22580426346 </w:t>
      </w:r>
      <w:r>
        <w:rPr>
          <w:color w:val="000000"/>
        </w:rPr>
        <w:tab/>
        <w:t xml:space="preserve"> 70318.32364804555</w:t>
      </w:r>
    </w:p>
    <w:p w14:paraId="31F6E7E0" w14:textId="77777777" w:rsidR="009C599C" w:rsidRDefault="009C599C" w:rsidP="009C599C">
      <w:pPr>
        <w:pStyle w:val="HTMLPreformatted"/>
        <w:wordWrap w:val="0"/>
        <w:spacing w:line="291" w:lineRule="atLeast"/>
        <w:textAlignment w:val="baseline"/>
        <w:rPr>
          <w:color w:val="000000"/>
        </w:rPr>
      </w:pPr>
    </w:p>
    <w:p w14:paraId="682A43EE" w14:textId="77777777" w:rsidR="009C599C" w:rsidRDefault="009C599C" w:rsidP="009C599C">
      <w:pPr>
        <w:pStyle w:val="HTMLPreformatted"/>
        <w:wordWrap w:val="0"/>
        <w:spacing w:line="291" w:lineRule="atLeast"/>
        <w:textAlignment w:val="baseline"/>
        <w:rPr>
          <w:color w:val="000000"/>
        </w:rPr>
      </w:pPr>
      <w:r>
        <w:rPr>
          <w:color w:val="000000"/>
        </w:rPr>
        <w:t xml:space="preserve">              Google Predicted scores             </w:t>
      </w:r>
    </w:p>
    <w:p w14:paraId="387CED35" w14:textId="77777777" w:rsidR="009C599C" w:rsidRDefault="009C599C" w:rsidP="009C599C">
      <w:pPr>
        <w:pStyle w:val="HTMLPreformatted"/>
        <w:wordWrap w:val="0"/>
        <w:spacing w:line="291" w:lineRule="atLeast"/>
        <w:textAlignment w:val="baseline"/>
        <w:rPr>
          <w:color w:val="000000"/>
        </w:rPr>
      </w:pPr>
    </w:p>
    <w:p w14:paraId="2BA4EBBD" w14:textId="77777777" w:rsidR="009C599C" w:rsidRDefault="009C599C" w:rsidP="009C599C">
      <w:pPr>
        <w:pStyle w:val="HTMLPreformatted"/>
        <w:wordWrap w:val="0"/>
        <w:spacing w:line="291" w:lineRule="atLeast"/>
        <w:textAlignment w:val="baseline"/>
        <w:rPr>
          <w:color w:val="000000"/>
        </w:rPr>
      </w:pPr>
      <w:r>
        <w:rPr>
          <w:color w:val="000000"/>
        </w:rPr>
        <w:t xml:space="preserve">Metric            Train                 Test        </w:t>
      </w:r>
    </w:p>
    <w:p w14:paraId="70F47132" w14:textId="77777777" w:rsidR="009C599C" w:rsidRDefault="009C599C" w:rsidP="009C599C">
      <w:pPr>
        <w:pStyle w:val="HTMLPreformatted"/>
        <w:wordWrap w:val="0"/>
        <w:spacing w:line="291" w:lineRule="atLeast"/>
        <w:textAlignment w:val="baseline"/>
        <w:rPr>
          <w:color w:val="000000"/>
        </w:rPr>
      </w:pPr>
      <w:r>
        <w:rPr>
          <w:color w:val="000000"/>
        </w:rPr>
        <w:t xml:space="preserve">r2_score   0.8992669114349598 </w:t>
      </w:r>
      <w:r>
        <w:rPr>
          <w:color w:val="000000"/>
        </w:rPr>
        <w:tab/>
        <w:t xml:space="preserve"> 0.8841378650102822</w:t>
      </w:r>
    </w:p>
    <w:p w14:paraId="6CA78C90" w14:textId="77777777" w:rsidR="009C599C" w:rsidRDefault="009C599C" w:rsidP="009C599C">
      <w:pPr>
        <w:pStyle w:val="HTMLPreformatted"/>
        <w:wordWrap w:val="0"/>
        <w:spacing w:line="291" w:lineRule="atLeast"/>
        <w:textAlignment w:val="baseline"/>
        <w:rPr>
          <w:color w:val="000000"/>
        </w:rPr>
      </w:pPr>
      <w:r>
        <w:rPr>
          <w:color w:val="000000"/>
        </w:rPr>
        <w:t xml:space="preserve">MSE        7289.271495794161 </w:t>
      </w:r>
      <w:r>
        <w:rPr>
          <w:color w:val="000000"/>
        </w:rPr>
        <w:tab/>
        <w:t xml:space="preserve"> 8387.464160938096</w:t>
      </w:r>
    </w:p>
    <w:p w14:paraId="72C864D3" w14:textId="77777777" w:rsidR="009C599C" w:rsidRDefault="009C599C" w:rsidP="009C599C">
      <w:pPr>
        <w:pStyle w:val="HTMLPreformatted"/>
        <w:wordWrap w:val="0"/>
        <w:spacing w:line="291" w:lineRule="atLeast"/>
        <w:textAlignment w:val="baseline"/>
        <w:rPr>
          <w:color w:val="000000"/>
        </w:rPr>
      </w:pPr>
    </w:p>
    <w:p w14:paraId="0CD0DDE1" w14:textId="77777777" w:rsidR="009C599C" w:rsidRDefault="009C599C" w:rsidP="009C599C">
      <w:pPr>
        <w:pStyle w:val="HTMLPreformatted"/>
        <w:wordWrap w:val="0"/>
        <w:spacing w:line="291" w:lineRule="atLeast"/>
        <w:textAlignment w:val="baseline"/>
        <w:rPr>
          <w:color w:val="000000"/>
        </w:rPr>
      </w:pPr>
      <w:r>
        <w:rPr>
          <w:color w:val="000000"/>
        </w:rPr>
        <w:t xml:space="preserve">             Facebook Predicted scores            </w:t>
      </w:r>
    </w:p>
    <w:p w14:paraId="43DCB184" w14:textId="77777777" w:rsidR="009C599C" w:rsidRDefault="009C599C" w:rsidP="009C599C">
      <w:pPr>
        <w:pStyle w:val="HTMLPreformatted"/>
        <w:wordWrap w:val="0"/>
        <w:spacing w:line="291" w:lineRule="atLeast"/>
        <w:textAlignment w:val="baseline"/>
        <w:rPr>
          <w:color w:val="000000"/>
        </w:rPr>
      </w:pPr>
    </w:p>
    <w:p w14:paraId="0492F850" w14:textId="77777777" w:rsidR="009C599C" w:rsidRDefault="009C599C" w:rsidP="009C599C">
      <w:pPr>
        <w:pStyle w:val="HTMLPreformatted"/>
        <w:wordWrap w:val="0"/>
        <w:spacing w:line="291" w:lineRule="atLeast"/>
        <w:textAlignment w:val="baseline"/>
        <w:rPr>
          <w:color w:val="000000"/>
        </w:rPr>
      </w:pPr>
      <w:r>
        <w:rPr>
          <w:color w:val="000000"/>
        </w:rPr>
        <w:t xml:space="preserve">Metric            Train                 Test        </w:t>
      </w:r>
    </w:p>
    <w:p w14:paraId="154CC2FF" w14:textId="77777777" w:rsidR="009C599C" w:rsidRDefault="009C599C" w:rsidP="009C599C">
      <w:pPr>
        <w:pStyle w:val="HTMLPreformatted"/>
        <w:wordWrap w:val="0"/>
        <w:spacing w:line="291" w:lineRule="atLeast"/>
        <w:textAlignment w:val="baseline"/>
        <w:rPr>
          <w:color w:val="000000"/>
        </w:rPr>
      </w:pPr>
      <w:r>
        <w:rPr>
          <w:color w:val="000000"/>
        </w:rPr>
        <w:t xml:space="preserve">r2_score   0.7896974591695884 </w:t>
      </w:r>
      <w:r>
        <w:rPr>
          <w:color w:val="000000"/>
        </w:rPr>
        <w:tab/>
        <w:t xml:space="preserve"> 0.7386964207704373</w:t>
      </w:r>
    </w:p>
    <w:p w14:paraId="3CE17160" w14:textId="77777777" w:rsidR="009C599C" w:rsidRDefault="009C599C" w:rsidP="009C599C">
      <w:pPr>
        <w:pStyle w:val="HTMLPreformatted"/>
        <w:wordWrap w:val="0"/>
        <w:spacing w:line="291" w:lineRule="atLeast"/>
        <w:textAlignment w:val="baseline"/>
        <w:rPr>
          <w:color w:val="000000"/>
        </w:rPr>
      </w:pPr>
      <w:r>
        <w:rPr>
          <w:color w:val="000000"/>
        </w:rPr>
        <w:t xml:space="preserve">MSE        412.1924069316361 </w:t>
      </w:r>
      <w:r>
        <w:rPr>
          <w:color w:val="000000"/>
        </w:rPr>
        <w:tab/>
        <w:t xml:space="preserve"> 513.1511894083718</w:t>
      </w:r>
    </w:p>
    <w:p w14:paraId="2FC74751" w14:textId="77777777" w:rsidR="009C599C" w:rsidRDefault="009C599C" w:rsidP="009C599C">
      <w:pPr>
        <w:pStyle w:val="HTMLPreformatted"/>
        <w:wordWrap w:val="0"/>
        <w:spacing w:line="291" w:lineRule="atLeast"/>
        <w:textAlignment w:val="baseline"/>
        <w:rPr>
          <w:color w:val="000000"/>
        </w:rPr>
      </w:pPr>
    </w:p>
    <w:p w14:paraId="0B07C74B" w14:textId="77777777" w:rsidR="009C599C" w:rsidRDefault="009C599C" w:rsidP="000D51DA">
      <w:pPr>
        <w:pStyle w:val="Heading2"/>
        <w:rPr>
          <w:rFonts w:cs="Times New Roman"/>
        </w:rPr>
      </w:pPr>
      <w:bookmarkStart w:id="43" w:name="_Toc60549622"/>
      <w:r>
        <w:t xml:space="preserve">Using LSTM </w:t>
      </w:r>
      <w:proofErr w:type="gramStart"/>
      <w:r>
        <w:t>For</w:t>
      </w:r>
      <w:proofErr w:type="gramEnd"/>
      <w:r>
        <w:t xml:space="preserve"> prediction</w:t>
      </w:r>
      <w:bookmarkEnd w:id="43"/>
    </w:p>
    <w:p w14:paraId="44754C0E"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[63]:</w:t>
      </w:r>
    </w:p>
    <w:p w14:paraId="62F39DAF" w14:textId="77777777" w:rsidR="009C599C" w:rsidRDefault="009C599C" w:rsidP="009C599C">
      <w:pPr>
        <w:pStyle w:val="HTMLPreformatted"/>
        <w:wordWrap w:val="0"/>
        <w:spacing w:line="291" w:lineRule="atLeast"/>
        <w:rPr>
          <w:color w:val="333333"/>
        </w:rPr>
      </w:pPr>
      <w:proofErr w:type="spellStart"/>
      <w:r>
        <w:rPr>
          <w:rStyle w:val="n"/>
          <w:color w:val="333333"/>
        </w:rPr>
        <w:lastRenderedPageBreak/>
        <w:t>gogle_close</w:t>
      </w:r>
      <w:proofErr w:type="spellEnd"/>
      <w:r>
        <w:rPr>
          <w:rStyle w:val="o"/>
          <w:color w:val="666666"/>
        </w:rPr>
        <w:t>=</w:t>
      </w:r>
      <w:proofErr w:type="spellStart"/>
      <w:r>
        <w:rPr>
          <w:rStyle w:val="n"/>
          <w:color w:val="333333"/>
        </w:rPr>
        <w:t>google</w:t>
      </w:r>
      <w:r>
        <w:rPr>
          <w:rStyle w:val="o"/>
          <w:color w:val="666666"/>
        </w:rPr>
        <w:t>.</w:t>
      </w:r>
      <w:r>
        <w:rPr>
          <w:rStyle w:val="n"/>
          <w:color w:val="333333"/>
        </w:rPr>
        <w:t>reset_</w:t>
      </w:r>
      <w:proofErr w:type="gramStart"/>
      <w:r>
        <w:rPr>
          <w:rStyle w:val="n"/>
          <w:color w:val="333333"/>
        </w:rPr>
        <w:t>index</w:t>
      </w:r>
      <w:proofErr w:type="spellEnd"/>
      <w:r>
        <w:rPr>
          <w:rStyle w:val="p"/>
          <w:color w:val="333333"/>
        </w:rPr>
        <w:t>(</w:t>
      </w:r>
      <w:proofErr w:type="gramEnd"/>
      <w:r>
        <w:rPr>
          <w:rStyle w:val="p"/>
          <w:color w:val="333333"/>
        </w:rPr>
        <w:t>)[</w:t>
      </w:r>
      <w:r>
        <w:rPr>
          <w:rStyle w:val="s1"/>
          <w:color w:val="BA2121"/>
        </w:rPr>
        <w:t>'Close'</w:t>
      </w:r>
      <w:r>
        <w:rPr>
          <w:rStyle w:val="p"/>
          <w:color w:val="333333"/>
        </w:rPr>
        <w:t>]</w:t>
      </w:r>
    </w:p>
    <w:p w14:paraId="36F5324B" w14:textId="77777777" w:rsidR="009C599C" w:rsidRDefault="009C599C" w:rsidP="009C599C">
      <w:pPr>
        <w:pStyle w:val="HTMLPreformatted"/>
        <w:wordWrap w:val="0"/>
        <w:spacing w:line="291" w:lineRule="atLeast"/>
        <w:rPr>
          <w:color w:val="333333"/>
        </w:rPr>
      </w:pPr>
      <w:proofErr w:type="spellStart"/>
      <w:r>
        <w:rPr>
          <w:rStyle w:val="n"/>
          <w:color w:val="333333"/>
        </w:rPr>
        <w:t>amzn_close</w:t>
      </w:r>
      <w:proofErr w:type="spellEnd"/>
      <w:r>
        <w:rPr>
          <w:rStyle w:val="o"/>
          <w:color w:val="666666"/>
        </w:rPr>
        <w:t>=</w:t>
      </w:r>
      <w:proofErr w:type="spellStart"/>
      <w:r>
        <w:rPr>
          <w:rStyle w:val="n"/>
          <w:color w:val="333333"/>
        </w:rPr>
        <w:t>amazon</w:t>
      </w:r>
      <w:r>
        <w:rPr>
          <w:rStyle w:val="o"/>
          <w:color w:val="666666"/>
        </w:rPr>
        <w:t>.</w:t>
      </w:r>
      <w:r>
        <w:rPr>
          <w:rStyle w:val="n"/>
          <w:color w:val="333333"/>
        </w:rPr>
        <w:t>reset_</w:t>
      </w:r>
      <w:proofErr w:type="gramStart"/>
      <w:r>
        <w:rPr>
          <w:rStyle w:val="n"/>
          <w:color w:val="333333"/>
        </w:rPr>
        <w:t>index</w:t>
      </w:r>
      <w:proofErr w:type="spellEnd"/>
      <w:r>
        <w:rPr>
          <w:rStyle w:val="p"/>
          <w:color w:val="333333"/>
        </w:rPr>
        <w:t>(</w:t>
      </w:r>
      <w:proofErr w:type="gramEnd"/>
      <w:r>
        <w:rPr>
          <w:rStyle w:val="p"/>
          <w:color w:val="333333"/>
        </w:rPr>
        <w:t>)[</w:t>
      </w:r>
      <w:r>
        <w:rPr>
          <w:rStyle w:val="s1"/>
          <w:color w:val="BA2121"/>
        </w:rPr>
        <w:t>'Close'</w:t>
      </w:r>
      <w:r>
        <w:rPr>
          <w:rStyle w:val="p"/>
          <w:color w:val="333333"/>
        </w:rPr>
        <w:t>]</w:t>
      </w:r>
    </w:p>
    <w:p w14:paraId="77973A6A" w14:textId="77777777" w:rsidR="009C599C" w:rsidRDefault="009C599C" w:rsidP="009C599C">
      <w:pPr>
        <w:pStyle w:val="HTMLPreformatted"/>
        <w:wordWrap w:val="0"/>
        <w:spacing w:line="291" w:lineRule="atLeast"/>
        <w:rPr>
          <w:color w:val="333333"/>
        </w:rPr>
      </w:pPr>
      <w:proofErr w:type="spellStart"/>
      <w:r>
        <w:rPr>
          <w:rStyle w:val="n"/>
          <w:color w:val="333333"/>
        </w:rPr>
        <w:t>fb_close</w:t>
      </w:r>
      <w:proofErr w:type="spellEnd"/>
      <w:r>
        <w:rPr>
          <w:rStyle w:val="o"/>
          <w:color w:val="666666"/>
        </w:rPr>
        <w:t>=</w:t>
      </w:r>
      <w:proofErr w:type="spellStart"/>
      <w:r>
        <w:rPr>
          <w:rStyle w:val="n"/>
          <w:color w:val="333333"/>
        </w:rPr>
        <w:t>facebook</w:t>
      </w:r>
      <w:r>
        <w:rPr>
          <w:rStyle w:val="o"/>
          <w:color w:val="666666"/>
        </w:rPr>
        <w:t>.</w:t>
      </w:r>
      <w:r>
        <w:rPr>
          <w:rStyle w:val="n"/>
          <w:color w:val="333333"/>
        </w:rPr>
        <w:t>reset_</w:t>
      </w:r>
      <w:proofErr w:type="gramStart"/>
      <w:r>
        <w:rPr>
          <w:rStyle w:val="n"/>
          <w:color w:val="333333"/>
        </w:rPr>
        <w:t>index</w:t>
      </w:r>
      <w:proofErr w:type="spellEnd"/>
      <w:r>
        <w:rPr>
          <w:rStyle w:val="p"/>
          <w:color w:val="333333"/>
        </w:rPr>
        <w:t>(</w:t>
      </w:r>
      <w:proofErr w:type="gramEnd"/>
      <w:r>
        <w:rPr>
          <w:rStyle w:val="p"/>
          <w:color w:val="333333"/>
        </w:rPr>
        <w:t>)[</w:t>
      </w:r>
      <w:r>
        <w:rPr>
          <w:rStyle w:val="s1"/>
          <w:color w:val="BA2121"/>
        </w:rPr>
        <w:t>'Close'</w:t>
      </w:r>
      <w:r>
        <w:rPr>
          <w:rStyle w:val="p"/>
          <w:color w:val="333333"/>
        </w:rPr>
        <w:t>]</w:t>
      </w:r>
    </w:p>
    <w:p w14:paraId="7FA8E62C" w14:textId="77777777" w:rsidR="009C599C" w:rsidRPr="00401100" w:rsidRDefault="009C599C" w:rsidP="00401100">
      <w:pPr>
        <w:rPr>
          <w:b/>
          <w:bCs/>
          <w:sz w:val="28"/>
          <w:szCs w:val="28"/>
        </w:rPr>
      </w:pPr>
      <w:r w:rsidRPr="00401100">
        <w:rPr>
          <w:b/>
          <w:bCs/>
          <w:sz w:val="28"/>
          <w:szCs w:val="28"/>
        </w:rPr>
        <w:t>Google Closing Stocks</w:t>
      </w:r>
    </w:p>
    <w:p w14:paraId="0D9314F5"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[64]:</w:t>
      </w:r>
    </w:p>
    <w:p w14:paraId="5E97AEED" w14:textId="77777777" w:rsidR="009C599C" w:rsidRDefault="009C599C" w:rsidP="009C599C">
      <w:pPr>
        <w:pStyle w:val="HTMLPreformatted"/>
        <w:wordWrap w:val="0"/>
        <w:spacing w:line="291" w:lineRule="atLeast"/>
        <w:rPr>
          <w:color w:val="333333"/>
        </w:rPr>
      </w:pPr>
      <w:proofErr w:type="spellStart"/>
      <w:r>
        <w:rPr>
          <w:rStyle w:val="n"/>
          <w:color w:val="333333"/>
        </w:rPr>
        <w:t>gogle_</w:t>
      </w:r>
      <w:proofErr w:type="gramStart"/>
      <w:r>
        <w:rPr>
          <w:rStyle w:val="n"/>
          <w:color w:val="333333"/>
        </w:rPr>
        <w:t>close</w:t>
      </w:r>
      <w:r>
        <w:rPr>
          <w:rStyle w:val="o"/>
          <w:color w:val="666666"/>
        </w:rPr>
        <w:t>.</w:t>
      </w:r>
      <w:r>
        <w:rPr>
          <w:rStyle w:val="n"/>
          <w:color w:val="333333"/>
        </w:rPr>
        <w:t>isna</w:t>
      </w:r>
      <w:proofErr w:type="spellEnd"/>
      <w:r>
        <w:rPr>
          <w:rStyle w:val="p"/>
          <w:color w:val="333333"/>
        </w:rPr>
        <w:t>(</w:t>
      </w:r>
      <w:proofErr w:type="gramEnd"/>
      <w:r>
        <w:rPr>
          <w:rStyle w:val="p"/>
          <w:color w:val="333333"/>
        </w:rPr>
        <w:t>)</w:t>
      </w:r>
      <w:r>
        <w:rPr>
          <w:rStyle w:val="o"/>
          <w:color w:val="666666"/>
        </w:rPr>
        <w:t>.</w:t>
      </w:r>
      <w:r>
        <w:rPr>
          <w:rStyle w:val="n"/>
          <w:color w:val="333333"/>
        </w:rPr>
        <w:t>sum</w:t>
      </w:r>
      <w:r>
        <w:rPr>
          <w:rStyle w:val="p"/>
          <w:color w:val="333333"/>
        </w:rPr>
        <w:t>()</w:t>
      </w:r>
    </w:p>
    <w:p w14:paraId="7C1EB593" w14:textId="77777777" w:rsidR="009C599C" w:rsidRDefault="009C599C" w:rsidP="009C599C">
      <w:pPr>
        <w:spacing w:line="291" w:lineRule="atLeast"/>
        <w:jc w:val="right"/>
        <w:rPr>
          <w:rFonts w:ascii="Courier New" w:hAnsi="Courier New" w:cs="Courier New"/>
          <w:color w:val="D84315"/>
          <w:sz w:val="21"/>
          <w:szCs w:val="21"/>
        </w:rPr>
      </w:pPr>
      <w:proofErr w:type="gramStart"/>
      <w:r>
        <w:rPr>
          <w:rFonts w:ascii="Courier New" w:hAnsi="Courier New" w:cs="Courier New"/>
          <w:color w:val="D84315"/>
          <w:sz w:val="21"/>
          <w:szCs w:val="21"/>
        </w:rPr>
        <w:t>Out[</w:t>
      </w:r>
      <w:proofErr w:type="gramEnd"/>
      <w:r>
        <w:rPr>
          <w:rFonts w:ascii="Courier New" w:hAnsi="Courier New" w:cs="Courier New"/>
          <w:color w:val="D84315"/>
          <w:sz w:val="21"/>
          <w:szCs w:val="21"/>
        </w:rPr>
        <w:t>64]:</w:t>
      </w:r>
    </w:p>
    <w:p w14:paraId="4128D5CB" w14:textId="77777777" w:rsidR="009C599C" w:rsidRDefault="009C599C" w:rsidP="009C599C">
      <w:pPr>
        <w:pStyle w:val="HTMLPreformatted"/>
        <w:wordWrap w:val="0"/>
        <w:spacing w:line="291" w:lineRule="atLeast"/>
        <w:textAlignment w:val="baseline"/>
        <w:rPr>
          <w:color w:val="000000"/>
        </w:rPr>
      </w:pPr>
      <w:r>
        <w:rPr>
          <w:color w:val="000000"/>
        </w:rPr>
        <w:t>0</w:t>
      </w:r>
    </w:p>
    <w:p w14:paraId="569E9D4B"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[65]:</w:t>
      </w:r>
    </w:p>
    <w:p w14:paraId="1E052A34" w14:textId="77777777" w:rsidR="009C599C" w:rsidRDefault="009C599C" w:rsidP="009C599C">
      <w:pPr>
        <w:pStyle w:val="HTMLPreformatted"/>
        <w:wordWrap w:val="0"/>
        <w:spacing w:line="291" w:lineRule="atLeast"/>
        <w:rPr>
          <w:color w:val="333333"/>
        </w:rPr>
      </w:pPr>
      <w:proofErr w:type="spellStart"/>
      <w:r>
        <w:rPr>
          <w:rStyle w:val="n"/>
          <w:color w:val="333333"/>
        </w:rPr>
        <w:t>gogle_closing</w:t>
      </w:r>
      <w:proofErr w:type="spellEnd"/>
      <w:r>
        <w:rPr>
          <w:rStyle w:val="o"/>
          <w:color w:val="666666"/>
        </w:rPr>
        <w:t>=</w:t>
      </w:r>
      <w:proofErr w:type="spellStart"/>
      <w:proofErr w:type="gramStart"/>
      <w:r>
        <w:rPr>
          <w:rStyle w:val="n"/>
          <w:color w:val="333333"/>
        </w:rPr>
        <w:t>MinMaxScaler</w:t>
      </w:r>
      <w:proofErr w:type="spellEnd"/>
      <w:r>
        <w:rPr>
          <w:rStyle w:val="p"/>
          <w:color w:val="333333"/>
        </w:rPr>
        <w:t>(</w:t>
      </w:r>
      <w:proofErr w:type="spellStart"/>
      <w:proofErr w:type="gramEnd"/>
      <w:r>
        <w:rPr>
          <w:rStyle w:val="n"/>
          <w:color w:val="333333"/>
        </w:rPr>
        <w:t>feature_range</w:t>
      </w:r>
      <w:proofErr w:type="spellEnd"/>
      <w:r>
        <w:rPr>
          <w:rStyle w:val="o"/>
          <w:color w:val="666666"/>
        </w:rPr>
        <w:t>=</w:t>
      </w:r>
      <w:r>
        <w:rPr>
          <w:rStyle w:val="p"/>
          <w:color w:val="333333"/>
        </w:rPr>
        <w:t>(</w:t>
      </w:r>
      <w:r>
        <w:rPr>
          <w:rStyle w:val="mi"/>
          <w:color w:val="666666"/>
        </w:rPr>
        <w:t>0</w:t>
      </w:r>
      <w:r>
        <w:rPr>
          <w:rStyle w:val="p"/>
          <w:color w:val="333333"/>
        </w:rPr>
        <w:t>,</w:t>
      </w:r>
      <w:r>
        <w:rPr>
          <w:rStyle w:val="mi"/>
          <w:color w:val="666666"/>
        </w:rPr>
        <w:t>1</w:t>
      </w:r>
      <w:r>
        <w:rPr>
          <w:rStyle w:val="p"/>
          <w:color w:val="333333"/>
        </w:rPr>
        <w:t>))</w:t>
      </w:r>
    </w:p>
    <w:p w14:paraId="4730CC34" w14:textId="77777777" w:rsidR="009C599C" w:rsidRDefault="009C599C" w:rsidP="009C599C">
      <w:pPr>
        <w:pStyle w:val="HTMLPreformatted"/>
        <w:wordWrap w:val="0"/>
        <w:spacing w:line="291" w:lineRule="atLeast"/>
        <w:rPr>
          <w:color w:val="333333"/>
        </w:rPr>
      </w:pPr>
      <w:r>
        <w:rPr>
          <w:rStyle w:val="n"/>
          <w:color w:val="333333"/>
        </w:rPr>
        <w:t>gogle_close</w:t>
      </w:r>
      <w:r>
        <w:rPr>
          <w:rStyle w:val="o"/>
          <w:color w:val="666666"/>
        </w:rPr>
        <w:t>=</w:t>
      </w:r>
      <w:r>
        <w:rPr>
          <w:rStyle w:val="n"/>
          <w:color w:val="333333"/>
        </w:rPr>
        <w:t>gogle_closing</w:t>
      </w:r>
      <w:r>
        <w:rPr>
          <w:rStyle w:val="o"/>
          <w:color w:val="666666"/>
        </w:rPr>
        <w:t>.</w:t>
      </w:r>
      <w:r>
        <w:rPr>
          <w:rStyle w:val="n"/>
          <w:color w:val="333333"/>
        </w:rPr>
        <w:t>fit_</w:t>
      </w:r>
      <w:proofErr w:type="gramStart"/>
      <w:r>
        <w:rPr>
          <w:rStyle w:val="n"/>
          <w:color w:val="333333"/>
        </w:rPr>
        <w:t>transform</w:t>
      </w:r>
      <w:r>
        <w:rPr>
          <w:rStyle w:val="p"/>
          <w:color w:val="333333"/>
        </w:rPr>
        <w:t>(</w:t>
      </w:r>
      <w:proofErr w:type="gramEnd"/>
      <w:r>
        <w:rPr>
          <w:rStyle w:val="n"/>
          <w:color w:val="333333"/>
        </w:rPr>
        <w:t>np</w:t>
      </w:r>
      <w:r>
        <w:rPr>
          <w:rStyle w:val="o"/>
          <w:color w:val="666666"/>
        </w:rPr>
        <w:t>.</w:t>
      </w:r>
      <w:r>
        <w:rPr>
          <w:rStyle w:val="n"/>
          <w:color w:val="333333"/>
        </w:rPr>
        <w:t>array</w:t>
      </w:r>
      <w:r>
        <w:rPr>
          <w:rStyle w:val="p"/>
          <w:color w:val="333333"/>
        </w:rPr>
        <w:t>(</w:t>
      </w:r>
      <w:r>
        <w:rPr>
          <w:rStyle w:val="n"/>
          <w:color w:val="333333"/>
        </w:rPr>
        <w:t>gogle_close</w:t>
      </w:r>
      <w:r>
        <w:rPr>
          <w:rStyle w:val="p"/>
          <w:color w:val="333333"/>
        </w:rPr>
        <w:t>)</w:t>
      </w:r>
      <w:r>
        <w:rPr>
          <w:rStyle w:val="o"/>
          <w:color w:val="666666"/>
        </w:rPr>
        <w:t>.</w:t>
      </w:r>
      <w:r>
        <w:rPr>
          <w:rStyle w:val="n"/>
          <w:color w:val="333333"/>
        </w:rPr>
        <w:t>reshape</w:t>
      </w:r>
      <w:r>
        <w:rPr>
          <w:rStyle w:val="p"/>
          <w:color w:val="333333"/>
        </w:rPr>
        <w:t>(</w:t>
      </w:r>
      <w:r>
        <w:rPr>
          <w:rStyle w:val="o"/>
          <w:color w:val="666666"/>
        </w:rPr>
        <w:t>-</w:t>
      </w:r>
      <w:r>
        <w:rPr>
          <w:rStyle w:val="mi"/>
          <w:color w:val="666666"/>
        </w:rPr>
        <w:t>1</w:t>
      </w:r>
      <w:r>
        <w:rPr>
          <w:rStyle w:val="p"/>
          <w:color w:val="333333"/>
        </w:rPr>
        <w:t>,</w:t>
      </w:r>
      <w:r>
        <w:rPr>
          <w:rStyle w:val="mi"/>
          <w:color w:val="666666"/>
        </w:rPr>
        <w:t>1</w:t>
      </w:r>
      <w:r>
        <w:rPr>
          <w:rStyle w:val="p"/>
          <w:color w:val="333333"/>
        </w:rPr>
        <w:t>))</w:t>
      </w:r>
    </w:p>
    <w:p w14:paraId="3616D363"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[66]:</w:t>
      </w:r>
    </w:p>
    <w:p w14:paraId="24B85768" w14:textId="77777777" w:rsidR="009C599C" w:rsidRDefault="009C599C" w:rsidP="009C599C">
      <w:pPr>
        <w:pStyle w:val="HTMLPreformatted"/>
        <w:wordWrap w:val="0"/>
        <w:spacing w:line="291" w:lineRule="atLeast"/>
        <w:rPr>
          <w:color w:val="333333"/>
        </w:rPr>
      </w:pPr>
      <w:proofErr w:type="spellStart"/>
      <w:r>
        <w:rPr>
          <w:rStyle w:val="n"/>
          <w:color w:val="333333"/>
        </w:rPr>
        <w:t>gogle_close</w:t>
      </w:r>
      <w:proofErr w:type="spellEnd"/>
      <w:r>
        <w:rPr>
          <w:color w:val="333333"/>
        </w:rPr>
        <w:t xml:space="preserve"> </w:t>
      </w:r>
      <w:r>
        <w:rPr>
          <w:rStyle w:val="c1"/>
          <w:rFonts w:eastAsiaTheme="majorEastAsia"/>
          <w:i/>
          <w:iCs/>
          <w:color w:val="408080"/>
        </w:rPr>
        <w:t xml:space="preserve"># you see the </w:t>
      </w:r>
      <w:proofErr w:type="spellStart"/>
      <w:r>
        <w:rPr>
          <w:rStyle w:val="c1"/>
          <w:rFonts w:eastAsiaTheme="majorEastAsia"/>
          <w:i/>
          <w:iCs/>
          <w:color w:val="408080"/>
        </w:rPr>
        <w:t>differnce</w:t>
      </w:r>
      <w:proofErr w:type="spellEnd"/>
      <w:r>
        <w:rPr>
          <w:rStyle w:val="c1"/>
          <w:rFonts w:eastAsiaTheme="majorEastAsia"/>
          <w:i/>
          <w:iCs/>
          <w:color w:val="408080"/>
        </w:rPr>
        <w:t xml:space="preserve"> before and after transformation. You can see that the values are now </w:t>
      </w:r>
    </w:p>
    <w:p w14:paraId="4EFDED79"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 xml:space="preserve"># </w:t>
      </w:r>
      <w:proofErr w:type="gramStart"/>
      <w:r>
        <w:rPr>
          <w:rStyle w:val="c1"/>
          <w:rFonts w:eastAsiaTheme="majorEastAsia"/>
          <w:i/>
          <w:iCs/>
          <w:color w:val="408080"/>
        </w:rPr>
        <w:t>in</w:t>
      </w:r>
      <w:proofErr w:type="gramEnd"/>
      <w:r>
        <w:rPr>
          <w:rStyle w:val="c1"/>
          <w:rFonts w:eastAsiaTheme="majorEastAsia"/>
          <w:i/>
          <w:iCs/>
          <w:color w:val="408080"/>
        </w:rPr>
        <w:t xml:space="preserve"> between 0 and 1. It is very necessary step to normalize your data to applying any model.</w:t>
      </w:r>
    </w:p>
    <w:p w14:paraId="7E8C19BD" w14:textId="77777777" w:rsidR="009C599C" w:rsidRDefault="009C599C" w:rsidP="009C599C">
      <w:pPr>
        <w:spacing w:line="291" w:lineRule="atLeast"/>
        <w:jc w:val="right"/>
        <w:rPr>
          <w:rFonts w:ascii="Courier New" w:hAnsi="Courier New" w:cs="Courier New"/>
          <w:color w:val="D84315"/>
          <w:sz w:val="21"/>
          <w:szCs w:val="21"/>
        </w:rPr>
      </w:pPr>
      <w:proofErr w:type="gramStart"/>
      <w:r>
        <w:rPr>
          <w:rFonts w:ascii="Courier New" w:hAnsi="Courier New" w:cs="Courier New"/>
          <w:color w:val="D84315"/>
          <w:sz w:val="21"/>
          <w:szCs w:val="21"/>
        </w:rPr>
        <w:t>Out[</w:t>
      </w:r>
      <w:proofErr w:type="gramEnd"/>
      <w:r>
        <w:rPr>
          <w:rFonts w:ascii="Courier New" w:hAnsi="Courier New" w:cs="Courier New"/>
          <w:color w:val="D84315"/>
          <w:sz w:val="21"/>
          <w:szCs w:val="21"/>
        </w:rPr>
        <w:t>66]:</w:t>
      </w:r>
    </w:p>
    <w:p w14:paraId="5FC45F3E" w14:textId="77777777" w:rsidR="009C599C" w:rsidRDefault="009C599C" w:rsidP="009C599C">
      <w:pPr>
        <w:pStyle w:val="HTMLPreformatted"/>
        <w:wordWrap w:val="0"/>
        <w:spacing w:line="291" w:lineRule="atLeast"/>
        <w:textAlignment w:val="baseline"/>
        <w:rPr>
          <w:color w:val="000000"/>
        </w:rPr>
      </w:pPr>
      <w:proofErr w:type="gramStart"/>
      <w:r>
        <w:rPr>
          <w:color w:val="000000"/>
        </w:rPr>
        <w:t>array(</w:t>
      </w:r>
      <w:proofErr w:type="gramEnd"/>
      <w:r>
        <w:rPr>
          <w:color w:val="000000"/>
        </w:rPr>
        <w:t>[[0.07813887],</w:t>
      </w:r>
    </w:p>
    <w:p w14:paraId="0B86C9D5" w14:textId="77777777" w:rsidR="009C599C" w:rsidRDefault="009C599C" w:rsidP="009C599C">
      <w:pPr>
        <w:pStyle w:val="HTMLPreformatted"/>
        <w:wordWrap w:val="0"/>
        <w:spacing w:line="291" w:lineRule="atLeast"/>
        <w:textAlignment w:val="baseline"/>
        <w:rPr>
          <w:color w:val="000000"/>
        </w:rPr>
      </w:pPr>
      <w:r>
        <w:rPr>
          <w:color w:val="000000"/>
        </w:rPr>
        <w:t xml:space="preserve">       [0.06344582],</w:t>
      </w:r>
    </w:p>
    <w:p w14:paraId="4CF9B0F7" w14:textId="77777777" w:rsidR="009C599C" w:rsidRDefault="009C599C" w:rsidP="009C599C">
      <w:pPr>
        <w:pStyle w:val="HTMLPreformatted"/>
        <w:wordWrap w:val="0"/>
        <w:spacing w:line="291" w:lineRule="atLeast"/>
        <w:textAlignment w:val="baseline"/>
        <w:rPr>
          <w:color w:val="000000"/>
        </w:rPr>
      </w:pPr>
      <w:r>
        <w:rPr>
          <w:color w:val="000000"/>
        </w:rPr>
        <w:t xml:space="preserve">       [0.06408389],</w:t>
      </w:r>
    </w:p>
    <w:p w14:paraId="2206E39A" w14:textId="77777777" w:rsidR="009C599C" w:rsidRDefault="009C599C" w:rsidP="009C599C">
      <w:pPr>
        <w:pStyle w:val="HTMLPreformatted"/>
        <w:wordWrap w:val="0"/>
        <w:spacing w:line="291" w:lineRule="atLeast"/>
        <w:textAlignment w:val="baseline"/>
        <w:rPr>
          <w:color w:val="000000"/>
        </w:rPr>
      </w:pPr>
      <w:r>
        <w:rPr>
          <w:color w:val="000000"/>
        </w:rPr>
        <w:t xml:space="preserve">       ...,</w:t>
      </w:r>
    </w:p>
    <w:p w14:paraId="7D5645B0" w14:textId="77777777" w:rsidR="009C599C" w:rsidRDefault="009C599C" w:rsidP="009C599C">
      <w:pPr>
        <w:pStyle w:val="HTMLPreformatted"/>
        <w:wordWrap w:val="0"/>
        <w:spacing w:line="291" w:lineRule="atLeast"/>
        <w:textAlignment w:val="baseline"/>
        <w:rPr>
          <w:color w:val="000000"/>
        </w:rPr>
      </w:pPr>
      <w:r>
        <w:rPr>
          <w:color w:val="000000"/>
        </w:rPr>
        <w:t xml:space="preserve">       [0.94027056],</w:t>
      </w:r>
    </w:p>
    <w:p w14:paraId="71BC5A5C" w14:textId="77777777" w:rsidR="009C599C" w:rsidRDefault="009C599C" w:rsidP="009C599C">
      <w:pPr>
        <w:pStyle w:val="HTMLPreformatted"/>
        <w:wordWrap w:val="0"/>
        <w:spacing w:line="291" w:lineRule="atLeast"/>
        <w:textAlignment w:val="baseline"/>
        <w:rPr>
          <w:color w:val="000000"/>
        </w:rPr>
      </w:pPr>
      <w:r>
        <w:rPr>
          <w:color w:val="000000"/>
        </w:rPr>
        <w:t xml:space="preserve">       [0.92371503],</w:t>
      </w:r>
    </w:p>
    <w:p w14:paraId="61E36B23" w14:textId="77777777" w:rsidR="009C599C" w:rsidRDefault="009C599C" w:rsidP="009C599C">
      <w:pPr>
        <w:pStyle w:val="HTMLPreformatted"/>
        <w:wordWrap w:val="0"/>
        <w:spacing w:line="291" w:lineRule="atLeast"/>
        <w:textAlignment w:val="baseline"/>
        <w:rPr>
          <w:color w:val="000000"/>
        </w:rPr>
      </w:pPr>
      <w:r>
        <w:rPr>
          <w:color w:val="000000"/>
        </w:rPr>
        <w:t xml:space="preserve">       [0.93437267]])</w:t>
      </w:r>
    </w:p>
    <w:p w14:paraId="6C921752"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[67]:</w:t>
      </w:r>
    </w:p>
    <w:p w14:paraId="3B959D6D" w14:textId="77777777" w:rsidR="009C599C" w:rsidRDefault="009C599C" w:rsidP="009C599C">
      <w:pPr>
        <w:pStyle w:val="HTMLPreformatted"/>
        <w:wordWrap w:val="0"/>
        <w:spacing w:line="291" w:lineRule="atLeast"/>
        <w:rPr>
          <w:color w:val="333333"/>
        </w:rPr>
      </w:pPr>
      <w:proofErr w:type="spellStart"/>
      <w:r>
        <w:rPr>
          <w:rStyle w:val="n"/>
          <w:color w:val="333333"/>
        </w:rPr>
        <w:t>gogle_training_size</w:t>
      </w:r>
      <w:proofErr w:type="spellEnd"/>
      <w:r>
        <w:rPr>
          <w:rStyle w:val="o"/>
          <w:color w:val="666666"/>
        </w:rPr>
        <w:t>=</w:t>
      </w:r>
      <w:proofErr w:type="spellStart"/>
      <w:proofErr w:type="gramStart"/>
      <w:r>
        <w:rPr>
          <w:rStyle w:val="nb"/>
          <w:rFonts w:eastAsiaTheme="majorEastAsia"/>
          <w:color w:val="008000"/>
        </w:rPr>
        <w:t>int</w:t>
      </w:r>
      <w:proofErr w:type="spellEnd"/>
      <w:r>
        <w:rPr>
          <w:rStyle w:val="p"/>
          <w:color w:val="333333"/>
        </w:rPr>
        <w:t>(</w:t>
      </w:r>
      <w:proofErr w:type="spellStart"/>
      <w:proofErr w:type="gramEnd"/>
      <w:r>
        <w:rPr>
          <w:rStyle w:val="nb"/>
          <w:rFonts w:eastAsiaTheme="majorEastAsia"/>
          <w:color w:val="008000"/>
        </w:rPr>
        <w:t>len</w:t>
      </w:r>
      <w:proofErr w:type="spellEnd"/>
      <w:r>
        <w:rPr>
          <w:rStyle w:val="p"/>
          <w:color w:val="333333"/>
        </w:rPr>
        <w:t>(</w:t>
      </w:r>
      <w:proofErr w:type="spellStart"/>
      <w:r>
        <w:rPr>
          <w:rStyle w:val="n"/>
          <w:color w:val="333333"/>
        </w:rPr>
        <w:t>gogle_close</w:t>
      </w:r>
      <w:proofErr w:type="spellEnd"/>
      <w:r>
        <w:rPr>
          <w:rStyle w:val="p"/>
          <w:color w:val="333333"/>
        </w:rPr>
        <w:t>)</w:t>
      </w:r>
      <w:r>
        <w:rPr>
          <w:rStyle w:val="o"/>
          <w:color w:val="666666"/>
        </w:rPr>
        <w:t>*</w:t>
      </w:r>
      <w:r>
        <w:rPr>
          <w:rStyle w:val="mf"/>
          <w:rFonts w:eastAsiaTheme="majorEastAsia"/>
          <w:color w:val="666666"/>
        </w:rPr>
        <w:t>0.65</w:t>
      </w:r>
      <w:r>
        <w:rPr>
          <w:rStyle w:val="p"/>
          <w:color w:val="333333"/>
        </w:rPr>
        <w:t>)</w:t>
      </w:r>
      <w:r>
        <w:rPr>
          <w:color w:val="333333"/>
        </w:rPr>
        <w:t xml:space="preserve"> </w:t>
      </w:r>
      <w:r>
        <w:rPr>
          <w:rStyle w:val="c1"/>
          <w:rFonts w:eastAsiaTheme="majorEastAsia"/>
          <w:i/>
          <w:iCs/>
          <w:color w:val="408080"/>
        </w:rPr>
        <w:t># if you take 65% of data into training and remaining 35% into testing</w:t>
      </w:r>
    </w:p>
    <w:p w14:paraId="75C52327" w14:textId="77777777" w:rsidR="009C599C" w:rsidRDefault="009C599C" w:rsidP="009C599C">
      <w:pPr>
        <w:pStyle w:val="HTMLPreformatted"/>
        <w:wordWrap w:val="0"/>
        <w:spacing w:line="291" w:lineRule="atLeast"/>
        <w:rPr>
          <w:color w:val="333333"/>
        </w:rPr>
      </w:pPr>
      <w:proofErr w:type="spellStart"/>
      <w:r>
        <w:rPr>
          <w:rStyle w:val="n"/>
          <w:color w:val="333333"/>
        </w:rPr>
        <w:t>gogle_test_size</w:t>
      </w:r>
      <w:proofErr w:type="spellEnd"/>
      <w:r>
        <w:rPr>
          <w:rStyle w:val="o"/>
          <w:color w:val="666666"/>
        </w:rPr>
        <w:t>=</w:t>
      </w:r>
      <w:proofErr w:type="spellStart"/>
      <w:proofErr w:type="gramStart"/>
      <w:r>
        <w:rPr>
          <w:rStyle w:val="nb"/>
          <w:rFonts w:eastAsiaTheme="majorEastAsia"/>
          <w:color w:val="008000"/>
        </w:rPr>
        <w:t>len</w:t>
      </w:r>
      <w:proofErr w:type="spellEnd"/>
      <w:r>
        <w:rPr>
          <w:rStyle w:val="p"/>
          <w:color w:val="333333"/>
        </w:rPr>
        <w:t>(</w:t>
      </w:r>
      <w:proofErr w:type="spellStart"/>
      <w:proofErr w:type="gramEnd"/>
      <w:r>
        <w:rPr>
          <w:rStyle w:val="n"/>
          <w:color w:val="333333"/>
        </w:rPr>
        <w:t>gogle_close</w:t>
      </w:r>
      <w:proofErr w:type="spellEnd"/>
      <w:r>
        <w:rPr>
          <w:rStyle w:val="p"/>
          <w:color w:val="333333"/>
        </w:rPr>
        <w:t>)</w:t>
      </w:r>
      <w:r>
        <w:rPr>
          <w:rStyle w:val="o"/>
          <w:color w:val="666666"/>
        </w:rPr>
        <w:t>-</w:t>
      </w:r>
      <w:proofErr w:type="spellStart"/>
      <w:r>
        <w:rPr>
          <w:rStyle w:val="n"/>
          <w:color w:val="333333"/>
        </w:rPr>
        <w:t>gogle_training_size</w:t>
      </w:r>
      <w:proofErr w:type="spellEnd"/>
    </w:p>
    <w:p w14:paraId="26E29717" w14:textId="77777777" w:rsidR="009C599C" w:rsidRDefault="009C599C" w:rsidP="009C599C">
      <w:pPr>
        <w:pStyle w:val="HTMLPreformatted"/>
        <w:wordWrap w:val="0"/>
        <w:spacing w:line="291" w:lineRule="atLeast"/>
        <w:rPr>
          <w:color w:val="333333"/>
        </w:rPr>
      </w:pPr>
      <w:r>
        <w:rPr>
          <w:rStyle w:val="n"/>
          <w:color w:val="333333"/>
        </w:rPr>
        <w:t>gogle_train_data</w:t>
      </w:r>
      <w:proofErr w:type="gramStart"/>
      <w:r>
        <w:rPr>
          <w:rStyle w:val="p"/>
          <w:color w:val="333333"/>
        </w:rPr>
        <w:t>,</w:t>
      </w:r>
      <w:r>
        <w:rPr>
          <w:rStyle w:val="n"/>
          <w:color w:val="333333"/>
        </w:rPr>
        <w:t>gogle</w:t>
      </w:r>
      <w:proofErr w:type="gramEnd"/>
      <w:r>
        <w:rPr>
          <w:rStyle w:val="n"/>
          <w:color w:val="333333"/>
        </w:rPr>
        <w:t>_test_data</w:t>
      </w:r>
      <w:r>
        <w:rPr>
          <w:rStyle w:val="o"/>
          <w:color w:val="666666"/>
        </w:rPr>
        <w:t>=</w:t>
      </w:r>
      <w:r>
        <w:rPr>
          <w:rStyle w:val="n"/>
          <w:color w:val="333333"/>
        </w:rPr>
        <w:t>gogle_close</w:t>
      </w:r>
      <w:r>
        <w:rPr>
          <w:rStyle w:val="p"/>
          <w:color w:val="333333"/>
        </w:rPr>
        <w:t>[</w:t>
      </w:r>
      <w:r>
        <w:rPr>
          <w:rStyle w:val="mi"/>
          <w:color w:val="666666"/>
        </w:rPr>
        <w:t>0</w:t>
      </w:r>
      <w:r>
        <w:rPr>
          <w:rStyle w:val="p"/>
          <w:color w:val="333333"/>
        </w:rPr>
        <w:t>:</w:t>
      </w:r>
      <w:r>
        <w:rPr>
          <w:rStyle w:val="n"/>
          <w:color w:val="333333"/>
        </w:rPr>
        <w:t>gogle_training_size</w:t>
      </w:r>
      <w:r>
        <w:rPr>
          <w:rStyle w:val="p"/>
          <w:color w:val="333333"/>
        </w:rPr>
        <w:t>,:],</w:t>
      </w:r>
      <w:r>
        <w:rPr>
          <w:rStyle w:val="n"/>
          <w:color w:val="333333"/>
        </w:rPr>
        <w:t>gogle_close</w:t>
      </w:r>
      <w:r>
        <w:rPr>
          <w:rStyle w:val="p"/>
          <w:color w:val="333333"/>
        </w:rPr>
        <w:t>[</w:t>
      </w:r>
      <w:r>
        <w:rPr>
          <w:rStyle w:val="n"/>
          <w:color w:val="333333"/>
        </w:rPr>
        <w:t>gogle_training_size</w:t>
      </w:r>
      <w:r>
        <w:rPr>
          <w:rStyle w:val="p"/>
          <w:color w:val="333333"/>
        </w:rPr>
        <w:t>:</w:t>
      </w:r>
      <w:r>
        <w:rPr>
          <w:rStyle w:val="nb"/>
          <w:rFonts w:eastAsiaTheme="majorEastAsia"/>
          <w:color w:val="008000"/>
        </w:rPr>
        <w:t>len</w:t>
      </w:r>
      <w:r>
        <w:rPr>
          <w:rStyle w:val="p"/>
          <w:color w:val="333333"/>
        </w:rPr>
        <w:t>(</w:t>
      </w:r>
      <w:r>
        <w:rPr>
          <w:rStyle w:val="n"/>
          <w:color w:val="333333"/>
        </w:rPr>
        <w:t>gogle_close</w:t>
      </w:r>
      <w:r>
        <w:rPr>
          <w:rStyle w:val="p"/>
          <w:color w:val="333333"/>
        </w:rPr>
        <w:t>),:</w:t>
      </w:r>
      <w:r>
        <w:rPr>
          <w:rStyle w:val="mi"/>
          <w:color w:val="666666"/>
        </w:rPr>
        <w:t>1</w:t>
      </w:r>
      <w:r>
        <w:rPr>
          <w:rStyle w:val="p"/>
          <w:color w:val="333333"/>
        </w:rPr>
        <w:t>]</w:t>
      </w:r>
    </w:p>
    <w:p w14:paraId="5DCB1403"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[68]:</w:t>
      </w:r>
    </w:p>
    <w:p w14:paraId="52CB9BF1" w14:textId="77777777" w:rsidR="009C599C" w:rsidRDefault="009C599C" w:rsidP="009C599C">
      <w:pPr>
        <w:pStyle w:val="HTMLPreformatted"/>
        <w:wordWrap w:val="0"/>
        <w:spacing w:line="291" w:lineRule="atLeast"/>
        <w:rPr>
          <w:color w:val="333333"/>
        </w:rPr>
      </w:pPr>
      <w:proofErr w:type="spellStart"/>
      <w:proofErr w:type="gramStart"/>
      <w:r>
        <w:rPr>
          <w:rStyle w:val="k"/>
          <w:rFonts w:eastAsiaTheme="majorEastAsia"/>
          <w:b/>
          <w:bCs/>
          <w:color w:val="008000"/>
        </w:rPr>
        <w:t>def</w:t>
      </w:r>
      <w:proofErr w:type="spellEnd"/>
      <w:proofErr w:type="gramEnd"/>
      <w:r>
        <w:rPr>
          <w:color w:val="333333"/>
        </w:rPr>
        <w:t xml:space="preserve"> </w:t>
      </w:r>
      <w:proofErr w:type="spellStart"/>
      <w:r>
        <w:rPr>
          <w:rStyle w:val="nf"/>
          <w:color w:val="0000FF"/>
        </w:rPr>
        <w:t>create_dataset</w:t>
      </w:r>
      <w:proofErr w:type="spellEnd"/>
      <w:r>
        <w:rPr>
          <w:rStyle w:val="p"/>
          <w:color w:val="333333"/>
        </w:rPr>
        <w:t>(</w:t>
      </w:r>
      <w:proofErr w:type="spellStart"/>
      <w:r>
        <w:rPr>
          <w:rStyle w:val="n"/>
          <w:color w:val="333333"/>
        </w:rPr>
        <w:t>dataset</w:t>
      </w:r>
      <w:r>
        <w:rPr>
          <w:rStyle w:val="p"/>
          <w:color w:val="333333"/>
        </w:rPr>
        <w:t>,</w:t>
      </w:r>
      <w:r>
        <w:rPr>
          <w:rStyle w:val="n"/>
          <w:color w:val="333333"/>
        </w:rPr>
        <w:t>time_step</w:t>
      </w:r>
      <w:proofErr w:type="spellEnd"/>
      <w:r>
        <w:rPr>
          <w:rStyle w:val="o"/>
          <w:color w:val="666666"/>
        </w:rPr>
        <w:t>=</w:t>
      </w:r>
      <w:r>
        <w:rPr>
          <w:rStyle w:val="mi"/>
          <w:color w:val="666666"/>
        </w:rPr>
        <w:t>1</w:t>
      </w:r>
      <w:r>
        <w:rPr>
          <w:rStyle w:val="p"/>
          <w:color w:val="333333"/>
        </w:rPr>
        <w:t>):</w:t>
      </w:r>
    </w:p>
    <w:p w14:paraId="682A591F" w14:textId="77777777" w:rsidR="009C599C" w:rsidRDefault="009C599C" w:rsidP="009C599C">
      <w:pPr>
        <w:pStyle w:val="HTMLPreformatted"/>
        <w:wordWrap w:val="0"/>
        <w:spacing w:line="291" w:lineRule="atLeast"/>
        <w:rPr>
          <w:color w:val="333333"/>
        </w:rPr>
      </w:pPr>
      <w:r>
        <w:rPr>
          <w:color w:val="333333"/>
        </w:rPr>
        <w:t xml:space="preserve">    </w:t>
      </w:r>
      <w:proofErr w:type="spellStart"/>
      <w:r>
        <w:rPr>
          <w:rStyle w:val="n"/>
          <w:color w:val="333333"/>
        </w:rPr>
        <w:t>X_data_gogle</w:t>
      </w:r>
      <w:proofErr w:type="gramStart"/>
      <w:r>
        <w:rPr>
          <w:rStyle w:val="p"/>
          <w:color w:val="333333"/>
        </w:rPr>
        <w:t>,</w:t>
      </w:r>
      <w:r>
        <w:rPr>
          <w:rStyle w:val="n"/>
          <w:color w:val="333333"/>
        </w:rPr>
        <w:t>Y</w:t>
      </w:r>
      <w:proofErr w:type="gramEnd"/>
      <w:r>
        <w:rPr>
          <w:rStyle w:val="n"/>
          <w:color w:val="333333"/>
        </w:rPr>
        <w:t>_data_gogle</w:t>
      </w:r>
      <w:proofErr w:type="spellEnd"/>
      <w:r>
        <w:rPr>
          <w:rStyle w:val="o"/>
          <w:color w:val="666666"/>
        </w:rPr>
        <w:t>=</w:t>
      </w:r>
      <w:r>
        <w:rPr>
          <w:rStyle w:val="p"/>
          <w:color w:val="333333"/>
        </w:rPr>
        <w:t>[],[]</w:t>
      </w:r>
    </w:p>
    <w:p w14:paraId="3BA9DBAB" w14:textId="77777777" w:rsidR="009C599C" w:rsidRDefault="009C599C" w:rsidP="009C599C">
      <w:pPr>
        <w:pStyle w:val="HTMLPreformatted"/>
        <w:wordWrap w:val="0"/>
        <w:spacing w:line="291" w:lineRule="atLeast"/>
        <w:rPr>
          <w:color w:val="333333"/>
        </w:rPr>
      </w:pPr>
      <w:r>
        <w:rPr>
          <w:color w:val="333333"/>
        </w:rPr>
        <w:t xml:space="preserve">    </w:t>
      </w:r>
      <w:proofErr w:type="gramStart"/>
      <w:r>
        <w:rPr>
          <w:rStyle w:val="k"/>
          <w:rFonts w:eastAsiaTheme="majorEastAsia"/>
          <w:b/>
          <w:bCs/>
          <w:color w:val="008000"/>
        </w:rPr>
        <w:t>for</w:t>
      </w:r>
      <w:proofErr w:type="gramEnd"/>
      <w:r>
        <w:rPr>
          <w:color w:val="333333"/>
        </w:rPr>
        <w:t xml:space="preserve"> </w:t>
      </w:r>
      <w:r>
        <w:rPr>
          <w:rStyle w:val="n"/>
          <w:color w:val="333333"/>
        </w:rPr>
        <w:t>i</w:t>
      </w:r>
      <w:r>
        <w:rPr>
          <w:color w:val="333333"/>
        </w:rPr>
        <w:t xml:space="preserve"> </w:t>
      </w:r>
      <w:r>
        <w:rPr>
          <w:rStyle w:val="ow"/>
          <w:b/>
          <w:bCs/>
          <w:color w:val="AA22FF"/>
        </w:rPr>
        <w:t>in</w:t>
      </w:r>
      <w:r>
        <w:rPr>
          <w:color w:val="333333"/>
        </w:rPr>
        <w:t xml:space="preserve"> </w:t>
      </w:r>
      <w:r>
        <w:rPr>
          <w:rStyle w:val="nb"/>
          <w:rFonts w:eastAsiaTheme="majorEastAsia"/>
          <w:color w:val="008000"/>
        </w:rPr>
        <w:t>range</w:t>
      </w:r>
      <w:r>
        <w:rPr>
          <w:rStyle w:val="p"/>
          <w:color w:val="333333"/>
        </w:rPr>
        <w:t>(</w:t>
      </w:r>
      <w:proofErr w:type="spellStart"/>
      <w:r>
        <w:rPr>
          <w:rStyle w:val="nb"/>
          <w:rFonts w:eastAsiaTheme="majorEastAsia"/>
          <w:color w:val="008000"/>
        </w:rPr>
        <w:t>len</w:t>
      </w:r>
      <w:proofErr w:type="spellEnd"/>
      <w:r>
        <w:rPr>
          <w:rStyle w:val="p"/>
          <w:color w:val="333333"/>
        </w:rPr>
        <w:t>(</w:t>
      </w:r>
      <w:r>
        <w:rPr>
          <w:rStyle w:val="n"/>
          <w:color w:val="333333"/>
        </w:rPr>
        <w:t>dataset</w:t>
      </w:r>
      <w:r>
        <w:rPr>
          <w:rStyle w:val="p"/>
          <w:color w:val="333333"/>
        </w:rPr>
        <w:t>)</w:t>
      </w:r>
      <w:r>
        <w:rPr>
          <w:rStyle w:val="o"/>
          <w:color w:val="666666"/>
        </w:rPr>
        <w:t>-</w:t>
      </w:r>
      <w:r>
        <w:rPr>
          <w:rStyle w:val="n"/>
          <w:color w:val="333333"/>
        </w:rPr>
        <w:t>time_step</w:t>
      </w:r>
      <w:r>
        <w:rPr>
          <w:rStyle w:val="o"/>
          <w:color w:val="666666"/>
        </w:rPr>
        <w:t>-</w:t>
      </w:r>
      <w:r>
        <w:rPr>
          <w:rStyle w:val="mi"/>
          <w:color w:val="666666"/>
        </w:rPr>
        <w:t>1</w:t>
      </w:r>
      <w:r>
        <w:rPr>
          <w:rStyle w:val="p"/>
          <w:color w:val="333333"/>
        </w:rPr>
        <w:t>):</w:t>
      </w:r>
    </w:p>
    <w:p w14:paraId="7E5D0E0D"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a</w:t>
      </w:r>
      <w:r>
        <w:rPr>
          <w:rStyle w:val="o"/>
          <w:color w:val="666666"/>
        </w:rPr>
        <w:t>=</w:t>
      </w:r>
      <w:r>
        <w:rPr>
          <w:color w:val="333333"/>
        </w:rPr>
        <w:t xml:space="preserve"> </w:t>
      </w:r>
      <w:proofErr w:type="gramStart"/>
      <w:r>
        <w:rPr>
          <w:rStyle w:val="n"/>
          <w:color w:val="333333"/>
        </w:rPr>
        <w:t>dataset</w:t>
      </w:r>
      <w:r>
        <w:rPr>
          <w:rStyle w:val="p"/>
          <w:color w:val="333333"/>
        </w:rPr>
        <w:t>[</w:t>
      </w:r>
      <w:proofErr w:type="gramEnd"/>
      <w:r>
        <w:rPr>
          <w:rStyle w:val="n"/>
          <w:color w:val="333333"/>
        </w:rPr>
        <w:t>i</w:t>
      </w:r>
      <w:r>
        <w:rPr>
          <w:rStyle w:val="p"/>
          <w:color w:val="333333"/>
        </w:rPr>
        <w:t>:(</w:t>
      </w:r>
      <w:proofErr w:type="spellStart"/>
      <w:r>
        <w:rPr>
          <w:rStyle w:val="n"/>
          <w:color w:val="333333"/>
        </w:rPr>
        <w:t>i</w:t>
      </w:r>
      <w:r>
        <w:rPr>
          <w:rStyle w:val="o"/>
          <w:color w:val="666666"/>
        </w:rPr>
        <w:t>+</w:t>
      </w:r>
      <w:r>
        <w:rPr>
          <w:rStyle w:val="n"/>
          <w:color w:val="333333"/>
        </w:rPr>
        <w:t>time_step</w:t>
      </w:r>
      <w:proofErr w:type="spellEnd"/>
      <w:r>
        <w:rPr>
          <w:rStyle w:val="p"/>
          <w:color w:val="333333"/>
        </w:rPr>
        <w:t>),</w:t>
      </w:r>
      <w:r>
        <w:rPr>
          <w:rStyle w:val="mi"/>
          <w:color w:val="666666"/>
        </w:rPr>
        <w:t>0</w:t>
      </w:r>
      <w:r>
        <w:rPr>
          <w:rStyle w:val="p"/>
          <w:color w:val="333333"/>
        </w:rPr>
        <w:t>]</w:t>
      </w:r>
    </w:p>
    <w:p w14:paraId="52F10E3E" w14:textId="77777777" w:rsidR="009C599C" w:rsidRDefault="009C599C" w:rsidP="009C599C">
      <w:pPr>
        <w:pStyle w:val="HTMLPreformatted"/>
        <w:wordWrap w:val="0"/>
        <w:spacing w:line="291" w:lineRule="atLeast"/>
        <w:rPr>
          <w:color w:val="333333"/>
        </w:rPr>
      </w:pPr>
      <w:r>
        <w:rPr>
          <w:color w:val="333333"/>
        </w:rPr>
        <w:t xml:space="preserve">        </w:t>
      </w:r>
      <w:proofErr w:type="spellStart"/>
      <w:r>
        <w:rPr>
          <w:rStyle w:val="n"/>
          <w:color w:val="333333"/>
        </w:rPr>
        <w:t>X_data_</w:t>
      </w:r>
      <w:proofErr w:type="gramStart"/>
      <w:r>
        <w:rPr>
          <w:rStyle w:val="n"/>
          <w:color w:val="333333"/>
        </w:rPr>
        <w:t>gogle</w:t>
      </w:r>
      <w:r>
        <w:rPr>
          <w:rStyle w:val="o"/>
          <w:color w:val="666666"/>
        </w:rPr>
        <w:t>.</w:t>
      </w:r>
      <w:r>
        <w:rPr>
          <w:rStyle w:val="n"/>
          <w:color w:val="333333"/>
        </w:rPr>
        <w:t>append</w:t>
      </w:r>
      <w:proofErr w:type="spellEnd"/>
      <w:r>
        <w:rPr>
          <w:rStyle w:val="p"/>
          <w:color w:val="333333"/>
        </w:rPr>
        <w:t>(</w:t>
      </w:r>
      <w:proofErr w:type="gramEnd"/>
      <w:r>
        <w:rPr>
          <w:rStyle w:val="n"/>
          <w:color w:val="333333"/>
        </w:rPr>
        <w:t>a</w:t>
      </w:r>
      <w:r>
        <w:rPr>
          <w:rStyle w:val="p"/>
          <w:color w:val="333333"/>
        </w:rPr>
        <w:t>)</w:t>
      </w:r>
    </w:p>
    <w:p w14:paraId="04BC54BE" w14:textId="77777777" w:rsidR="009C599C" w:rsidRDefault="009C599C" w:rsidP="009C599C">
      <w:pPr>
        <w:pStyle w:val="HTMLPreformatted"/>
        <w:wordWrap w:val="0"/>
        <w:spacing w:line="291" w:lineRule="atLeast"/>
        <w:rPr>
          <w:color w:val="333333"/>
        </w:rPr>
      </w:pPr>
      <w:r>
        <w:rPr>
          <w:color w:val="333333"/>
        </w:rPr>
        <w:t xml:space="preserve">        </w:t>
      </w:r>
      <w:proofErr w:type="spellStart"/>
      <w:r>
        <w:rPr>
          <w:rStyle w:val="n"/>
          <w:color w:val="333333"/>
        </w:rPr>
        <w:t>Y_data_</w:t>
      </w:r>
      <w:proofErr w:type="gramStart"/>
      <w:r>
        <w:rPr>
          <w:rStyle w:val="n"/>
          <w:color w:val="333333"/>
        </w:rPr>
        <w:t>gogle</w:t>
      </w:r>
      <w:r>
        <w:rPr>
          <w:rStyle w:val="o"/>
          <w:color w:val="666666"/>
        </w:rPr>
        <w:t>.</w:t>
      </w:r>
      <w:r>
        <w:rPr>
          <w:rStyle w:val="n"/>
          <w:color w:val="333333"/>
        </w:rPr>
        <w:t>append</w:t>
      </w:r>
      <w:proofErr w:type="spellEnd"/>
      <w:r>
        <w:rPr>
          <w:rStyle w:val="p"/>
          <w:color w:val="333333"/>
        </w:rPr>
        <w:t>(</w:t>
      </w:r>
      <w:proofErr w:type="gramEnd"/>
      <w:r>
        <w:rPr>
          <w:rStyle w:val="n"/>
          <w:color w:val="333333"/>
        </w:rPr>
        <w:t>dataset</w:t>
      </w:r>
      <w:r>
        <w:rPr>
          <w:rStyle w:val="p"/>
          <w:color w:val="333333"/>
        </w:rPr>
        <w:t>[</w:t>
      </w:r>
      <w:r>
        <w:rPr>
          <w:rStyle w:val="n"/>
          <w:color w:val="333333"/>
        </w:rPr>
        <w:t>i</w:t>
      </w:r>
      <w:r>
        <w:rPr>
          <w:rStyle w:val="o"/>
          <w:color w:val="666666"/>
        </w:rPr>
        <w:t>+</w:t>
      </w:r>
      <w:r>
        <w:rPr>
          <w:rStyle w:val="n"/>
          <w:color w:val="333333"/>
        </w:rPr>
        <w:t>time_step</w:t>
      </w:r>
      <w:r>
        <w:rPr>
          <w:rStyle w:val="p"/>
          <w:color w:val="333333"/>
        </w:rPr>
        <w:t>,</w:t>
      </w:r>
      <w:r>
        <w:rPr>
          <w:rStyle w:val="mi"/>
          <w:color w:val="666666"/>
        </w:rPr>
        <w:t>0</w:t>
      </w:r>
      <w:r>
        <w:rPr>
          <w:rStyle w:val="p"/>
          <w:color w:val="333333"/>
        </w:rPr>
        <w:t>])</w:t>
      </w:r>
    </w:p>
    <w:p w14:paraId="480BA5EF" w14:textId="77777777" w:rsidR="009C599C" w:rsidRDefault="009C599C" w:rsidP="009C599C">
      <w:pPr>
        <w:pStyle w:val="HTMLPreformatted"/>
        <w:wordWrap w:val="0"/>
        <w:spacing w:line="291" w:lineRule="atLeast"/>
        <w:rPr>
          <w:color w:val="333333"/>
        </w:rPr>
      </w:pPr>
      <w:r>
        <w:rPr>
          <w:color w:val="333333"/>
        </w:rPr>
        <w:t xml:space="preserve">    </w:t>
      </w:r>
      <w:proofErr w:type="gramStart"/>
      <w:r>
        <w:rPr>
          <w:rStyle w:val="k"/>
          <w:rFonts w:eastAsiaTheme="majorEastAsia"/>
          <w:b/>
          <w:bCs/>
          <w:color w:val="008000"/>
        </w:rPr>
        <w:t>return</w:t>
      </w:r>
      <w:proofErr w:type="gramEnd"/>
      <w:r>
        <w:rPr>
          <w:color w:val="333333"/>
        </w:rPr>
        <w:t xml:space="preserve"> </w:t>
      </w:r>
      <w:proofErr w:type="spellStart"/>
      <w:r>
        <w:rPr>
          <w:rStyle w:val="n"/>
          <w:color w:val="333333"/>
        </w:rPr>
        <w:t>np</w:t>
      </w:r>
      <w:r>
        <w:rPr>
          <w:rStyle w:val="o"/>
          <w:color w:val="666666"/>
        </w:rPr>
        <w:t>.</w:t>
      </w:r>
      <w:r>
        <w:rPr>
          <w:rStyle w:val="n"/>
          <w:color w:val="333333"/>
        </w:rPr>
        <w:t>array</w:t>
      </w:r>
      <w:proofErr w:type="spellEnd"/>
      <w:r>
        <w:rPr>
          <w:rStyle w:val="p"/>
          <w:color w:val="333333"/>
        </w:rPr>
        <w:t>(</w:t>
      </w:r>
      <w:proofErr w:type="spellStart"/>
      <w:r>
        <w:rPr>
          <w:rStyle w:val="n"/>
          <w:color w:val="333333"/>
        </w:rPr>
        <w:t>X_data_gogle</w:t>
      </w:r>
      <w:proofErr w:type="spellEnd"/>
      <w:r>
        <w:rPr>
          <w:rStyle w:val="p"/>
          <w:color w:val="333333"/>
        </w:rPr>
        <w:t>),</w:t>
      </w:r>
      <w:proofErr w:type="spellStart"/>
      <w:r>
        <w:rPr>
          <w:rStyle w:val="n"/>
          <w:color w:val="333333"/>
        </w:rPr>
        <w:t>np</w:t>
      </w:r>
      <w:r>
        <w:rPr>
          <w:rStyle w:val="o"/>
          <w:color w:val="666666"/>
        </w:rPr>
        <w:t>.</w:t>
      </w:r>
      <w:r>
        <w:rPr>
          <w:rStyle w:val="n"/>
          <w:color w:val="333333"/>
        </w:rPr>
        <w:t>array</w:t>
      </w:r>
      <w:proofErr w:type="spellEnd"/>
      <w:r>
        <w:rPr>
          <w:rStyle w:val="p"/>
          <w:color w:val="333333"/>
        </w:rPr>
        <w:t>(</w:t>
      </w:r>
      <w:proofErr w:type="spellStart"/>
      <w:r>
        <w:rPr>
          <w:rStyle w:val="n"/>
          <w:color w:val="333333"/>
        </w:rPr>
        <w:t>Y_data_gogle</w:t>
      </w:r>
      <w:proofErr w:type="spellEnd"/>
      <w:r>
        <w:rPr>
          <w:rStyle w:val="p"/>
          <w:color w:val="333333"/>
        </w:rPr>
        <w:t>)</w:t>
      </w:r>
      <w:r>
        <w:rPr>
          <w:color w:val="333333"/>
        </w:rPr>
        <w:t xml:space="preserve">    </w:t>
      </w:r>
    </w:p>
    <w:p w14:paraId="01E9A269"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lastRenderedPageBreak/>
        <w:t>In [69]:</w:t>
      </w:r>
    </w:p>
    <w:p w14:paraId="7B084EC9" w14:textId="77777777" w:rsidR="009C599C" w:rsidRDefault="009C599C" w:rsidP="009C599C">
      <w:pPr>
        <w:pStyle w:val="HTMLPreformatted"/>
        <w:wordWrap w:val="0"/>
        <w:spacing w:line="291" w:lineRule="atLeast"/>
        <w:rPr>
          <w:color w:val="333333"/>
        </w:rPr>
      </w:pPr>
      <w:proofErr w:type="spellStart"/>
      <w:r>
        <w:rPr>
          <w:rStyle w:val="n"/>
          <w:color w:val="333333"/>
        </w:rPr>
        <w:t>time_step</w:t>
      </w:r>
      <w:proofErr w:type="spellEnd"/>
      <w:r>
        <w:rPr>
          <w:rStyle w:val="o"/>
          <w:color w:val="666666"/>
        </w:rPr>
        <w:t>=</w:t>
      </w:r>
      <w:r>
        <w:rPr>
          <w:rStyle w:val="mi"/>
          <w:color w:val="666666"/>
        </w:rPr>
        <w:t>100</w:t>
      </w:r>
    </w:p>
    <w:p w14:paraId="08C38184" w14:textId="77777777" w:rsidR="009C599C" w:rsidRDefault="009C599C" w:rsidP="009C599C">
      <w:pPr>
        <w:pStyle w:val="HTMLPreformatted"/>
        <w:wordWrap w:val="0"/>
        <w:spacing w:line="291" w:lineRule="atLeast"/>
        <w:rPr>
          <w:color w:val="333333"/>
        </w:rPr>
      </w:pPr>
      <w:r>
        <w:rPr>
          <w:rStyle w:val="n"/>
          <w:color w:val="333333"/>
        </w:rPr>
        <w:t>gogle_X_train</w:t>
      </w:r>
      <w:proofErr w:type="gramStart"/>
      <w:r>
        <w:rPr>
          <w:rStyle w:val="p"/>
          <w:color w:val="333333"/>
        </w:rPr>
        <w:t>,</w:t>
      </w:r>
      <w:r>
        <w:rPr>
          <w:rStyle w:val="n"/>
          <w:color w:val="333333"/>
        </w:rPr>
        <w:t>gogle</w:t>
      </w:r>
      <w:proofErr w:type="gramEnd"/>
      <w:r>
        <w:rPr>
          <w:rStyle w:val="n"/>
          <w:color w:val="333333"/>
        </w:rPr>
        <w:t>_Y_train</w:t>
      </w:r>
      <w:r>
        <w:rPr>
          <w:rStyle w:val="o"/>
          <w:color w:val="666666"/>
        </w:rPr>
        <w:t>=</w:t>
      </w:r>
      <w:r>
        <w:rPr>
          <w:rStyle w:val="n"/>
          <w:color w:val="333333"/>
        </w:rPr>
        <w:t>create_dataset</w:t>
      </w:r>
      <w:r>
        <w:rPr>
          <w:rStyle w:val="p"/>
          <w:color w:val="333333"/>
        </w:rPr>
        <w:t>(</w:t>
      </w:r>
      <w:r>
        <w:rPr>
          <w:rStyle w:val="n"/>
          <w:color w:val="333333"/>
        </w:rPr>
        <w:t>gogle_train_data</w:t>
      </w:r>
      <w:r>
        <w:rPr>
          <w:rStyle w:val="p"/>
          <w:color w:val="333333"/>
        </w:rPr>
        <w:t>,</w:t>
      </w:r>
      <w:r>
        <w:rPr>
          <w:rStyle w:val="n"/>
          <w:color w:val="333333"/>
        </w:rPr>
        <w:t>time_step</w:t>
      </w:r>
      <w:r>
        <w:rPr>
          <w:rStyle w:val="p"/>
          <w:color w:val="333333"/>
        </w:rPr>
        <w:t>)</w:t>
      </w:r>
    </w:p>
    <w:p w14:paraId="4F4C5F2C" w14:textId="77777777" w:rsidR="009C599C" w:rsidRDefault="009C599C" w:rsidP="009C599C">
      <w:pPr>
        <w:pStyle w:val="HTMLPreformatted"/>
        <w:wordWrap w:val="0"/>
        <w:spacing w:line="291" w:lineRule="atLeast"/>
        <w:rPr>
          <w:color w:val="333333"/>
        </w:rPr>
      </w:pPr>
      <w:r>
        <w:rPr>
          <w:rStyle w:val="n"/>
          <w:color w:val="333333"/>
        </w:rPr>
        <w:t>gogle_X_test</w:t>
      </w:r>
      <w:proofErr w:type="gramStart"/>
      <w:r>
        <w:rPr>
          <w:rStyle w:val="p"/>
          <w:color w:val="333333"/>
        </w:rPr>
        <w:t>,</w:t>
      </w:r>
      <w:r>
        <w:rPr>
          <w:rStyle w:val="n"/>
          <w:color w:val="333333"/>
        </w:rPr>
        <w:t>gogle</w:t>
      </w:r>
      <w:proofErr w:type="gramEnd"/>
      <w:r>
        <w:rPr>
          <w:rStyle w:val="n"/>
          <w:color w:val="333333"/>
        </w:rPr>
        <w:t>_Y_test</w:t>
      </w:r>
      <w:r>
        <w:rPr>
          <w:rStyle w:val="o"/>
          <w:color w:val="666666"/>
        </w:rPr>
        <w:t>=</w:t>
      </w:r>
      <w:r>
        <w:rPr>
          <w:rStyle w:val="n"/>
          <w:color w:val="333333"/>
        </w:rPr>
        <w:t>create_dataset</w:t>
      </w:r>
      <w:r>
        <w:rPr>
          <w:rStyle w:val="p"/>
          <w:color w:val="333333"/>
        </w:rPr>
        <w:t>(</w:t>
      </w:r>
      <w:r>
        <w:rPr>
          <w:rStyle w:val="n"/>
          <w:color w:val="333333"/>
        </w:rPr>
        <w:t>gogle_test_data</w:t>
      </w:r>
      <w:r>
        <w:rPr>
          <w:rStyle w:val="p"/>
          <w:color w:val="333333"/>
        </w:rPr>
        <w:t>,</w:t>
      </w:r>
      <w:r>
        <w:rPr>
          <w:rStyle w:val="n"/>
          <w:color w:val="333333"/>
        </w:rPr>
        <w:t>time_step</w:t>
      </w:r>
      <w:r>
        <w:rPr>
          <w:rStyle w:val="p"/>
          <w:color w:val="333333"/>
        </w:rPr>
        <w:t>)</w:t>
      </w:r>
    </w:p>
    <w:p w14:paraId="3FEBF9FE"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[70]:</w:t>
      </w:r>
    </w:p>
    <w:p w14:paraId="5AE26B66" w14:textId="77777777" w:rsidR="009C599C" w:rsidRDefault="009C599C" w:rsidP="009C599C">
      <w:pPr>
        <w:pStyle w:val="HTMLPreformatted"/>
        <w:wordWrap w:val="0"/>
        <w:spacing w:line="291" w:lineRule="atLeast"/>
        <w:rPr>
          <w:color w:val="333333"/>
        </w:rPr>
      </w:pPr>
      <w:proofErr w:type="gramStart"/>
      <w:r>
        <w:rPr>
          <w:rStyle w:val="nb"/>
          <w:rFonts w:eastAsiaTheme="majorEastAsia"/>
          <w:color w:val="008000"/>
        </w:rPr>
        <w:t>print</w:t>
      </w:r>
      <w:r>
        <w:rPr>
          <w:rStyle w:val="p"/>
          <w:color w:val="333333"/>
        </w:rPr>
        <w:t>(</w:t>
      </w:r>
      <w:proofErr w:type="spellStart"/>
      <w:proofErr w:type="gramEnd"/>
      <w:r>
        <w:rPr>
          <w:rStyle w:val="n"/>
          <w:color w:val="333333"/>
        </w:rPr>
        <w:t>gogle_X_test</w:t>
      </w:r>
      <w:r>
        <w:rPr>
          <w:rStyle w:val="o"/>
          <w:color w:val="666666"/>
        </w:rPr>
        <w:t>.</w:t>
      </w:r>
      <w:r>
        <w:rPr>
          <w:rStyle w:val="n"/>
          <w:color w:val="333333"/>
        </w:rPr>
        <w:t>shape</w:t>
      </w:r>
      <w:proofErr w:type="spellEnd"/>
      <w:r>
        <w:rPr>
          <w:rStyle w:val="p"/>
          <w:color w:val="333333"/>
        </w:rPr>
        <w:t>)</w:t>
      </w:r>
    </w:p>
    <w:p w14:paraId="3B3F1800" w14:textId="77777777" w:rsidR="009C599C" w:rsidRDefault="009C599C" w:rsidP="009C599C">
      <w:pPr>
        <w:pStyle w:val="HTMLPreformatted"/>
        <w:wordWrap w:val="0"/>
        <w:spacing w:line="291" w:lineRule="atLeast"/>
        <w:rPr>
          <w:color w:val="333333"/>
        </w:rPr>
      </w:pPr>
      <w:proofErr w:type="gramStart"/>
      <w:r>
        <w:rPr>
          <w:rStyle w:val="nb"/>
          <w:rFonts w:eastAsiaTheme="majorEastAsia"/>
          <w:color w:val="008000"/>
        </w:rPr>
        <w:t>print</w:t>
      </w:r>
      <w:r>
        <w:rPr>
          <w:rStyle w:val="p"/>
          <w:color w:val="333333"/>
        </w:rPr>
        <w:t>(</w:t>
      </w:r>
      <w:proofErr w:type="spellStart"/>
      <w:proofErr w:type="gramEnd"/>
      <w:r>
        <w:rPr>
          <w:rStyle w:val="n"/>
          <w:color w:val="333333"/>
        </w:rPr>
        <w:t>gogle_X_train</w:t>
      </w:r>
      <w:r>
        <w:rPr>
          <w:rStyle w:val="o"/>
          <w:color w:val="666666"/>
        </w:rPr>
        <w:t>.</w:t>
      </w:r>
      <w:r>
        <w:rPr>
          <w:rStyle w:val="n"/>
          <w:color w:val="333333"/>
        </w:rPr>
        <w:t>shape</w:t>
      </w:r>
      <w:proofErr w:type="spellEnd"/>
      <w:r>
        <w:rPr>
          <w:rStyle w:val="p"/>
          <w:color w:val="333333"/>
        </w:rPr>
        <w:t>)</w:t>
      </w:r>
    </w:p>
    <w:p w14:paraId="7E8879B5" w14:textId="77777777" w:rsidR="009C599C" w:rsidRDefault="009C599C" w:rsidP="009C599C">
      <w:pPr>
        <w:pStyle w:val="HTMLPreformatted"/>
        <w:wordWrap w:val="0"/>
        <w:spacing w:line="291" w:lineRule="atLeast"/>
        <w:textAlignment w:val="baseline"/>
        <w:rPr>
          <w:color w:val="000000"/>
        </w:rPr>
      </w:pPr>
      <w:r>
        <w:rPr>
          <w:color w:val="000000"/>
        </w:rPr>
        <w:t>(340, 100)</w:t>
      </w:r>
    </w:p>
    <w:p w14:paraId="54B2206B" w14:textId="77777777" w:rsidR="009C599C" w:rsidRDefault="009C599C" w:rsidP="009C599C">
      <w:pPr>
        <w:pStyle w:val="HTMLPreformatted"/>
        <w:wordWrap w:val="0"/>
        <w:spacing w:line="291" w:lineRule="atLeast"/>
        <w:textAlignment w:val="baseline"/>
        <w:rPr>
          <w:color w:val="000000"/>
        </w:rPr>
      </w:pPr>
      <w:r>
        <w:rPr>
          <w:color w:val="000000"/>
        </w:rPr>
        <w:t>(718, 100)</w:t>
      </w:r>
    </w:p>
    <w:p w14:paraId="509298E3"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[71]:</w:t>
      </w:r>
    </w:p>
    <w:p w14:paraId="23002B83"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 xml:space="preserve"># </w:t>
      </w:r>
      <w:proofErr w:type="gramStart"/>
      <w:r>
        <w:rPr>
          <w:rStyle w:val="c1"/>
          <w:rFonts w:eastAsiaTheme="majorEastAsia"/>
          <w:i/>
          <w:iCs/>
          <w:color w:val="408080"/>
        </w:rPr>
        <w:t>Now</w:t>
      </w:r>
      <w:proofErr w:type="gramEnd"/>
      <w:r>
        <w:rPr>
          <w:rStyle w:val="c1"/>
          <w:rFonts w:eastAsiaTheme="majorEastAsia"/>
          <w:i/>
          <w:iCs/>
          <w:color w:val="408080"/>
        </w:rPr>
        <w:t xml:space="preserve"> reshape your data into 3 dimensional because it is </w:t>
      </w:r>
      <w:proofErr w:type="spellStart"/>
      <w:r>
        <w:rPr>
          <w:rStyle w:val="c1"/>
          <w:rFonts w:eastAsiaTheme="majorEastAsia"/>
          <w:i/>
          <w:iCs/>
          <w:color w:val="408080"/>
        </w:rPr>
        <w:t>neccessary</w:t>
      </w:r>
      <w:proofErr w:type="spellEnd"/>
      <w:r>
        <w:rPr>
          <w:rStyle w:val="c1"/>
          <w:rFonts w:eastAsiaTheme="majorEastAsia"/>
          <w:i/>
          <w:iCs/>
          <w:color w:val="408080"/>
        </w:rPr>
        <w:t xml:space="preserve"> to make your data 3 dimensional</w:t>
      </w:r>
    </w:p>
    <w:p w14:paraId="5891FB68" w14:textId="77777777" w:rsidR="009C599C" w:rsidRDefault="009C599C" w:rsidP="009C599C">
      <w:pPr>
        <w:pStyle w:val="HTMLPreformatted"/>
        <w:wordWrap w:val="0"/>
        <w:spacing w:line="291" w:lineRule="atLeast"/>
        <w:rPr>
          <w:color w:val="333333"/>
        </w:rPr>
      </w:pPr>
      <w:r>
        <w:rPr>
          <w:rStyle w:val="n"/>
          <w:color w:val="333333"/>
        </w:rPr>
        <w:t>gogle_X_train</w:t>
      </w:r>
      <w:r>
        <w:rPr>
          <w:rStyle w:val="o"/>
          <w:color w:val="666666"/>
        </w:rPr>
        <w:t>=</w:t>
      </w:r>
      <w:r>
        <w:rPr>
          <w:rStyle w:val="n"/>
          <w:color w:val="333333"/>
        </w:rPr>
        <w:t>gogle_X_</w:t>
      </w:r>
      <w:proofErr w:type="gramStart"/>
      <w:r>
        <w:rPr>
          <w:rStyle w:val="n"/>
          <w:color w:val="333333"/>
        </w:rPr>
        <w:t>train</w:t>
      </w:r>
      <w:r>
        <w:rPr>
          <w:rStyle w:val="o"/>
          <w:color w:val="666666"/>
        </w:rPr>
        <w:t>.</w:t>
      </w:r>
      <w:r>
        <w:rPr>
          <w:rStyle w:val="n"/>
          <w:color w:val="333333"/>
        </w:rPr>
        <w:t>reshape</w:t>
      </w:r>
      <w:r>
        <w:rPr>
          <w:rStyle w:val="p"/>
          <w:color w:val="333333"/>
        </w:rPr>
        <w:t>(</w:t>
      </w:r>
      <w:proofErr w:type="gramEnd"/>
      <w:r>
        <w:rPr>
          <w:rStyle w:val="n"/>
          <w:color w:val="333333"/>
        </w:rPr>
        <w:t>gogle_X_train</w:t>
      </w:r>
      <w:r>
        <w:rPr>
          <w:rStyle w:val="o"/>
          <w:color w:val="666666"/>
        </w:rPr>
        <w:t>.</w:t>
      </w:r>
      <w:r>
        <w:rPr>
          <w:rStyle w:val="n"/>
          <w:color w:val="333333"/>
        </w:rPr>
        <w:t>shape</w:t>
      </w:r>
      <w:r>
        <w:rPr>
          <w:rStyle w:val="p"/>
          <w:color w:val="333333"/>
        </w:rPr>
        <w:t>[</w:t>
      </w:r>
      <w:r>
        <w:rPr>
          <w:rStyle w:val="mi"/>
          <w:color w:val="666666"/>
        </w:rPr>
        <w:t>0</w:t>
      </w:r>
      <w:r>
        <w:rPr>
          <w:rStyle w:val="p"/>
          <w:color w:val="333333"/>
        </w:rPr>
        <w:t>],</w:t>
      </w:r>
      <w:r>
        <w:rPr>
          <w:rStyle w:val="n"/>
          <w:color w:val="333333"/>
        </w:rPr>
        <w:t>gogle_X_train</w:t>
      </w:r>
      <w:r>
        <w:rPr>
          <w:rStyle w:val="o"/>
          <w:color w:val="666666"/>
        </w:rPr>
        <w:t>.</w:t>
      </w:r>
      <w:r>
        <w:rPr>
          <w:rStyle w:val="n"/>
          <w:color w:val="333333"/>
        </w:rPr>
        <w:t>shape</w:t>
      </w:r>
      <w:r>
        <w:rPr>
          <w:rStyle w:val="p"/>
          <w:color w:val="333333"/>
        </w:rPr>
        <w:t>[</w:t>
      </w:r>
      <w:r>
        <w:rPr>
          <w:rStyle w:val="mi"/>
          <w:color w:val="666666"/>
        </w:rPr>
        <w:t>1</w:t>
      </w:r>
      <w:r>
        <w:rPr>
          <w:rStyle w:val="p"/>
          <w:color w:val="333333"/>
        </w:rPr>
        <w:t>],</w:t>
      </w:r>
      <w:r>
        <w:rPr>
          <w:rStyle w:val="mi"/>
          <w:color w:val="666666"/>
        </w:rPr>
        <w:t>1</w:t>
      </w:r>
      <w:r>
        <w:rPr>
          <w:rStyle w:val="p"/>
          <w:color w:val="333333"/>
        </w:rPr>
        <w:t>)</w:t>
      </w:r>
    </w:p>
    <w:p w14:paraId="7366B52C" w14:textId="77777777" w:rsidR="009C599C" w:rsidRDefault="009C599C" w:rsidP="009C599C">
      <w:pPr>
        <w:pStyle w:val="HTMLPreformatted"/>
        <w:wordWrap w:val="0"/>
        <w:spacing w:line="291" w:lineRule="atLeast"/>
        <w:rPr>
          <w:color w:val="333333"/>
        </w:rPr>
      </w:pPr>
      <w:r>
        <w:rPr>
          <w:rStyle w:val="n"/>
          <w:color w:val="333333"/>
        </w:rPr>
        <w:t>gogle_X_test</w:t>
      </w:r>
      <w:r>
        <w:rPr>
          <w:rStyle w:val="o"/>
          <w:color w:val="666666"/>
        </w:rPr>
        <w:t>=</w:t>
      </w:r>
      <w:r>
        <w:rPr>
          <w:rStyle w:val="n"/>
          <w:color w:val="333333"/>
        </w:rPr>
        <w:t>gogle_X_</w:t>
      </w:r>
      <w:proofErr w:type="gramStart"/>
      <w:r>
        <w:rPr>
          <w:rStyle w:val="n"/>
          <w:color w:val="333333"/>
        </w:rPr>
        <w:t>test</w:t>
      </w:r>
      <w:r>
        <w:rPr>
          <w:rStyle w:val="o"/>
          <w:color w:val="666666"/>
        </w:rPr>
        <w:t>.</w:t>
      </w:r>
      <w:r>
        <w:rPr>
          <w:rStyle w:val="n"/>
          <w:color w:val="333333"/>
        </w:rPr>
        <w:t>reshape</w:t>
      </w:r>
      <w:r>
        <w:rPr>
          <w:rStyle w:val="p"/>
          <w:color w:val="333333"/>
        </w:rPr>
        <w:t>(</w:t>
      </w:r>
      <w:proofErr w:type="gramEnd"/>
      <w:r>
        <w:rPr>
          <w:rStyle w:val="n"/>
          <w:color w:val="333333"/>
        </w:rPr>
        <w:t>gogle_X_test</w:t>
      </w:r>
      <w:r>
        <w:rPr>
          <w:rStyle w:val="o"/>
          <w:color w:val="666666"/>
        </w:rPr>
        <w:t>.</w:t>
      </w:r>
      <w:r>
        <w:rPr>
          <w:rStyle w:val="n"/>
          <w:color w:val="333333"/>
        </w:rPr>
        <w:t>shape</w:t>
      </w:r>
      <w:r>
        <w:rPr>
          <w:rStyle w:val="p"/>
          <w:color w:val="333333"/>
        </w:rPr>
        <w:t>[</w:t>
      </w:r>
      <w:r>
        <w:rPr>
          <w:rStyle w:val="mi"/>
          <w:color w:val="666666"/>
        </w:rPr>
        <w:t>0</w:t>
      </w:r>
      <w:r>
        <w:rPr>
          <w:rStyle w:val="p"/>
          <w:color w:val="333333"/>
        </w:rPr>
        <w:t>],</w:t>
      </w:r>
      <w:r>
        <w:rPr>
          <w:rStyle w:val="n"/>
          <w:color w:val="333333"/>
        </w:rPr>
        <w:t>gogle_X_test</w:t>
      </w:r>
      <w:r>
        <w:rPr>
          <w:rStyle w:val="o"/>
          <w:color w:val="666666"/>
        </w:rPr>
        <w:t>.</w:t>
      </w:r>
      <w:r>
        <w:rPr>
          <w:rStyle w:val="n"/>
          <w:color w:val="333333"/>
        </w:rPr>
        <w:t>shape</w:t>
      </w:r>
      <w:r>
        <w:rPr>
          <w:rStyle w:val="p"/>
          <w:color w:val="333333"/>
        </w:rPr>
        <w:t>[</w:t>
      </w:r>
      <w:r>
        <w:rPr>
          <w:rStyle w:val="mi"/>
          <w:color w:val="666666"/>
        </w:rPr>
        <w:t>1</w:t>
      </w:r>
      <w:r>
        <w:rPr>
          <w:rStyle w:val="p"/>
          <w:color w:val="333333"/>
        </w:rPr>
        <w:t>],</w:t>
      </w:r>
      <w:r>
        <w:rPr>
          <w:rStyle w:val="mi"/>
          <w:color w:val="666666"/>
        </w:rPr>
        <w:t>1</w:t>
      </w:r>
      <w:r>
        <w:rPr>
          <w:rStyle w:val="p"/>
          <w:color w:val="333333"/>
        </w:rPr>
        <w:t>)</w:t>
      </w:r>
    </w:p>
    <w:p w14:paraId="46414482"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[72]:</w:t>
      </w:r>
    </w:p>
    <w:p w14:paraId="50EDFBE1" w14:textId="77777777" w:rsidR="009C599C" w:rsidRDefault="009C599C" w:rsidP="009C599C">
      <w:pPr>
        <w:pStyle w:val="HTMLPreformatted"/>
        <w:wordWrap w:val="0"/>
        <w:spacing w:line="291" w:lineRule="atLeast"/>
        <w:rPr>
          <w:color w:val="333333"/>
        </w:rPr>
      </w:pPr>
      <w:proofErr w:type="gramStart"/>
      <w:r>
        <w:rPr>
          <w:rStyle w:val="kn"/>
          <w:b/>
          <w:bCs/>
          <w:color w:val="008000"/>
        </w:rPr>
        <w:t>from</w:t>
      </w:r>
      <w:proofErr w:type="gramEnd"/>
      <w:r>
        <w:rPr>
          <w:color w:val="333333"/>
        </w:rPr>
        <w:t xml:space="preserve"> </w:t>
      </w:r>
      <w:proofErr w:type="spellStart"/>
      <w:r>
        <w:rPr>
          <w:rStyle w:val="nn"/>
          <w:rFonts w:eastAsiaTheme="majorEastAsia"/>
          <w:b/>
          <w:bCs/>
          <w:color w:val="0000FF"/>
        </w:rPr>
        <w:t>tensorflow.keras.models</w:t>
      </w:r>
      <w:proofErr w:type="spellEnd"/>
      <w:r>
        <w:rPr>
          <w:color w:val="333333"/>
        </w:rPr>
        <w:t xml:space="preserve"> </w:t>
      </w:r>
      <w:r>
        <w:rPr>
          <w:rStyle w:val="kn"/>
          <w:b/>
          <w:bCs/>
          <w:color w:val="008000"/>
        </w:rPr>
        <w:t>import</w:t>
      </w:r>
      <w:r>
        <w:rPr>
          <w:color w:val="333333"/>
        </w:rPr>
        <w:t xml:space="preserve"> </w:t>
      </w:r>
      <w:r>
        <w:rPr>
          <w:rStyle w:val="n"/>
          <w:color w:val="333333"/>
        </w:rPr>
        <w:t>Sequential</w:t>
      </w:r>
    </w:p>
    <w:p w14:paraId="54E4B99C" w14:textId="77777777" w:rsidR="009C599C" w:rsidRDefault="009C599C" w:rsidP="009C599C">
      <w:pPr>
        <w:pStyle w:val="HTMLPreformatted"/>
        <w:wordWrap w:val="0"/>
        <w:spacing w:line="291" w:lineRule="atLeast"/>
        <w:rPr>
          <w:color w:val="333333"/>
        </w:rPr>
      </w:pPr>
      <w:proofErr w:type="gramStart"/>
      <w:r>
        <w:rPr>
          <w:rStyle w:val="kn"/>
          <w:b/>
          <w:bCs/>
          <w:color w:val="008000"/>
        </w:rPr>
        <w:t>from</w:t>
      </w:r>
      <w:proofErr w:type="gramEnd"/>
      <w:r>
        <w:rPr>
          <w:color w:val="333333"/>
        </w:rPr>
        <w:t xml:space="preserve"> </w:t>
      </w:r>
      <w:proofErr w:type="spellStart"/>
      <w:r>
        <w:rPr>
          <w:rStyle w:val="nn"/>
          <w:rFonts w:eastAsiaTheme="majorEastAsia"/>
          <w:b/>
          <w:bCs/>
          <w:color w:val="0000FF"/>
        </w:rPr>
        <w:t>tensorflow.keras.layers</w:t>
      </w:r>
      <w:proofErr w:type="spellEnd"/>
      <w:r>
        <w:rPr>
          <w:color w:val="333333"/>
        </w:rPr>
        <w:t xml:space="preserve"> </w:t>
      </w:r>
      <w:r>
        <w:rPr>
          <w:rStyle w:val="kn"/>
          <w:b/>
          <w:bCs/>
          <w:color w:val="008000"/>
        </w:rPr>
        <w:t>import</w:t>
      </w:r>
      <w:r>
        <w:rPr>
          <w:color w:val="333333"/>
        </w:rPr>
        <w:t xml:space="preserve"> </w:t>
      </w:r>
      <w:r>
        <w:rPr>
          <w:rStyle w:val="n"/>
          <w:color w:val="333333"/>
        </w:rPr>
        <w:t>Dense</w:t>
      </w:r>
    </w:p>
    <w:p w14:paraId="65B16B76" w14:textId="77777777" w:rsidR="009C599C" w:rsidRDefault="009C599C" w:rsidP="009C599C">
      <w:pPr>
        <w:pStyle w:val="HTMLPreformatted"/>
        <w:wordWrap w:val="0"/>
        <w:spacing w:line="291" w:lineRule="atLeast"/>
        <w:rPr>
          <w:color w:val="333333"/>
        </w:rPr>
      </w:pPr>
      <w:proofErr w:type="gramStart"/>
      <w:r>
        <w:rPr>
          <w:rStyle w:val="kn"/>
          <w:b/>
          <w:bCs/>
          <w:color w:val="008000"/>
        </w:rPr>
        <w:t>from</w:t>
      </w:r>
      <w:proofErr w:type="gramEnd"/>
      <w:r>
        <w:rPr>
          <w:color w:val="333333"/>
        </w:rPr>
        <w:t xml:space="preserve"> </w:t>
      </w:r>
      <w:proofErr w:type="spellStart"/>
      <w:r>
        <w:rPr>
          <w:rStyle w:val="nn"/>
          <w:rFonts w:eastAsiaTheme="majorEastAsia"/>
          <w:b/>
          <w:bCs/>
          <w:color w:val="0000FF"/>
        </w:rPr>
        <w:t>tensorflow.keras.layers</w:t>
      </w:r>
      <w:proofErr w:type="spellEnd"/>
      <w:r>
        <w:rPr>
          <w:color w:val="333333"/>
        </w:rPr>
        <w:t xml:space="preserve"> </w:t>
      </w:r>
      <w:r>
        <w:rPr>
          <w:rStyle w:val="kn"/>
          <w:b/>
          <w:bCs/>
          <w:color w:val="008000"/>
        </w:rPr>
        <w:t>import</w:t>
      </w:r>
      <w:r>
        <w:rPr>
          <w:color w:val="333333"/>
        </w:rPr>
        <w:t xml:space="preserve"> </w:t>
      </w:r>
      <w:r>
        <w:rPr>
          <w:rStyle w:val="n"/>
          <w:color w:val="333333"/>
        </w:rPr>
        <w:t>LSTM</w:t>
      </w:r>
    </w:p>
    <w:p w14:paraId="62748D3E"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[73]:</w:t>
      </w:r>
    </w:p>
    <w:p w14:paraId="2C5B7BA3" w14:textId="77777777" w:rsidR="009C599C" w:rsidRDefault="009C599C" w:rsidP="009C599C">
      <w:pPr>
        <w:pStyle w:val="HTMLPreformatted"/>
        <w:wordWrap w:val="0"/>
        <w:spacing w:line="291" w:lineRule="atLeast"/>
        <w:rPr>
          <w:color w:val="333333"/>
        </w:rPr>
      </w:pPr>
      <w:proofErr w:type="gramStart"/>
      <w:r>
        <w:rPr>
          <w:rStyle w:val="n"/>
          <w:color w:val="333333"/>
        </w:rPr>
        <w:t>model</w:t>
      </w:r>
      <w:r>
        <w:rPr>
          <w:rStyle w:val="o"/>
          <w:color w:val="666666"/>
        </w:rPr>
        <w:t>=</w:t>
      </w:r>
      <w:proofErr w:type="gramEnd"/>
      <w:r>
        <w:rPr>
          <w:rStyle w:val="n"/>
          <w:color w:val="333333"/>
        </w:rPr>
        <w:t>Sequential</w:t>
      </w:r>
      <w:r>
        <w:rPr>
          <w:rStyle w:val="p"/>
          <w:color w:val="333333"/>
        </w:rPr>
        <w:t>()</w:t>
      </w:r>
    </w:p>
    <w:p w14:paraId="4CA2D635"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model</w:t>
      </w:r>
      <w:r>
        <w:rPr>
          <w:rStyle w:val="o"/>
          <w:color w:val="666666"/>
        </w:rPr>
        <w:t>.</w:t>
      </w:r>
      <w:r>
        <w:rPr>
          <w:rStyle w:val="n"/>
          <w:color w:val="333333"/>
        </w:rPr>
        <w:t>add</w:t>
      </w:r>
      <w:proofErr w:type="spellEnd"/>
      <w:r>
        <w:rPr>
          <w:rStyle w:val="p"/>
          <w:color w:val="333333"/>
        </w:rPr>
        <w:t>(</w:t>
      </w:r>
      <w:proofErr w:type="gramEnd"/>
      <w:r>
        <w:rPr>
          <w:rStyle w:val="n"/>
          <w:color w:val="333333"/>
        </w:rPr>
        <w:t>LSTM</w:t>
      </w:r>
      <w:r>
        <w:rPr>
          <w:rStyle w:val="p"/>
          <w:color w:val="333333"/>
        </w:rPr>
        <w:t>(</w:t>
      </w:r>
      <w:r>
        <w:rPr>
          <w:rStyle w:val="mi"/>
          <w:color w:val="666666"/>
        </w:rPr>
        <w:t>50</w:t>
      </w:r>
      <w:r>
        <w:rPr>
          <w:rStyle w:val="p"/>
          <w:color w:val="333333"/>
        </w:rPr>
        <w:t>,</w:t>
      </w:r>
      <w:r>
        <w:rPr>
          <w:rStyle w:val="n"/>
          <w:color w:val="333333"/>
        </w:rPr>
        <w:t>return_sequences</w:t>
      </w:r>
      <w:r>
        <w:rPr>
          <w:rStyle w:val="o"/>
          <w:color w:val="666666"/>
        </w:rPr>
        <w:t>=</w:t>
      </w:r>
      <w:proofErr w:type="spellStart"/>
      <w:r>
        <w:rPr>
          <w:rStyle w:val="kc"/>
          <w:b/>
          <w:bCs/>
          <w:color w:val="008000"/>
        </w:rPr>
        <w:t>True</w:t>
      </w:r>
      <w:r>
        <w:rPr>
          <w:rStyle w:val="p"/>
          <w:color w:val="333333"/>
        </w:rPr>
        <w:t>,</w:t>
      </w:r>
      <w:r>
        <w:rPr>
          <w:rStyle w:val="n"/>
          <w:color w:val="333333"/>
        </w:rPr>
        <w:t>input_shape</w:t>
      </w:r>
      <w:proofErr w:type="spellEnd"/>
      <w:r>
        <w:rPr>
          <w:rStyle w:val="o"/>
          <w:color w:val="666666"/>
        </w:rPr>
        <w:t>=</w:t>
      </w:r>
      <w:r>
        <w:rPr>
          <w:rStyle w:val="p"/>
          <w:color w:val="333333"/>
        </w:rPr>
        <w:t>(</w:t>
      </w:r>
      <w:r>
        <w:rPr>
          <w:rStyle w:val="mi"/>
          <w:color w:val="666666"/>
        </w:rPr>
        <w:t>100</w:t>
      </w:r>
      <w:r>
        <w:rPr>
          <w:rStyle w:val="p"/>
          <w:color w:val="333333"/>
        </w:rPr>
        <w:t>,</w:t>
      </w:r>
      <w:r>
        <w:rPr>
          <w:rStyle w:val="mi"/>
          <w:color w:val="666666"/>
        </w:rPr>
        <w:t>1</w:t>
      </w:r>
      <w:r>
        <w:rPr>
          <w:rStyle w:val="p"/>
          <w:color w:val="333333"/>
        </w:rPr>
        <w:t>)))</w:t>
      </w:r>
    </w:p>
    <w:p w14:paraId="1E009FB9"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model</w:t>
      </w:r>
      <w:r>
        <w:rPr>
          <w:rStyle w:val="o"/>
          <w:color w:val="666666"/>
        </w:rPr>
        <w:t>.</w:t>
      </w:r>
      <w:r>
        <w:rPr>
          <w:rStyle w:val="n"/>
          <w:color w:val="333333"/>
        </w:rPr>
        <w:t>add</w:t>
      </w:r>
      <w:proofErr w:type="spellEnd"/>
      <w:r>
        <w:rPr>
          <w:rStyle w:val="p"/>
          <w:color w:val="333333"/>
        </w:rPr>
        <w:t>(</w:t>
      </w:r>
      <w:proofErr w:type="gramEnd"/>
      <w:r>
        <w:rPr>
          <w:rStyle w:val="n"/>
          <w:color w:val="333333"/>
        </w:rPr>
        <w:t>LSTM</w:t>
      </w:r>
      <w:r>
        <w:rPr>
          <w:rStyle w:val="p"/>
          <w:color w:val="333333"/>
        </w:rPr>
        <w:t>(</w:t>
      </w:r>
      <w:r>
        <w:rPr>
          <w:rStyle w:val="mi"/>
          <w:color w:val="666666"/>
        </w:rPr>
        <w:t>50</w:t>
      </w:r>
      <w:r>
        <w:rPr>
          <w:rStyle w:val="p"/>
          <w:color w:val="333333"/>
        </w:rPr>
        <w:t>,</w:t>
      </w:r>
      <w:r>
        <w:rPr>
          <w:rStyle w:val="n"/>
          <w:color w:val="333333"/>
        </w:rPr>
        <w:t>return_sequences</w:t>
      </w:r>
      <w:r>
        <w:rPr>
          <w:rStyle w:val="o"/>
          <w:color w:val="666666"/>
        </w:rPr>
        <w:t>=</w:t>
      </w:r>
      <w:r>
        <w:rPr>
          <w:rStyle w:val="kc"/>
          <w:b/>
          <w:bCs/>
          <w:color w:val="008000"/>
        </w:rPr>
        <w:t>True</w:t>
      </w:r>
      <w:r>
        <w:rPr>
          <w:rStyle w:val="p"/>
          <w:color w:val="333333"/>
        </w:rPr>
        <w:t>))</w:t>
      </w:r>
    </w:p>
    <w:p w14:paraId="18FC4856"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model</w:t>
      </w:r>
      <w:r>
        <w:rPr>
          <w:rStyle w:val="o"/>
          <w:color w:val="666666"/>
        </w:rPr>
        <w:t>.</w:t>
      </w:r>
      <w:r>
        <w:rPr>
          <w:rStyle w:val="n"/>
          <w:color w:val="333333"/>
        </w:rPr>
        <w:t>add</w:t>
      </w:r>
      <w:proofErr w:type="spellEnd"/>
      <w:r>
        <w:rPr>
          <w:rStyle w:val="p"/>
          <w:color w:val="333333"/>
        </w:rPr>
        <w:t>(</w:t>
      </w:r>
      <w:proofErr w:type="gramEnd"/>
      <w:r>
        <w:rPr>
          <w:rStyle w:val="n"/>
          <w:color w:val="333333"/>
        </w:rPr>
        <w:t>LSTM</w:t>
      </w:r>
      <w:r>
        <w:rPr>
          <w:rStyle w:val="p"/>
          <w:color w:val="333333"/>
        </w:rPr>
        <w:t>(</w:t>
      </w:r>
      <w:r>
        <w:rPr>
          <w:rStyle w:val="mi"/>
          <w:color w:val="666666"/>
        </w:rPr>
        <w:t>50</w:t>
      </w:r>
      <w:r>
        <w:rPr>
          <w:rStyle w:val="p"/>
          <w:color w:val="333333"/>
        </w:rPr>
        <w:t>))</w:t>
      </w:r>
    </w:p>
    <w:p w14:paraId="216FD3B3"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model</w:t>
      </w:r>
      <w:r>
        <w:rPr>
          <w:rStyle w:val="o"/>
          <w:color w:val="666666"/>
        </w:rPr>
        <w:t>.</w:t>
      </w:r>
      <w:r>
        <w:rPr>
          <w:rStyle w:val="n"/>
          <w:color w:val="333333"/>
        </w:rPr>
        <w:t>add</w:t>
      </w:r>
      <w:proofErr w:type="spellEnd"/>
      <w:r>
        <w:rPr>
          <w:rStyle w:val="p"/>
          <w:color w:val="333333"/>
        </w:rPr>
        <w:t>(</w:t>
      </w:r>
      <w:proofErr w:type="gramEnd"/>
      <w:r>
        <w:rPr>
          <w:rStyle w:val="n"/>
          <w:color w:val="333333"/>
        </w:rPr>
        <w:t>Dense</w:t>
      </w:r>
      <w:r>
        <w:rPr>
          <w:rStyle w:val="p"/>
          <w:color w:val="333333"/>
        </w:rPr>
        <w:t>(</w:t>
      </w:r>
      <w:r>
        <w:rPr>
          <w:rStyle w:val="mi"/>
          <w:color w:val="666666"/>
        </w:rPr>
        <w:t>1</w:t>
      </w:r>
      <w:r>
        <w:rPr>
          <w:rStyle w:val="p"/>
          <w:color w:val="333333"/>
        </w:rPr>
        <w:t>))</w:t>
      </w:r>
    </w:p>
    <w:p w14:paraId="5A19464E"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model</w:t>
      </w:r>
      <w:r>
        <w:rPr>
          <w:rStyle w:val="o"/>
          <w:color w:val="666666"/>
        </w:rPr>
        <w:t>.</w:t>
      </w:r>
      <w:r>
        <w:rPr>
          <w:rStyle w:val="n"/>
          <w:color w:val="333333"/>
        </w:rPr>
        <w:t>compile</w:t>
      </w:r>
      <w:proofErr w:type="spellEnd"/>
      <w:r>
        <w:rPr>
          <w:rStyle w:val="p"/>
          <w:color w:val="333333"/>
        </w:rPr>
        <w:t>(</w:t>
      </w:r>
      <w:proofErr w:type="gramEnd"/>
      <w:r>
        <w:rPr>
          <w:rStyle w:val="n"/>
          <w:color w:val="333333"/>
        </w:rPr>
        <w:t>loss</w:t>
      </w:r>
      <w:r>
        <w:rPr>
          <w:rStyle w:val="o"/>
          <w:color w:val="666666"/>
        </w:rPr>
        <w:t>=</w:t>
      </w:r>
      <w:r>
        <w:rPr>
          <w:rStyle w:val="s2"/>
          <w:color w:val="BA2121"/>
        </w:rPr>
        <w:t>"</w:t>
      </w:r>
      <w:proofErr w:type="spellStart"/>
      <w:r>
        <w:rPr>
          <w:rStyle w:val="s2"/>
          <w:color w:val="BA2121"/>
        </w:rPr>
        <w:t>mean_squared_error"</w:t>
      </w:r>
      <w:r>
        <w:rPr>
          <w:rStyle w:val="p"/>
          <w:color w:val="333333"/>
        </w:rPr>
        <w:t>,</w:t>
      </w:r>
      <w:r>
        <w:rPr>
          <w:rStyle w:val="n"/>
          <w:color w:val="333333"/>
        </w:rPr>
        <w:t>optimizer</w:t>
      </w:r>
      <w:proofErr w:type="spellEnd"/>
      <w:r>
        <w:rPr>
          <w:rStyle w:val="o"/>
          <w:color w:val="666666"/>
        </w:rPr>
        <w:t>=</w:t>
      </w:r>
      <w:r>
        <w:rPr>
          <w:rStyle w:val="s1"/>
          <w:color w:val="BA2121"/>
        </w:rPr>
        <w:t>'</w:t>
      </w:r>
      <w:proofErr w:type="spellStart"/>
      <w:r>
        <w:rPr>
          <w:rStyle w:val="s1"/>
          <w:color w:val="BA2121"/>
        </w:rPr>
        <w:t>adam</w:t>
      </w:r>
      <w:proofErr w:type="spellEnd"/>
      <w:r>
        <w:rPr>
          <w:rStyle w:val="s1"/>
          <w:color w:val="BA2121"/>
        </w:rPr>
        <w:t>'</w:t>
      </w:r>
      <w:r>
        <w:rPr>
          <w:rStyle w:val="p"/>
          <w:color w:val="333333"/>
        </w:rPr>
        <w:t>)</w:t>
      </w:r>
    </w:p>
    <w:p w14:paraId="16AAF4BB"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[74]:</w:t>
      </w:r>
    </w:p>
    <w:p w14:paraId="377B6DF8" w14:textId="77777777" w:rsidR="009C599C" w:rsidRDefault="009C599C" w:rsidP="009C599C">
      <w:pPr>
        <w:pStyle w:val="HTMLPreformatted"/>
        <w:wordWrap w:val="0"/>
        <w:spacing w:line="291" w:lineRule="atLeast"/>
        <w:rPr>
          <w:color w:val="333333"/>
        </w:rPr>
      </w:pPr>
      <w:proofErr w:type="gramStart"/>
      <w:r>
        <w:rPr>
          <w:rStyle w:val="n"/>
          <w:color w:val="333333"/>
        </w:rPr>
        <w:t>model</w:t>
      </w:r>
      <w:r>
        <w:rPr>
          <w:rStyle w:val="o"/>
          <w:color w:val="666666"/>
        </w:rPr>
        <w:t>.</w:t>
      </w:r>
      <w:r>
        <w:rPr>
          <w:rStyle w:val="n"/>
          <w:color w:val="333333"/>
        </w:rPr>
        <w:t>fit</w:t>
      </w:r>
      <w:r>
        <w:rPr>
          <w:rStyle w:val="p"/>
          <w:color w:val="333333"/>
        </w:rPr>
        <w:t>(</w:t>
      </w:r>
      <w:proofErr w:type="gramEnd"/>
      <w:r>
        <w:rPr>
          <w:rStyle w:val="n"/>
          <w:color w:val="333333"/>
        </w:rPr>
        <w:t>gogle_X_train</w:t>
      </w:r>
      <w:r>
        <w:rPr>
          <w:rStyle w:val="p"/>
          <w:color w:val="333333"/>
        </w:rPr>
        <w:t>,</w:t>
      </w:r>
      <w:r>
        <w:rPr>
          <w:rStyle w:val="n"/>
          <w:color w:val="333333"/>
        </w:rPr>
        <w:t>gogle_Y_train</w:t>
      </w:r>
      <w:r>
        <w:rPr>
          <w:rStyle w:val="p"/>
          <w:color w:val="333333"/>
        </w:rPr>
        <w:t>,</w:t>
      </w:r>
      <w:r>
        <w:rPr>
          <w:rStyle w:val="n"/>
          <w:color w:val="333333"/>
        </w:rPr>
        <w:t>validation_data</w:t>
      </w:r>
      <w:r>
        <w:rPr>
          <w:rStyle w:val="o"/>
          <w:color w:val="666666"/>
        </w:rPr>
        <w:t>=</w:t>
      </w:r>
      <w:r>
        <w:rPr>
          <w:rStyle w:val="p"/>
          <w:color w:val="333333"/>
        </w:rPr>
        <w:t>(</w:t>
      </w:r>
      <w:r>
        <w:rPr>
          <w:rStyle w:val="n"/>
          <w:color w:val="333333"/>
        </w:rPr>
        <w:t>gogle_X_test</w:t>
      </w:r>
      <w:r>
        <w:rPr>
          <w:rStyle w:val="p"/>
          <w:color w:val="333333"/>
        </w:rPr>
        <w:t>,</w:t>
      </w:r>
      <w:r>
        <w:rPr>
          <w:rStyle w:val="n"/>
          <w:color w:val="333333"/>
        </w:rPr>
        <w:t>gogle_Y_test</w:t>
      </w:r>
      <w:r>
        <w:rPr>
          <w:rStyle w:val="p"/>
          <w:color w:val="333333"/>
        </w:rPr>
        <w:t>),</w:t>
      </w:r>
      <w:r>
        <w:rPr>
          <w:rStyle w:val="n"/>
          <w:color w:val="333333"/>
        </w:rPr>
        <w:t>epochs</w:t>
      </w:r>
      <w:r>
        <w:rPr>
          <w:rStyle w:val="o"/>
          <w:color w:val="666666"/>
        </w:rPr>
        <w:t>=</w:t>
      </w:r>
      <w:r>
        <w:rPr>
          <w:rStyle w:val="mi"/>
          <w:color w:val="666666"/>
        </w:rPr>
        <w:t>100</w:t>
      </w:r>
      <w:r>
        <w:rPr>
          <w:rStyle w:val="p"/>
          <w:color w:val="333333"/>
        </w:rPr>
        <w:t>,</w:t>
      </w:r>
      <w:r>
        <w:rPr>
          <w:rStyle w:val="n"/>
          <w:color w:val="333333"/>
        </w:rPr>
        <w:t>batch_size</w:t>
      </w:r>
      <w:r>
        <w:rPr>
          <w:rStyle w:val="o"/>
          <w:color w:val="666666"/>
        </w:rPr>
        <w:t>=</w:t>
      </w:r>
      <w:r>
        <w:rPr>
          <w:rStyle w:val="mi"/>
          <w:color w:val="666666"/>
        </w:rPr>
        <w:t>64</w:t>
      </w:r>
      <w:r>
        <w:rPr>
          <w:rStyle w:val="p"/>
          <w:color w:val="333333"/>
        </w:rPr>
        <w:t>,</w:t>
      </w:r>
      <w:r>
        <w:rPr>
          <w:rStyle w:val="n"/>
          <w:color w:val="333333"/>
        </w:rPr>
        <w:t>verbose</w:t>
      </w:r>
      <w:r>
        <w:rPr>
          <w:rStyle w:val="o"/>
          <w:color w:val="666666"/>
        </w:rPr>
        <w:t>=</w:t>
      </w:r>
      <w:r>
        <w:rPr>
          <w:rStyle w:val="mi"/>
          <w:color w:val="666666"/>
        </w:rPr>
        <w:t>1</w:t>
      </w:r>
      <w:r>
        <w:rPr>
          <w:rStyle w:val="p"/>
          <w:color w:val="333333"/>
        </w:rPr>
        <w:t>)</w:t>
      </w:r>
    </w:p>
    <w:p w14:paraId="48CED4A5"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[75]:</w:t>
      </w:r>
    </w:p>
    <w:p w14:paraId="41C095C2" w14:textId="77777777" w:rsidR="009C599C" w:rsidRDefault="009C599C" w:rsidP="009C599C">
      <w:pPr>
        <w:pStyle w:val="HTMLPreformatted"/>
        <w:wordWrap w:val="0"/>
        <w:spacing w:line="291" w:lineRule="atLeast"/>
        <w:rPr>
          <w:color w:val="333333"/>
        </w:rPr>
      </w:pPr>
      <w:proofErr w:type="gramStart"/>
      <w:r>
        <w:rPr>
          <w:rStyle w:val="kn"/>
          <w:b/>
          <w:bCs/>
          <w:color w:val="008000"/>
        </w:rPr>
        <w:t>import</w:t>
      </w:r>
      <w:proofErr w:type="gramEnd"/>
      <w:r>
        <w:rPr>
          <w:color w:val="333333"/>
        </w:rPr>
        <w:t xml:space="preserve"> </w:t>
      </w:r>
      <w:proofErr w:type="spellStart"/>
      <w:r>
        <w:rPr>
          <w:rStyle w:val="nn"/>
          <w:rFonts w:eastAsiaTheme="majorEastAsia"/>
          <w:b/>
          <w:bCs/>
          <w:color w:val="0000FF"/>
        </w:rPr>
        <w:t>tensorflow</w:t>
      </w:r>
      <w:proofErr w:type="spellEnd"/>
      <w:r>
        <w:rPr>
          <w:color w:val="333333"/>
        </w:rPr>
        <w:t xml:space="preserve"> </w:t>
      </w:r>
      <w:r>
        <w:rPr>
          <w:rStyle w:val="k"/>
          <w:rFonts w:eastAsiaTheme="majorEastAsia"/>
          <w:b/>
          <w:bCs/>
          <w:color w:val="008000"/>
        </w:rPr>
        <w:t>as</w:t>
      </w:r>
      <w:r>
        <w:rPr>
          <w:color w:val="333333"/>
        </w:rPr>
        <w:t xml:space="preserve"> </w:t>
      </w:r>
      <w:proofErr w:type="spellStart"/>
      <w:r>
        <w:rPr>
          <w:rStyle w:val="nn"/>
          <w:rFonts w:eastAsiaTheme="majorEastAsia"/>
          <w:b/>
          <w:bCs/>
          <w:color w:val="0000FF"/>
        </w:rPr>
        <w:t>tf</w:t>
      </w:r>
      <w:proofErr w:type="spellEnd"/>
    </w:p>
    <w:p w14:paraId="143E08D3"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[76]:</w:t>
      </w:r>
    </w:p>
    <w:p w14:paraId="2AE535DC" w14:textId="77777777" w:rsidR="009C599C" w:rsidRDefault="009C599C" w:rsidP="009C599C">
      <w:pPr>
        <w:pStyle w:val="HTMLPreformatted"/>
        <w:wordWrap w:val="0"/>
        <w:spacing w:line="291" w:lineRule="atLeast"/>
        <w:rPr>
          <w:color w:val="333333"/>
        </w:rPr>
      </w:pPr>
      <w:proofErr w:type="spellStart"/>
      <w:r>
        <w:rPr>
          <w:rStyle w:val="n"/>
          <w:color w:val="333333"/>
        </w:rPr>
        <w:t>gogle_train_predict</w:t>
      </w:r>
      <w:proofErr w:type="spellEnd"/>
      <w:r>
        <w:rPr>
          <w:rStyle w:val="o"/>
          <w:color w:val="666666"/>
        </w:rPr>
        <w:t>=</w:t>
      </w:r>
      <w:proofErr w:type="spellStart"/>
      <w:proofErr w:type="gramStart"/>
      <w:r>
        <w:rPr>
          <w:rStyle w:val="n"/>
          <w:color w:val="333333"/>
        </w:rPr>
        <w:t>model</w:t>
      </w:r>
      <w:r>
        <w:rPr>
          <w:rStyle w:val="o"/>
          <w:color w:val="666666"/>
        </w:rPr>
        <w:t>.</w:t>
      </w:r>
      <w:r>
        <w:rPr>
          <w:rStyle w:val="n"/>
          <w:color w:val="333333"/>
        </w:rPr>
        <w:t>predict</w:t>
      </w:r>
      <w:proofErr w:type="spellEnd"/>
      <w:r>
        <w:rPr>
          <w:rStyle w:val="p"/>
          <w:color w:val="333333"/>
        </w:rPr>
        <w:t>(</w:t>
      </w:r>
      <w:proofErr w:type="spellStart"/>
      <w:proofErr w:type="gramEnd"/>
      <w:r>
        <w:rPr>
          <w:rStyle w:val="n"/>
          <w:color w:val="333333"/>
        </w:rPr>
        <w:t>gogle_X_train</w:t>
      </w:r>
      <w:proofErr w:type="spellEnd"/>
      <w:r>
        <w:rPr>
          <w:rStyle w:val="p"/>
          <w:color w:val="333333"/>
        </w:rPr>
        <w:t>)</w:t>
      </w:r>
    </w:p>
    <w:p w14:paraId="364FFD08" w14:textId="77777777" w:rsidR="009C599C" w:rsidRDefault="009C599C" w:rsidP="009C599C">
      <w:pPr>
        <w:pStyle w:val="HTMLPreformatted"/>
        <w:wordWrap w:val="0"/>
        <w:spacing w:line="291" w:lineRule="atLeast"/>
        <w:rPr>
          <w:color w:val="333333"/>
        </w:rPr>
      </w:pPr>
      <w:proofErr w:type="spellStart"/>
      <w:r>
        <w:rPr>
          <w:rStyle w:val="n"/>
          <w:color w:val="333333"/>
        </w:rPr>
        <w:t>gogle_test_predict</w:t>
      </w:r>
      <w:proofErr w:type="spellEnd"/>
      <w:r>
        <w:rPr>
          <w:rStyle w:val="o"/>
          <w:color w:val="666666"/>
        </w:rPr>
        <w:t>=</w:t>
      </w:r>
      <w:proofErr w:type="spellStart"/>
      <w:proofErr w:type="gramStart"/>
      <w:r>
        <w:rPr>
          <w:rStyle w:val="n"/>
          <w:color w:val="333333"/>
        </w:rPr>
        <w:t>model</w:t>
      </w:r>
      <w:r>
        <w:rPr>
          <w:rStyle w:val="o"/>
          <w:color w:val="666666"/>
        </w:rPr>
        <w:t>.</w:t>
      </w:r>
      <w:r>
        <w:rPr>
          <w:rStyle w:val="n"/>
          <w:color w:val="333333"/>
        </w:rPr>
        <w:t>predict</w:t>
      </w:r>
      <w:proofErr w:type="spellEnd"/>
      <w:r>
        <w:rPr>
          <w:rStyle w:val="p"/>
          <w:color w:val="333333"/>
        </w:rPr>
        <w:t>(</w:t>
      </w:r>
      <w:proofErr w:type="spellStart"/>
      <w:proofErr w:type="gramEnd"/>
      <w:r>
        <w:rPr>
          <w:rStyle w:val="n"/>
          <w:color w:val="333333"/>
        </w:rPr>
        <w:t>gogle_X_test</w:t>
      </w:r>
      <w:proofErr w:type="spellEnd"/>
      <w:r>
        <w:rPr>
          <w:rStyle w:val="p"/>
          <w:color w:val="333333"/>
        </w:rPr>
        <w:t>)</w:t>
      </w:r>
    </w:p>
    <w:p w14:paraId="35AAFA04"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[77]:</w:t>
      </w:r>
    </w:p>
    <w:p w14:paraId="7B464AAF" w14:textId="77777777" w:rsidR="009C599C" w:rsidRDefault="009C599C" w:rsidP="009C599C">
      <w:pPr>
        <w:pStyle w:val="HTMLPreformatted"/>
        <w:wordWrap w:val="0"/>
        <w:spacing w:line="291" w:lineRule="atLeast"/>
        <w:rPr>
          <w:color w:val="333333"/>
        </w:rPr>
      </w:pPr>
      <w:r>
        <w:rPr>
          <w:rStyle w:val="n"/>
          <w:color w:val="333333"/>
        </w:rPr>
        <w:t>gogle_train_predict</w:t>
      </w:r>
      <w:r>
        <w:rPr>
          <w:rStyle w:val="o"/>
          <w:color w:val="666666"/>
        </w:rPr>
        <w:t>=</w:t>
      </w:r>
      <w:r>
        <w:rPr>
          <w:rStyle w:val="n"/>
          <w:color w:val="333333"/>
        </w:rPr>
        <w:t>gogle_closing</w:t>
      </w:r>
      <w:r>
        <w:rPr>
          <w:rStyle w:val="o"/>
          <w:color w:val="666666"/>
        </w:rPr>
        <w:t>.</w:t>
      </w:r>
      <w:r>
        <w:rPr>
          <w:rStyle w:val="n"/>
          <w:color w:val="333333"/>
        </w:rPr>
        <w:t>inverse_</w:t>
      </w:r>
      <w:proofErr w:type="gramStart"/>
      <w:r>
        <w:rPr>
          <w:rStyle w:val="n"/>
          <w:color w:val="333333"/>
        </w:rPr>
        <w:t>transform</w:t>
      </w:r>
      <w:r>
        <w:rPr>
          <w:rStyle w:val="p"/>
          <w:color w:val="333333"/>
        </w:rPr>
        <w:t>(</w:t>
      </w:r>
      <w:proofErr w:type="gramEnd"/>
      <w:r>
        <w:rPr>
          <w:rStyle w:val="n"/>
          <w:color w:val="333333"/>
        </w:rPr>
        <w:t>gogle_train_predict</w:t>
      </w:r>
      <w:r>
        <w:rPr>
          <w:rStyle w:val="p"/>
          <w:color w:val="333333"/>
        </w:rPr>
        <w:t>)</w:t>
      </w:r>
    </w:p>
    <w:p w14:paraId="52AC169B" w14:textId="77777777" w:rsidR="009C599C" w:rsidRDefault="009C599C" w:rsidP="009C599C">
      <w:pPr>
        <w:pStyle w:val="HTMLPreformatted"/>
        <w:wordWrap w:val="0"/>
        <w:spacing w:line="291" w:lineRule="atLeast"/>
        <w:rPr>
          <w:color w:val="333333"/>
        </w:rPr>
      </w:pPr>
      <w:r>
        <w:rPr>
          <w:rStyle w:val="n"/>
          <w:color w:val="333333"/>
        </w:rPr>
        <w:t>gogle_test_predict</w:t>
      </w:r>
      <w:r>
        <w:rPr>
          <w:rStyle w:val="o"/>
          <w:color w:val="666666"/>
        </w:rPr>
        <w:t>=</w:t>
      </w:r>
      <w:r>
        <w:rPr>
          <w:rStyle w:val="n"/>
          <w:color w:val="333333"/>
        </w:rPr>
        <w:t>gogle_closing</w:t>
      </w:r>
      <w:r>
        <w:rPr>
          <w:rStyle w:val="o"/>
          <w:color w:val="666666"/>
        </w:rPr>
        <w:t>.</w:t>
      </w:r>
      <w:r>
        <w:rPr>
          <w:rStyle w:val="n"/>
          <w:color w:val="333333"/>
        </w:rPr>
        <w:t>inverse_</w:t>
      </w:r>
      <w:proofErr w:type="gramStart"/>
      <w:r>
        <w:rPr>
          <w:rStyle w:val="n"/>
          <w:color w:val="333333"/>
        </w:rPr>
        <w:t>transform</w:t>
      </w:r>
      <w:r>
        <w:rPr>
          <w:rStyle w:val="p"/>
          <w:color w:val="333333"/>
        </w:rPr>
        <w:t>(</w:t>
      </w:r>
      <w:proofErr w:type="gramEnd"/>
      <w:r>
        <w:rPr>
          <w:rStyle w:val="n"/>
          <w:color w:val="333333"/>
        </w:rPr>
        <w:t>gogle_test_predict</w:t>
      </w:r>
      <w:r>
        <w:rPr>
          <w:rStyle w:val="p"/>
          <w:color w:val="333333"/>
        </w:rPr>
        <w:t>)</w:t>
      </w:r>
    </w:p>
    <w:p w14:paraId="2EEC1C0A" w14:textId="369F48D3" w:rsidR="009C599C" w:rsidRDefault="009C599C" w:rsidP="000D51DA">
      <w:pPr>
        <w:pStyle w:val="Heading2"/>
        <w:rPr>
          <w:rFonts w:cs="Times New Roman"/>
        </w:rPr>
      </w:pPr>
      <w:bookmarkStart w:id="44" w:name="_Toc60549623"/>
      <w:r>
        <w:lastRenderedPageBreak/>
        <w:t>Predict</w:t>
      </w:r>
      <w:bookmarkEnd w:id="44"/>
    </w:p>
    <w:p w14:paraId="32FC7C68"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[78]:</w:t>
      </w:r>
    </w:p>
    <w:p w14:paraId="1B3D7448" w14:textId="77777777" w:rsidR="009C599C" w:rsidRDefault="009C599C" w:rsidP="009C599C">
      <w:pPr>
        <w:pStyle w:val="HTMLPreformatted"/>
        <w:wordWrap w:val="0"/>
        <w:spacing w:line="291" w:lineRule="atLeast"/>
        <w:rPr>
          <w:color w:val="333333"/>
        </w:rPr>
      </w:pPr>
      <w:proofErr w:type="gramStart"/>
      <w:r>
        <w:rPr>
          <w:rStyle w:val="kn"/>
          <w:b/>
          <w:bCs/>
          <w:color w:val="008000"/>
        </w:rPr>
        <w:t>import</w:t>
      </w:r>
      <w:proofErr w:type="gramEnd"/>
      <w:r>
        <w:rPr>
          <w:color w:val="333333"/>
        </w:rPr>
        <w:t xml:space="preserve"> </w:t>
      </w:r>
      <w:r>
        <w:rPr>
          <w:rStyle w:val="nn"/>
          <w:rFonts w:eastAsiaTheme="majorEastAsia"/>
          <w:b/>
          <w:bCs/>
          <w:color w:val="0000FF"/>
        </w:rPr>
        <w:t>math</w:t>
      </w:r>
    </w:p>
    <w:p w14:paraId="1FA2A11C" w14:textId="77777777" w:rsidR="009C599C" w:rsidRDefault="009C599C" w:rsidP="009C599C">
      <w:pPr>
        <w:pStyle w:val="HTMLPreformatted"/>
        <w:wordWrap w:val="0"/>
        <w:spacing w:line="291" w:lineRule="atLeast"/>
        <w:rPr>
          <w:color w:val="333333"/>
        </w:rPr>
      </w:pPr>
    </w:p>
    <w:p w14:paraId="3D0B766E"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math</w:t>
      </w:r>
      <w:r>
        <w:rPr>
          <w:rStyle w:val="o"/>
          <w:color w:val="666666"/>
        </w:rPr>
        <w:t>.</w:t>
      </w:r>
      <w:r>
        <w:rPr>
          <w:rStyle w:val="n"/>
          <w:color w:val="333333"/>
        </w:rPr>
        <w:t>sqrt</w:t>
      </w:r>
      <w:proofErr w:type="spellEnd"/>
      <w:r>
        <w:rPr>
          <w:rStyle w:val="p"/>
          <w:color w:val="333333"/>
        </w:rPr>
        <w:t>(</w:t>
      </w:r>
      <w:proofErr w:type="spellStart"/>
      <w:proofErr w:type="gramEnd"/>
      <w:r>
        <w:rPr>
          <w:rStyle w:val="n"/>
          <w:color w:val="333333"/>
        </w:rPr>
        <w:t>mse</w:t>
      </w:r>
      <w:proofErr w:type="spellEnd"/>
      <w:r>
        <w:rPr>
          <w:rStyle w:val="p"/>
          <w:color w:val="333333"/>
        </w:rPr>
        <w:t>(</w:t>
      </w:r>
      <w:proofErr w:type="spellStart"/>
      <w:r>
        <w:rPr>
          <w:rStyle w:val="n"/>
          <w:color w:val="333333"/>
        </w:rPr>
        <w:t>gogle_Y_train</w:t>
      </w:r>
      <w:r>
        <w:rPr>
          <w:rStyle w:val="p"/>
          <w:color w:val="333333"/>
        </w:rPr>
        <w:t>,</w:t>
      </w:r>
      <w:r>
        <w:rPr>
          <w:rStyle w:val="n"/>
          <w:color w:val="333333"/>
        </w:rPr>
        <w:t>gogle_train_predict</w:t>
      </w:r>
      <w:proofErr w:type="spellEnd"/>
      <w:r>
        <w:rPr>
          <w:rStyle w:val="p"/>
          <w:color w:val="333333"/>
        </w:rPr>
        <w:t>))</w:t>
      </w:r>
    </w:p>
    <w:p w14:paraId="7BCB29D5" w14:textId="77777777" w:rsidR="009C599C" w:rsidRDefault="009C599C" w:rsidP="009C599C">
      <w:pPr>
        <w:spacing w:line="291" w:lineRule="atLeast"/>
        <w:jc w:val="right"/>
        <w:rPr>
          <w:rFonts w:ascii="Courier New" w:hAnsi="Courier New" w:cs="Courier New"/>
          <w:color w:val="D84315"/>
          <w:sz w:val="21"/>
          <w:szCs w:val="21"/>
        </w:rPr>
      </w:pPr>
      <w:proofErr w:type="gramStart"/>
      <w:r>
        <w:rPr>
          <w:rFonts w:ascii="Courier New" w:hAnsi="Courier New" w:cs="Courier New"/>
          <w:color w:val="D84315"/>
          <w:sz w:val="21"/>
          <w:szCs w:val="21"/>
        </w:rPr>
        <w:t>Out[</w:t>
      </w:r>
      <w:proofErr w:type="gramEnd"/>
      <w:r>
        <w:rPr>
          <w:rFonts w:ascii="Courier New" w:hAnsi="Courier New" w:cs="Courier New"/>
          <w:color w:val="D84315"/>
          <w:sz w:val="21"/>
          <w:szCs w:val="21"/>
        </w:rPr>
        <w:t>78]:</w:t>
      </w:r>
    </w:p>
    <w:p w14:paraId="69FC8E72" w14:textId="4D3B0DAF" w:rsidR="009C599C" w:rsidRDefault="009C599C" w:rsidP="000D51DA">
      <w:pPr>
        <w:pStyle w:val="HTMLPreformatted"/>
        <w:wordWrap w:val="0"/>
        <w:spacing w:line="291" w:lineRule="atLeast"/>
        <w:textAlignment w:val="baseline"/>
        <w:rPr>
          <w:rFonts w:ascii="inherit" w:hAnsi="inherit"/>
          <w:color w:val="000000"/>
          <w:sz w:val="39"/>
          <w:szCs w:val="39"/>
        </w:rPr>
      </w:pPr>
      <w:r>
        <w:rPr>
          <w:color w:val="000000"/>
        </w:rPr>
        <w:t>980.699826960617</w:t>
      </w:r>
    </w:p>
    <w:p w14:paraId="18F19B82"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[79]:</w:t>
      </w:r>
    </w:p>
    <w:p w14:paraId="07E799E1"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math</w:t>
      </w:r>
      <w:r>
        <w:rPr>
          <w:rStyle w:val="o"/>
          <w:color w:val="666666"/>
        </w:rPr>
        <w:t>.</w:t>
      </w:r>
      <w:r>
        <w:rPr>
          <w:rStyle w:val="n"/>
          <w:color w:val="333333"/>
        </w:rPr>
        <w:t>sqrt</w:t>
      </w:r>
      <w:proofErr w:type="spellEnd"/>
      <w:r>
        <w:rPr>
          <w:rStyle w:val="p"/>
          <w:color w:val="333333"/>
        </w:rPr>
        <w:t>(</w:t>
      </w:r>
      <w:proofErr w:type="spellStart"/>
      <w:proofErr w:type="gramEnd"/>
      <w:r>
        <w:rPr>
          <w:rStyle w:val="n"/>
          <w:color w:val="333333"/>
        </w:rPr>
        <w:t>mse</w:t>
      </w:r>
      <w:proofErr w:type="spellEnd"/>
      <w:r>
        <w:rPr>
          <w:rStyle w:val="p"/>
          <w:color w:val="333333"/>
        </w:rPr>
        <w:t>(</w:t>
      </w:r>
      <w:proofErr w:type="spellStart"/>
      <w:r>
        <w:rPr>
          <w:rStyle w:val="n"/>
          <w:color w:val="333333"/>
        </w:rPr>
        <w:t>gogle_Y_test</w:t>
      </w:r>
      <w:r>
        <w:rPr>
          <w:rStyle w:val="p"/>
          <w:color w:val="333333"/>
        </w:rPr>
        <w:t>,</w:t>
      </w:r>
      <w:r>
        <w:rPr>
          <w:rStyle w:val="n"/>
          <w:color w:val="333333"/>
        </w:rPr>
        <w:t>gogle_test_predict</w:t>
      </w:r>
      <w:proofErr w:type="spellEnd"/>
      <w:r>
        <w:rPr>
          <w:rStyle w:val="p"/>
          <w:color w:val="333333"/>
        </w:rPr>
        <w:t>))</w:t>
      </w:r>
    </w:p>
    <w:p w14:paraId="5B07036F" w14:textId="77777777" w:rsidR="009C599C" w:rsidRDefault="009C599C" w:rsidP="009C599C">
      <w:pPr>
        <w:spacing w:line="291" w:lineRule="atLeast"/>
        <w:jc w:val="right"/>
        <w:rPr>
          <w:rFonts w:ascii="Courier New" w:hAnsi="Courier New" w:cs="Courier New"/>
          <w:color w:val="D84315"/>
          <w:sz w:val="21"/>
          <w:szCs w:val="21"/>
        </w:rPr>
      </w:pPr>
      <w:proofErr w:type="gramStart"/>
      <w:r>
        <w:rPr>
          <w:rFonts w:ascii="Courier New" w:hAnsi="Courier New" w:cs="Courier New"/>
          <w:color w:val="D84315"/>
          <w:sz w:val="21"/>
          <w:szCs w:val="21"/>
        </w:rPr>
        <w:t>Out[</w:t>
      </w:r>
      <w:proofErr w:type="gramEnd"/>
      <w:r>
        <w:rPr>
          <w:rFonts w:ascii="Courier New" w:hAnsi="Courier New" w:cs="Courier New"/>
          <w:color w:val="D84315"/>
          <w:sz w:val="21"/>
          <w:szCs w:val="21"/>
        </w:rPr>
        <w:t>79]:</w:t>
      </w:r>
    </w:p>
    <w:p w14:paraId="371BAA18" w14:textId="77777777" w:rsidR="009C599C" w:rsidRDefault="009C599C" w:rsidP="009C599C">
      <w:pPr>
        <w:pStyle w:val="HTMLPreformatted"/>
        <w:wordWrap w:val="0"/>
        <w:spacing w:line="291" w:lineRule="atLeast"/>
        <w:textAlignment w:val="baseline"/>
        <w:rPr>
          <w:color w:val="000000"/>
        </w:rPr>
      </w:pPr>
      <w:r>
        <w:rPr>
          <w:color w:val="000000"/>
        </w:rPr>
        <w:t>1409.3942483374544</w:t>
      </w:r>
    </w:p>
    <w:p w14:paraId="3B591C5B"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[80]:</w:t>
      </w:r>
    </w:p>
    <w:p w14:paraId="64A1AD64" w14:textId="77777777" w:rsidR="009C599C" w:rsidRDefault="009C599C" w:rsidP="009C599C">
      <w:pPr>
        <w:pStyle w:val="HTMLPreformatted"/>
        <w:wordWrap w:val="0"/>
        <w:spacing w:line="291" w:lineRule="atLeast"/>
        <w:rPr>
          <w:color w:val="333333"/>
        </w:rPr>
      </w:pPr>
      <w:proofErr w:type="spellStart"/>
      <w:r>
        <w:rPr>
          <w:rStyle w:val="n"/>
          <w:color w:val="333333"/>
        </w:rPr>
        <w:t>look_back</w:t>
      </w:r>
      <w:proofErr w:type="spellEnd"/>
      <w:r>
        <w:rPr>
          <w:rStyle w:val="o"/>
          <w:color w:val="666666"/>
        </w:rPr>
        <w:t>=</w:t>
      </w:r>
      <w:r>
        <w:rPr>
          <w:rStyle w:val="mi"/>
          <w:color w:val="666666"/>
        </w:rPr>
        <w:t>100</w:t>
      </w:r>
    </w:p>
    <w:p w14:paraId="2985C978"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trainPredictPlot</w:t>
      </w:r>
      <w:proofErr w:type="spellEnd"/>
      <w:r>
        <w:rPr>
          <w:rStyle w:val="o"/>
          <w:color w:val="666666"/>
        </w:rPr>
        <w:t>=</w:t>
      </w:r>
      <w:proofErr w:type="spellStart"/>
      <w:proofErr w:type="gramEnd"/>
      <w:r>
        <w:rPr>
          <w:rStyle w:val="n"/>
          <w:color w:val="333333"/>
        </w:rPr>
        <w:t>np</w:t>
      </w:r>
      <w:r>
        <w:rPr>
          <w:rStyle w:val="o"/>
          <w:color w:val="666666"/>
        </w:rPr>
        <w:t>.</w:t>
      </w:r>
      <w:r>
        <w:rPr>
          <w:rStyle w:val="n"/>
          <w:color w:val="333333"/>
        </w:rPr>
        <w:t>empty_like</w:t>
      </w:r>
      <w:proofErr w:type="spellEnd"/>
      <w:r>
        <w:rPr>
          <w:rStyle w:val="p"/>
          <w:color w:val="333333"/>
        </w:rPr>
        <w:t>(</w:t>
      </w:r>
      <w:proofErr w:type="spellStart"/>
      <w:r>
        <w:rPr>
          <w:rStyle w:val="n"/>
          <w:color w:val="333333"/>
        </w:rPr>
        <w:t>gogle_close</w:t>
      </w:r>
      <w:proofErr w:type="spellEnd"/>
      <w:r>
        <w:rPr>
          <w:rStyle w:val="p"/>
          <w:color w:val="333333"/>
        </w:rPr>
        <w:t>)</w:t>
      </w:r>
    </w:p>
    <w:p w14:paraId="0C8EC8E7"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trainPredictPlot</w:t>
      </w:r>
      <w:proofErr w:type="spellEnd"/>
      <w:r>
        <w:rPr>
          <w:rStyle w:val="p"/>
          <w:color w:val="333333"/>
        </w:rPr>
        <w:t>[</w:t>
      </w:r>
      <w:proofErr w:type="gramEnd"/>
      <w:r>
        <w:rPr>
          <w:rStyle w:val="p"/>
          <w:color w:val="333333"/>
        </w:rPr>
        <w:t>:,</w:t>
      </w:r>
      <w:r>
        <w:rPr>
          <w:color w:val="333333"/>
        </w:rPr>
        <w:t xml:space="preserve"> </w:t>
      </w:r>
      <w:r>
        <w:rPr>
          <w:rStyle w:val="p"/>
          <w:color w:val="333333"/>
        </w:rPr>
        <w:t>:]</w:t>
      </w:r>
      <w:r>
        <w:rPr>
          <w:rStyle w:val="o"/>
          <w:color w:val="666666"/>
        </w:rPr>
        <w:t>=</w:t>
      </w:r>
      <w:proofErr w:type="spellStart"/>
      <w:r>
        <w:rPr>
          <w:rStyle w:val="n"/>
          <w:color w:val="333333"/>
        </w:rPr>
        <w:t>np</w:t>
      </w:r>
      <w:r>
        <w:rPr>
          <w:rStyle w:val="o"/>
          <w:color w:val="666666"/>
        </w:rPr>
        <w:t>.</w:t>
      </w:r>
      <w:r>
        <w:rPr>
          <w:rStyle w:val="n"/>
          <w:color w:val="333333"/>
        </w:rPr>
        <w:t>nan</w:t>
      </w:r>
      <w:proofErr w:type="spellEnd"/>
    </w:p>
    <w:p w14:paraId="5CBE0442" w14:textId="77777777" w:rsidR="009C599C" w:rsidRDefault="009C599C" w:rsidP="009C599C">
      <w:pPr>
        <w:pStyle w:val="HTMLPreformatted"/>
        <w:wordWrap w:val="0"/>
        <w:spacing w:line="291" w:lineRule="atLeast"/>
        <w:rPr>
          <w:color w:val="333333"/>
        </w:rPr>
      </w:pPr>
      <w:proofErr w:type="gramStart"/>
      <w:r>
        <w:rPr>
          <w:rStyle w:val="n"/>
          <w:color w:val="333333"/>
        </w:rPr>
        <w:t>trainPredictPlot</w:t>
      </w:r>
      <w:r>
        <w:rPr>
          <w:rStyle w:val="p"/>
          <w:color w:val="333333"/>
        </w:rPr>
        <w:t>[</w:t>
      </w:r>
      <w:proofErr w:type="gramEnd"/>
      <w:r>
        <w:rPr>
          <w:rStyle w:val="n"/>
          <w:color w:val="333333"/>
        </w:rPr>
        <w:t>look_back</w:t>
      </w:r>
      <w:r>
        <w:rPr>
          <w:rStyle w:val="p"/>
          <w:color w:val="333333"/>
        </w:rPr>
        <w:t>:</w:t>
      </w:r>
      <w:r>
        <w:rPr>
          <w:rStyle w:val="nb"/>
          <w:rFonts w:eastAsiaTheme="majorEastAsia"/>
          <w:color w:val="008000"/>
        </w:rPr>
        <w:t>len</w:t>
      </w:r>
      <w:r>
        <w:rPr>
          <w:rStyle w:val="p"/>
          <w:color w:val="333333"/>
        </w:rPr>
        <w:t>(</w:t>
      </w:r>
      <w:r>
        <w:rPr>
          <w:rStyle w:val="n"/>
          <w:color w:val="333333"/>
        </w:rPr>
        <w:t>gogle_train_predict</w:t>
      </w:r>
      <w:r>
        <w:rPr>
          <w:rStyle w:val="p"/>
          <w:color w:val="333333"/>
        </w:rPr>
        <w:t>)</w:t>
      </w:r>
      <w:r>
        <w:rPr>
          <w:rStyle w:val="o"/>
          <w:color w:val="666666"/>
        </w:rPr>
        <w:t>+</w:t>
      </w:r>
      <w:r>
        <w:rPr>
          <w:rStyle w:val="n"/>
          <w:color w:val="333333"/>
        </w:rPr>
        <w:t>look_back</w:t>
      </w:r>
      <w:r>
        <w:rPr>
          <w:rStyle w:val="p"/>
          <w:color w:val="333333"/>
        </w:rPr>
        <w:t>,:]</w:t>
      </w:r>
      <w:r>
        <w:rPr>
          <w:rStyle w:val="o"/>
          <w:color w:val="666666"/>
        </w:rPr>
        <w:t>=</w:t>
      </w:r>
      <w:r>
        <w:rPr>
          <w:rStyle w:val="n"/>
          <w:color w:val="333333"/>
        </w:rPr>
        <w:t>gogle_train_predict</w:t>
      </w:r>
    </w:p>
    <w:p w14:paraId="00B6369D"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testPredictPlot</w:t>
      </w:r>
      <w:proofErr w:type="spellEnd"/>
      <w:r>
        <w:rPr>
          <w:rStyle w:val="o"/>
          <w:color w:val="666666"/>
        </w:rPr>
        <w:t>=</w:t>
      </w:r>
      <w:proofErr w:type="spellStart"/>
      <w:proofErr w:type="gramEnd"/>
      <w:r>
        <w:rPr>
          <w:rStyle w:val="n"/>
          <w:color w:val="333333"/>
        </w:rPr>
        <w:t>np</w:t>
      </w:r>
      <w:r>
        <w:rPr>
          <w:rStyle w:val="o"/>
          <w:color w:val="666666"/>
        </w:rPr>
        <w:t>.</w:t>
      </w:r>
      <w:r>
        <w:rPr>
          <w:rStyle w:val="n"/>
          <w:color w:val="333333"/>
        </w:rPr>
        <w:t>empty_like</w:t>
      </w:r>
      <w:proofErr w:type="spellEnd"/>
      <w:r>
        <w:rPr>
          <w:rStyle w:val="p"/>
          <w:color w:val="333333"/>
        </w:rPr>
        <w:t>(</w:t>
      </w:r>
      <w:proofErr w:type="spellStart"/>
      <w:r>
        <w:rPr>
          <w:rStyle w:val="n"/>
          <w:color w:val="333333"/>
        </w:rPr>
        <w:t>gogle_close</w:t>
      </w:r>
      <w:proofErr w:type="spellEnd"/>
      <w:r>
        <w:rPr>
          <w:rStyle w:val="p"/>
          <w:color w:val="333333"/>
        </w:rPr>
        <w:t>)</w:t>
      </w:r>
    </w:p>
    <w:p w14:paraId="6959E852"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testPredictPlot</w:t>
      </w:r>
      <w:proofErr w:type="spellEnd"/>
      <w:r>
        <w:rPr>
          <w:rStyle w:val="p"/>
          <w:color w:val="333333"/>
        </w:rPr>
        <w:t>[</w:t>
      </w:r>
      <w:proofErr w:type="gramEnd"/>
      <w:r>
        <w:rPr>
          <w:rStyle w:val="p"/>
          <w:color w:val="333333"/>
        </w:rPr>
        <w:t>:,</w:t>
      </w:r>
      <w:r>
        <w:rPr>
          <w:color w:val="333333"/>
        </w:rPr>
        <w:t xml:space="preserve"> </w:t>
      </w:r>
      <w:r>
        <w:rPr>
          <w:rStyle w:val="p"/>
          <w:color w:val="333333"/>
        </w:rPr>
        <w:t>:]</w:t>
      </w:r>
      <w:r>
        <w:rPr>
          <w:rStyle w:val="o"/>
          <w:color w:val="666666"/>
        </w:rPr>
        <w:t>=</w:t>
      </w:r>
      <w:proofErr w:type="spellStart"/>
      <w:r>
        <w:rPr>
          <w:rStyle w:val="n"/>
          <w:color w:val="333333"/>
        </w:rPr>
        <w:t>np</w:t>
      </w:r>
      <w:r>
        <w:rPr>
          <w:rStyle w:val="o"/>
          <w:color w:val="666666"/>
        </w:rPr>
        <w:t>.</w:t>
      </w:r>
      <w:r>
        <w:rPr>
          <w:rStyle w:val="n"/>
          <w:color w:val="333333"/>
        </w:rPr>
        <w:t>nan</w:t>
      </w:r>
      <w:proofErr w:type="spellEnd"/>
    </w:p>
    <w:p w14:paraId="39326FFA" w14:textId="77777777" w:rsidR="009C599C" w:rsidRDefault="009C599C" w:rsidP="009C599C">
      <w:pPr>
        <w:pStyle w:val="HTMLPreformatted"/>
        <w:wordWrap w:val="0"/>
        <w:spacing w:line="291" w:lineRule="atLeast"/>
        <w:rPr>
          <w:color w:val="333333"/>
        </w:rPr>
      </w:pPr>
      <w:r>
        <w:rPr>
          <w:rStyle w:val="n"/>
          <w:color w:val="333333"/>
        </w:rPr>
        <w:t>testPredictPlot</w:t>
      </w:r>
      <w:r>
        <w:rPr>
          <w:rStyle w:val="p"/>
          <w:color w:val="333333"/>
        </w:rPr>
        <w:t>[</w:t>
      </w:r>
      <w:r>
        <w:rPr>
          <w:rStyle w:val="nb"/>
          <w:rFonts w:eastAsiaTheme="majorEastAsia"/>
          <w:color w:val="008000"/>
        </w:rPr>
        <w:t>len</w:t>
      </w:r>
      <w:r>
        <w:rPr>
          <w:rStyle w:val="p"/>
          <w:color w:val="333333"/>
        </w:rPr>
        <w:t>(</w:t>
      </w:r>
      <w:r>
        <w:rPr>
          <w:rStyle w:val="n"/>
          <w:color w:val="333333"/>
        </w:rPr>
        <w:t>gogle_train_predict</w:t>
      </w:r>
      <w:r>
        <w:rPr>
          <w:rStyle w:val="p"/>
          <w:color w:val="333333"/>
        </w:rPr>
        <w:t>)</w:t>
      </w:r>
      <w:r>
        <w:rPr>
          <w:rStyle w:val="o"/>
          <w:color w:val="666666"/>
        </w:rPr>
        <w:t>+</w:t>
      </w:r>
      <w:r>
        <w:rPr>
          <w:rStyle w:val="p"/>
          <w:color w:val="333333"/>
        </w:rPr>
        <w:t>(</w:t>
      </w:r>
      <w:r>
        <w:rPr>
          <w:rStyle w:val="n"/>
          <w:color w:val="333333"/>
        </w:rPr>
        <w:t>look_back</w:t>
      </w:r>
      <w:r>
        <w:rPr>
          <w:rStyle w:val="o"/>
          <w:color w:val="666666"/>
        </w:rPr>
        <w:t>*</w:t>
      </w:r>
      <w:r>
        <w:rPr>
          <w:rStyle w:val="mi"/>
          <w:color w:val="666666"/>
        </w:rPr>
        <w:t>2</w:t>
      </w:r>
      <w:r>
        <w:rPr>
          <w:rStyle w:val="p"/>
          <w:color w:val="333333"/>
        </w:rPr>
        <w:t>)</w:t>
      </w:r>
      <w:r>
        <w:rPr>
          <w:rStyle w:val="o"/>
          <w:color w:val="666666"/>
        </w:rPr>
        <w:t>+</w:t>
      </w:r>
      <w:r>
        <w:rPr>
          <w:rStyle w:val="mi"/>
          <w:color w:val="666666"/>
        </w:rPr>
        <w:t>1</w:t>
      </w:r>
      <w:r>
        <w:rPr>
          <w:rStyle w:val="p"/>
          <w:color w:val="333333"/>
        </w:rPr>
        <w:t>:</w:t>
      </w:r>
      <w:r>
        <w:rPr>
          <w:rStyle w:val="nb"/>
          <w:rFonts w:eastAsiaTheme="majorEastAsia"/>
          <w:color w:val="008000"/>
        </w:rPr>
        <w:t>len</w:t>
      </w:r>
      <w:r>
        <w:rPr>
          <w:rStyle w:val="p"/>
          <w:color w:val="333333"/>
        </w:rPr>
        <w:t>(</w:t>
      </w:r>
      <w:r>
        <w:rPr>
          <w:rStyle w:val="n"/>
          <w:color w:val="333333"/>
        </w:rPr>
        <w:t>gogle_close</w:t>
      </w:r>
      <w:r>
        <w:rPr>
          <w:rStyle w:val="p"/>
          <w:color w:val="333333"/>
        </w:rPr>
        <w:t>)</w:t>
      </w:r>
      <w:r>
        <w:rPr>
          <w:rStyle w:val="o"/>
          <w:color w:val="666666"/>
        </w:rPr>
        <w:t>-</w:t>
      </w:r>
      <w:r>
        <w:rPr>
          <w:rStyle w:val="mi"/>
          <w:color w:val="666666"/>
        </w:rPr>
        <w:t>1</w:t>
      </w:r>
      <w:r>
        <w:rPr>
          <w:rStyle w:val="p"/>
          <w:color w:val="333333"/>
        </w:rPr>
        <w:t>,:]</w:t>
      </w:r>
      <w:r>
        <w:rPr>
          <w:rStyle w:val="o"/>
          <w:color w:val="666666"/>
        </w:rPr>
        <w:t>=</w:t>
      </w:r>
      <w:r>
        <w:rPr>
          <w:rStyle w:val="n"/>
          <w:color w:val="333333"/>
        </w:rPr>
        <w:t>gogle_test_predict</w:t>
      </w:r>
    </w:p>
    <w:p w14:paraId="5EFE951F"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figure</w:t>
      </w:r>
      <w:proofErr w:type="spellEnd"/>
      <w:r>
        <w:rPr>
          <w:rStyle w:val="p"/>
          <w:color w:val="333333"/>
        </w:rPr>
        <w:t>(</w:t>
      </w:r>
      <w:proofErr w:type="spellStart"/>
      <w:proofErr w:type="gramEnd"/>
      <w:r>
        <w:rPr>
          <w:rStyle w:val="n"/>
          <w:color w:val="333333"/>
        </w:rPr>
        <w:t>figsize</w:t>
      </w:r>
      <w:proofErr w:type="spellEnd"/>
      <w:r>
        <w:rPr>
          <w:rStyle w:val="o"/>
          <w:color w:val="666666"/>
        </w:rPr>
        <w:t>=</w:t>
      </w:r>
      <w:r>
        <w:rPr>
          <w:rStyle w:val="p"/>
          <w:color w:val="333333"/>
        </w:rPr>
        <w:t>(</w:t>
      </w:r>
      <w:r>
        <w:rPr>
          <w:rStyle w:val="mi"/>
          <w:color w:val="666666"/>
        </w:rPr>
        <w:t>15</w:t>
      </w:r>
      <w:r>
        <w:rPr>
          <w:rStyle w:val="p"/>
          <w:color w:val="333333"/>
        </w:rPr>
        <w:t>,</w:t>
      </w:r>
      <w:r>
        <w:rPr>
          <w:rStyle w:val="mi"/>
          <w:color w:val="666666"/>
        </w:rPr>
        <w:t>8</w:t>
      </w:r>
      <w:r>
        <w:rPr>
          <w:rStyle w:val="p"/>
          <w:color w:val="333333"/>
        </w:rPr>
        <w:t>))</w:t>
      </w:r>
    </w:p>
    <w:p w14:paraId="67ABB527"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title</w:t>
      </w:r>
      <w:proofErr w:type="spellEnd"/>
      <w:r>
        <w:rPr>
          <w:rStyle w:val="p"/>
          <w:color w:val="333333"/>
        </w:rPr>
        <w:t>(</w:t>
      </w:r>
      <w:proofErr w:type="gramEnd"/>
      <w:r>
        <w:rPr>
          <w:rStyle w:val="s2"/>
          <w:color w:val="BA2121"/>
        </w:rPr>
        <w:t>"Google Stocks Prediction"</w:t>
      </w:r>
      <w:r>
        <w:rPr>
          <w:rStyle w:val="p"/>
          <w:color w:val="333333"/>
        </w:rPr>
        <w:t>)</w:t>
      </w:r>
    </w:p>
    <w:p w14:paraId="415192C7"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plot</w:t>
      </w:r>
      <w:proofErr w:type="spellEnd"/>
      <w:r>
        <w:rPr>
          <w:rStyle w:val="p"/>
          <w:color w:val="333333"/>
        </w:rPr>
        <w:t>(</w:t>
      </w:r>
      <w:proofErr w:type="spellStart"/>
      <w:proofErr w:type="gramEnd"/>
      <w:r>
        <w:rPr>
          <w:rStyle w:val="n"/>
          <w:color w:val="333333"/>
        </w:rPr>
        <w:t>gogle_closing</w:t>
      </w:r>
      <w:r>
        <w:rPr>
          <w:rStyle w:val="o"/>
          <w:color w:val="666666"/>
        </w:rPr>
        <w:t>.</w:t>
      </w:r>
      <w:r>
        <w:rPr>
          <w:rStyle w:val="n"/>
          <w:color w:val="333333"/>
        </w:rPr>
        <w:t>inverse_transform</w:t>
      </w:r>
      <w:proofErr w:type="spellEnd"/>
      <w:r>
        <w:rPr>
          <w:rStyle w:val="p"/>
          <w:color w:val="333333"/>
        </w:rPr>
        <w:t>(</w:t>
      </w:r>
      <w:proofErr w:type="spellStart"/>
      <w:r>
        <w:rPr>
          <w:rStyle w:val="n"/>
          <w:color w:val="333333"/>
        </w:rPr>
        <w:t>gogle_close</w:t>
      </w:r>
      <w:proofErr w:type="spellEnd"/>
      <w:r>
        <w:rPr>
          <w:rStyle w:val="p"/>
          <w:color w:val="333333"/>
        </w:rPr>
        <w:t>))</w:t>
      </w:r>
    </w:p>
    <w:p w14:paraId="7178AE90"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plot</w:t>
      </w:r>
      <w:proofErr w:type="spellEnd"/>
      <w:r>
        <w:rPr>
          <w:rStyle w:val="p"/>
          <w:color w:val="333333"/>
        </w:rPr>
        <w:t>(</w:t>
      </w:r>
      <w:proofErr w:type="spellStart"/>
      <w:proofErr w:type="gramEnd"/>
      <w:r>
        <w:rPr>
          <w:rStyle w:val="n"/>
          <w:color w:val="333333"/>
        </w:rPr>
        <w:t>trainPredictPlot</w:t>
      </w:r>
      <w:r>
        <w:rPr>
          <w:rStyle w:val="p"/>
          <w:color w:val="333333"/>
        </w:rPr>
        <w:t>,</w:t>
      </w:r>
      <w:r>
        <w:rPr>
          <w:rStyle w:val="n"/>
          <w:color w:val="333333"/>
        </w:rPr>
        <w:t>label</w:t>
      </w:r>
      <w:proofErr w:type="spellEnd"/>
      <w:r>
        <w:rPr>
          <w:rStyle w:val="o"/>
          <w:color w:val="666666"/>
        </w:rPr>
        <w:t>=</w:t>
      </w:r>
      <w:r>
        <w:rPr>
          <w:rStyle w:val="s2"/>
          <w:color w:val="BA2121"/>
        </w:rPr>
        <w:t>"Train Predict"</w:t>
      </w:r>
      <w:r>
        <w:rPr>
          <w:rStyle w:val="p"/>
          <w:color w:val="333333"/>
        </w:rPr>
        <w:t>,</w:t>
      </w:r>
      <w:r>
        <w:rPr>
          <w:color w:val="333333"/>
        </w:rPr>
        <w:t xml:space="preserve"> </w:t>
      </w:r>
      <w:r>
        <w:rPr>
          <w:rStyle w:val="p"/>
          <w:color w:val="333333"/>
        </w:rPr>
        <w:t>)</w:t>
      </w:r>
    </w:p>
    <w:p w14:paraId="3DCDB516"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plot</w:t>
      </w:r>
      <w:proofErr w:type="spellEnd"/>
      <w:r>
        <w:rPr>
          <w:rStyle w:val="p"/>
          <w:color w:val="333333"/>
        </w:rPr>
        <w:t>(</w:t>
      </w:r>
      <w:proofErr w:type="spellStart"/>
      <w:proofErr w:type="gramEnd"/>
      <w:r>
        <w:rPr>
          <w:rStyle w:val="n"/>
          <w:color w:val="333333"/>
        </w:rPr>
        <w:t>testPredictPlot</w:t>
      </w:r>
      <w:r>
        <w:rPr>
          <w:rStyle w:val="p"/>
          <w:color w:val="333333"/>
        </w:rPr>
        <w:t>,</w:t>
      </w:r>
      <w:r>
        <w:rPr>
          <w:rStyle w:val="n"/>
          <w:color w:val="333333"/>
        </w:rPr>
        <w:t>label</w:t>
      </w:r>
      <w:proofErr w:type="spellEnd"/>
      <w:r>
        <w:rPr>
          <w:rStyle w:val="o"/>
          <w:color w:val="666666"/>
        </w:rPr>
        <w:t>=</w:t>
      </w:r>
      <w:r>
        <w:rPr>
          <w:rStyle w:val="s2"/>
          <w:color w:val="BA2121"/>
        </w:rPr>
        <w:t>"Test Predict"</w:t>
      </w:r>
      <w:r>
        <w:rPr>
          <w:rStyle w:val="p"/>
          <w:color w:val="333333"/>
        </w:rPr>
        <w:t>)</w:t>
      </w:r>
    </w:p>
    <w:p w14:paraId="17A8E0B1"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legend</w:t>
      </w:r>
      <w:proofErr w:type="spellEnd"/>
      <w:r>
        <w:rPr>
          <w:rStyle w:val="p"/>
          <w:color w:val="333333"/>
        </w:rPr>
        <w:t>()</w:t>
      </w:r>
      <w:proofErr w:type="gramEnd"/>
    </w:p>
    <w:p w14:paraId="44C095A8"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grid</w:t>
      </w:r>
      <w:proofErr w:type="spellEnd"/>
      <w:r>
        <w:rPr>
          <w:rStyle w:val="p"/>
          <w:color w:val="333333"/>
        </w:rPr>
        <w:t>()</w:t>
      </w:r>
      <w:proofErr w:type="gramEnd"/>
    </w:p>
    <w:p w14:paraId="2B3A2014"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show</w:t>
      </w:r>
      <w:proofErr w:type="spellEnd"/>
      <w:r>
        <w:rPr>
          <w:rStyle w:val="p"/>
          <w:color w:val="333333"/>
        </w:rPr>
        <w:t>()</w:t>
      </w:r>
      <w:proofErr w:type="gramEnd"/>
    </w:p>
    <w:p w14:paraId="6FED7521" w14:textId="118CFC99" w:rsidR="009C599C" w:rsidRDefault="009C599C" w:rsidP="009C599C">
      <w:pPr>
        <w:rPr>
          <w:rFonts w:ascii="Helvetica" w:hAnsi="Helvetica" w:cs="Times New Roman"/>
          <w:color w:val="000000"/>
          <w:sz w:val="21"/>
          <w:szCs w:val="21"/>
        </w:rPr>
      </w:pPr>
      <w:r>
        <w:rPr>
          <w:noProof/>
        </w:rPr>
        <w:lastRenderedPageBreak/>
        <w:drawing>
          <wp:inline distT="0" distB="0" distL="0" distR="0" wp14:anchorId="5457E57E" wp14:editId="2F1D492D">
            <wp:extent cx="5943600" cy="32442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244215"/>
                    </a:xfrm>
                    <a:prstGeom prst="rect">
                      <a:avLst/>
                    </a:prstGeom>
                    <a:noFill/>
                    <a:ln>
                      <a:noFill/>
                    </a:ln>
                  </pic:spPr>
                </pic:pic>
              </a:graphicData>
            </a:graphic>
          </wp:inline>
        </w:drawing>
      </w:r>
    </w:p>
    <w:p w14:paraId="03B37957" w14:textId="77777777" w:rsidR="009C599C" w:rsidRPr="0043597D" w:rsidRDefault="009C599C" w:rsidP="0043597D">
      <w:pPr>
        <w:rPr>
          <w:b/>
          <w:bCs/>
        </w:rPr>
      </w:pPr>
      <w:r w:rsidRPr="0043597D">
        <w:rPr>
          <w:b/>
          <w:bCs/>
          <w:sz w:val="28"/>
          <w:szCs w:val="28"/>
        </w:rPr>
        <w:t>Amazon Stocks Prediction</w:t>
      </w:r>
    </w:p>
    <w:p w14:paraId="1742A5F2"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[81]:</w:t>
      </w:r>
    </w:p>
    <w:p w14:paraId="72E4F640" w14:textId="77777777" w:rsidR="009C599C" w:rsidRDefault="009C599C" w:rsidP="009C599C">
      <w:pPr>
        <w:pStyle w:val="HTMLPreformatted"/>
        <w:wordWrap w:val="0"/>
        <w:spacing w:line="291" w:lineRule="atLeast"/>
        <w:rPr>
          <w:color w:val="333333"/>
        </w:rPr>
      </w:pPr>
      <w:proofErr w:type="spellStart"/>
      <w:r>
        <w:rPr>
          <w:rStyle w:val="n"/>
          <w:color w:val="333333"/>
        </w:rPr>
        <w:t>amzn_closing</w:t>
      </w:r>
      <w:proofErr w:type="spellEnd"/>
      <w:r>
        <w:rPr>
          <w:rStyle w:val="o"/>
          <w:color w:val="666666"/>
        </w:rPr>
        <w:t>=</w:t>
      </w:r>
      <w:proofErr w:type="spellStart"/>
      <w:proofErr w:type="gramStart"/>
      <w:r>
        <w:rPr>
          <w:rStyle w:val="n"/>
          <w:color w:val="333333"/>
        </w:rPr>
        <w:t>MinMaxScaler</w:t>
      </w:r>
      <w:proofErr w:type="spellEnd"/>
      <w:r>
        <w:rPr>
          <w:rStyle w:val="p"/>
          <w:color w:val="333333"/>
        </w:rPr>
        <w:t>(</w:t>
      </w:r>
      <w:proofErr w:type="spellStart"/>
      <w:proofErr w:type="gramEnd"/>
      <w:r>
        <w:rPr>
          <w:rStyle w:val="n"/>
          <w:color w:val="333333"/>
        </w:rPr>
        <w:t>feature_range</w:t>
      </w:r>
      <w:proofErr w:type="spellEnd"/>
      <w:r>
        <w:rPr>
          <w:rStyle w:val="o"/>
          <w:color w:val="666666"/>
        </w:rPr>
        <w:t>=</w:t>
      </w:r>
      <w:r>
        <w:rPr>
          <w:rStyle w:val="p"/>
          <w:color w:val="333333"/>
        </w:rPr>
        <w:t>(</w:t>
      </w:r>
      <w:r>
        <w:rPr>
          <w:rStyle w:val="mi"/>
          <w:color w:val="666666"/>
        </w:rPr>
        <w:t>0</w:t>
      </w:r>
      <w:r>
        <w:rPr>
          <w:rStyle w:val="p"/>
          <w:color w:val="333333"/>
        </w:rPr>
        <w:t>,</w:t>
      </w:r>
      <w:r>
        <w:rPr>
          <w:rStyle w:val="mi"/>
          <w:color w:val="666666"/>
        </w:rPr>
        <w:t>1</w:t>
      </w:r>
      <w:r>
        <w:rPr>
          <w:rStyle w:val="p"/>
          <w:color w:val="333333"/>
        </w:rPr>
        <w:t>))</w:t>
      </w:r>
    </w:p>
    <w:p w14:paraId="54C7DE13" w14:textId="77777777" w:rsidR="009C599C" w:rsidRDefault="009C599C" w:rsidP="009C599C">
      <w:pPr>
        <w:pStyle w:val="HTMLPreformatted"/>
        <w:wordWrap w:val="0"/>
        <w:spacing w:line="291" w:lineRule="atLeast"/>
        <w:rPr>
          <w:color w:val="333333"/>
        </w:rPr>
      </w:pPr>
      <w:r>
        <w:rPr>
          <w:rStyle w:val="n"/>
          <w:color w:val="333333"/>
        </w:rPr>
        <w:t>amzn_close</w:t>
      </w:r>
      <w:r>
        <w:rPr>
          <w:rStyle w:val="o"/>
          <w:color w:val="666666"/>
        </w:rPr>
        <w:t>=</w:t>
      </w:r>
      <w:r>
        <w:rPr>
          <w:rStyle w:val="n"/>
          <w:color w:val="333333"/>
        </w:rPr>
        <w:t>amzn_closing</w:t>
      </w:r>
      <w:r>
        <w:rPr>
          <w:rStyle w:val="o"/>
          <w:color w:val="666666"/>
        </w:rPr>
        <w:t>.</w:t>
      </w:r>
      <w:r>
        <w:rPr>
          <w:rStyle w:val="n"/>
          <w:color w:val="333333"/>
        </w:rPr>
        <w:t>fit_</w:t>
      </w:r>
      <w:proofErr w:type="gramStart"/>
      <w:r>
        <w:rPr>
          <w:rStyle w:val="n"/>
          <w:color w:val="333333"/>
        </w:rPr>
        <w:t>transform</w:t>
      </w:r>
      <w:r>
        <w:rPr>
          <w:rStyle w:val="p"/>
          <w:color w:val="333333"/>
        </w:rPr>
        <w:t>(</w:t>
      </w:r>
      <w:proofErr w:type="gramEnd"/>
      <w:r>
        <w:rPr>
          <w:rStyle w:val="n"/>
          <w:color w:val="333333"/>
        </w:rPr>
        <w:t>np</w:t>
      </w:r>
      <w:r>
        <w:rPr>
          <w:rStyle w:val="o"/>
          <w:color w:val="666666"/>
        </w:rPr>
        <w:t>.</w:t>
      </w:r>
      <w:r>
        <w:rPr>
          <w:rStyle w:val="n"/>
          <w:color w:val="333333"/>
        </w:rPr>
        <w:t>array</w:t>
      </w:r>
      <w:r>
        <w:rPr>
          <w:rStyle w:val="p"/>
          <w:color w:val="333333"/>
        </w:rPr>
        <w:t>(</w:t>
      </w:r>
      <w:r>
        <w:rPr>
          <w:rStyle w:val="n"/>
          <w:color w:val="333333"/>
        </w:rPr>
        <w:t>amzn_close</w:t>
      </w:r>
      <w:r>
        <w:rPr>
          <w:rStyle w:val="p"/>
          <w:color w:val="333333"/>
        </w:rPr>
        <w:t>)</w:t>
      </w:r>
      <w:r>
        <w:rPr>
          <w:rStyle w:val="o"/>
          <w:color w:val="666666"/>
        </w:rPr>
        <w:t>.</w:t>
      </w:r>
      <w:r>
        <w:rPr>
          <w:rStyle w:val="n"/>
          <w:color w:val="333333"/>
        </w:rPr>
        <w:t>reshape</w:t>
      </w:r>
      <w:r>
        <w:rPr>
          <w:rStyle w:val="p"/>
          <w:color w:val="333333"/>
        </w:rPr>
        <w:t>(</w:t>
      </w:r>
      <w:r>
        <w:rPr>
          <w:rStyle w:val="o"/>
          <w:color w:val="666666"/>
        </w:rPr>
        <w:t>-</w:t>
      </w:r>
      <w:r>
        <w:rPr>
          <w:rStyle w:val="mi"/>
          <w:color w:val="666666"/>
        </w:rPr>
        <w:t>1</w:t>
      </w:r>
      <w:r>
        <w:rPr>
          <w:rStyle w:val="p"/>
          <w:color w:val="333333"/>
        </w:rPr>
        <w:t>,</w:t>
      </w:r>
      <w:r>
        <w:rPr>
          <w:rStyle w:val="mi"/>
          <w:color w:val="666666"/>
        </w:rPr>
        <w:t>1</w:t>
      </w:r>
      <w:r>
        <w:rPr>
          <w:rStyle w:val="p"/>
          <w:color w:val="333333"/>
        </w:rPr>
        <w:t>))</w:t>
      </w:r>
    </w:p>
    <w:p w14:paraId="129F5D3D"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[82]:</w:t>
      </w:r>
    </w:p>
    <w:p w14:paraId="06C8BAF1" w14:textId="77777777" w:rsidR="009C599C" w:rsidRDefault="009C599C" w:rsidP="009C599C">
      <w:pPr>
        <w:pStyle w:val="HTMLPreformatted"/>
        <w:wordWrap w:val="0"/>
        <w:spacing w:line="291" w:lineRule="atLeast"/>
        <w:rPr>
          <w:color w:val="333333"/>
        </w:rPr>
      </w:pPr>
      <w:proofErr w:type="spellStart"/>
      <w:r>
        <w:rPr>
          <w:rStyle w:val="n"/>
          <w:color w:val="333333"/>
        </w:rPr>
        <w:t>amzn_training_size</w:t>
      </w:r>
      <w:proofErr w:type="spellEnd"/>
      <w:r>
        <w:rPr>
          <w:rStyle w:val="o"/>
          <w:color w:val="666666"/>
        </w:rPr>
        <w:t>=</w:t>
      </w:r>
      <w:proofErr w:type="spellStart"/>
      <w:proofErr w:type="gramStart"/>
      <w:r>
        <w:rPr>
          <w:rStyle w:val="nb"/>
          <w:rFonts w:eastAsiaTheme="majorEastAsia"/>
          <w:color w:val="008000"/>
        </w:rPr>
        <w:t>int</w:t>
      </w:r>
      <w:proofErr w:type="spellEnd"/>
      <w:r>
        <w:rPr>
          <w:rStyle w:val="p"/>
          <w:color w:val="333333"/>
        </w:rPr>
        <w:t>(</w:t>
      </w:r>
      <w:proofErr w:type="spellStart"/>
      <w:proofErr w:type="gramEnd"/>
      <w:r>
        <w:rPr>
          <w:rStyle w:val="nb"/>
          <w:rFonts w:eastAsiaTheme="majorEastAsia"/>
          <w:color w:val="008000"/>
        </w:rPr>
        <w:t>len</w:t>
      </w:r>
      <w:proofErr w:type="spellEnd"/>
      <w:r>
        <w:rPr>
          <w:rStyle w:val="p"/>
          <w:color w:val="333333"/>
        </w:rPr>
        <w:t>(</w:t>
      </w:r>
      <w:proofErr w:type="spellStart"/>
      <w:r>
        <w:rPr>
          <w:rStyle w:val="n"/>
          <w:color w:val="333333"/>
        </w:rPr>
        <w:t>amzn_close</w:t>
      </w:r>
      <w:proofErr w:type="spellEnd"/>
      <w:r>
        <w:rPr>
          <w:rStyle w:val="p"/>
          <w:color w:val="333333"/>
        </w:rPr>
        <w:t>)</w:t>
      </w:r>
      <w:r>
        <w:rPr>
          <w:rStyle w:val="o"/>
          <w:color w:val="666666"/>
        </w:rPr>
        <w:t>*</w:t>
      </w:r>
      <w:r>
        <w:rPr>
          <w:rStyle w:val="mf"/>
          <w:rFonts w:eastAsiaTheme="majorEastAsia"/>
          <w:color w:val="666666"/>
        </w:rPr>
        <w:t>0.65</w:t>
      </w:r>
      <w:r>
        <w:rPr>
          <w:rStyle w:val="p"/>
          <w:color w:val="333333"/>
        </w:rPr>
        <w:t>)</w:t>
      </w:r>
      <w:r>
        <w:rPr>
          <w:color w:val="333333"/>
        </w:rPr>
        <w:t xml:space="preserve"> </w:t>
      </w:r>
      <w:r>
        <w:rPr>
          <w:rStyle w:val="c1"/>
          <w:rFonts w:eastAsiaTheme="majorEastAsia"/>
          <w:i/>
          <w:iCs/>
          <w:color w:val="408080"/>
        </w:rPr>
        <w:t># if you take 65% of data into training and remaining 35% into testing</w:t>
      </w:r>
    </w:p>
    <w:p w14:paraId="5DB8517E" w14:textId="77777777" w:rsidR="009C599C" w:rsidRDefault="009C599C" w:rsidP="009C599C">
      <w:pPr>
        <w:pStyle w:val="HTMLPreformatted"/>
        <w:wordWrap w:val="0"/>
        <w:spacing w:line="291" w:lineRule="atLeast"/>
        <w:rPr>
          <w:color w:val="333333"/>
        </w:rPr>
      </w:pPr>
      <w:proofErr w:type="spellStart"/>
      <w:r>
        <w:rPr>
          <w:rStyle w:val="n"/>
          <w:color w:val="333333"/>
        </w:rPr>
        <w:t>amzn_test_size</w:t>
      </w:r>
      <w:proofErr w:type="spellEnd"/>
      <w:r>
        <w:rPr>
          <w:rStyle w:val="o"/>
          <w:color w:val="666666"/>
        </w:rPr>
        <w:t>=</w:t>
      </w:r>
      <w:proofErr w:type="spellStart"/>
      <w:proofErr w:type="gramStart"/>
      <w:r>
        <w:rPr>
          <w:rStyle w:val="nb"/>
          <w:rFonts w:eastAsiaTheme="majorEastAsia"/>
          <w:color w:val="008000"/>
        </w:rPr>
        <w:t>len</w:t>
      </w:r>
      <w:proofErr w:type="spellEnd"/>
      <w:r>
        <w:rPr>
          <w:rStyle w:val="p"/>
          <w:color w:val="333333"/>
        </w:rPr>
        <w:t>(</w:t>
      </w:r>
      <w:proofErr w:type="spellStart"/>
      <w:proofErr w:type="gramEnd"/>
      <w:r>
        <w:rPr>
          <w:rStyle w:val="n"/>
          <w:color w:val="333333"/>
        </w:rPr>
        <w:t>amzn_close</w:t>
      </w:r>
      <w:proofErr w:type="spellEnd"/>
      <w:r>
        <w:rPr>
          <w:rStyle w:val="p"/>
          <w:color w:val="333333"/>
        </w:rPr>
        <w:t>)</w:t>
      </w:r>
      <w:r>
        <w:rPr>
          <w:rStyle w:val="o"/>
          <w:color w:val="666666"/>
        </w:rPr>
        <w:t>-</w:t>
      </w:r>
      <w:proofErr w:type="spellStart"/>
      <w:r>
        <w:rPr>
          <w:rStyle w:val="n"/>
          <w:color w:val="333333"/>
        </w:rPr>
        <w:t>amzn_training_size</w:t>
      </w:r>
      <w:proofErr w:type="spellEnd"/>
    </w:p>
    <w:p w14:paraId="031B337B" w14:textId="77777777" w:rsidR="009C599C" w:rsidRDefault="009C599C" w:rsidP="009C599C">
      <w:pPr>
        <w:pStyle w:val="HTMLPreformatted"/>
        <w:wordWrap w:val="0"/>
        <w:spacing w:line="291" w:lineRule="atLeast"/>
        <w:rPr>
          <w:color w:val="333333"/>
        </w:rPr>
      </w:pPr>
      <w:r>
        <w:rPr>
          <w:rStyle w:val="n"/>
          <w:color w:val="333333"/>
        </w:rPr>
        <w:t>amzn_train_data</w:t>
      </w:r>
      <w:proofErr w:type="gramStart"/>
      <w:r>
        <w:rPr>
          <w:rStyle w:val="p"/>
          <w:color w:val="333333"/>
        </w:rPr>
        <w:t>,</w:t>
      </w:r>
      <w:r>
        <w:rPr>
          <w:rStyle w:val="n"/>
          <w:color w:val="333333"/>
        </w:rPr>
        <w:t>amzn</w:t>
      </w:r>
      <w:proofErr w:type="gramEnd"/>
      <w:r>
        <w:rPr>
          <w:rStyle w:val="n"/>
          <w:color w:val="333333"/>
        </w:rPr>
        <w:t>_test_data</w:t>
      </w:r>
      <w:r>
        <w:rPr>
          <w:rStyle w:val="o"/>
          <w:color w:val="666666"/>
        </w:rPr>
        <w:t>=</w:t>
      </w:r>
      <w:r>
        <w:rPr>
          <w:rStyle w:val="n"/>
          <w:color w:val="333333"/>
        </w:rPr>
        <w:t>amzn_close</w:t>
      </w:r>
      <w:r>
        <w:rPr>
          <w:rStyle w:val="p"/>
          <w:color w:val="333333"/>
        </w:rPr>
        <w:t>[</w:t>
      </w:r>
      <w:r>
        <w:rPr>
          <w:rStyle w:val="mi"/>
          <w:color w:val="666666"/>
        </w:rPr>
        <w:t>0</w:t>
      </w:r>
      <w:r>
        <w:rPr>
          <w:rStyle w:val="p"/>
          <w:color w:val="333333"/>
        </w:rPr>
        <w:t>:</w:t>
      </w:r>
      <w:r>
        <w:rPr>
          <w:rStyle w:val="n"/>
          <w:color w:val="333333"/>
        </w:rPr>
        <w:t>amzn_training_size</w:t>
      </w:r>
      <w:r>
        <w:rPr>
          <w:rStyle w:val="p"/>
          <w:color w:val="333333"/>
        </w:rPr>
        <w:t>,:],</w:t>
      </w:r>
      <w:r>
        <w:rPr>
          <w:rStyle w:val="n"/>
          <w:color w:val="333333"/>
        </w:rPr>
        <w:t>amzn_close</w:t>
      </w:r>
      <w:r>
        <w:rPr>
          <w:rStyle w:val="p"/>
          <w:color w:val="333333"/>
        </w:rPr>
        <w:t>[</w:t>
      </w:r>
      <w:r>
        <w:rPr>
          <w:rStyle w:val="n"/>
          <w:color w:val="333333"/>
        </w:rPr>
        <w:t>amzn_training_size</w:t>
      </w:r>
      <w:r>
        <w:rPr>
          <w:rStyle w:val="p"/>
          <w:color w:val="333333"/>
        </w:rPr>
        <w:t>:</w:t>
      </w:r>
      <w:r>
        <w:rPr>
          <w:rStyle w:val="nb"/>
          <w:rFonts w:eastAsiaTheme="majorEastAsia"/>
          <w:color w:val="008000"/>
        </w:rPr>
        <w:t>len</w:t>
      </w:r>
      <w:r>
        <w:rPr>
          <w:rStyle w:val="p"/>
          <w:color w:val="333333"/>
        </w:rPr>
        <w:t>(</w:t>
      </w:r>
      <w:r>
        <w:rPr>
          <w:rStyle w:val="n"/>
          <w:color w:val="333333"/>
        </w:rPr>
        <w:t>amzn_close</w:t>
      </w:r>
      <w:r>
        <w:rPr>
          <w:rStyle w:val="p"/>
          <w:color w:val="333333"/>
        </w:rPr>
        <w:t>),:</w:t>
      </w:r>
      <w:r>
        <w:rPr>
          <w:rStyle w:val="mi"/>
          <w:color w:val="666666"/>
        </w:rPr>
        <w:t>1</w:t>
      </w:r>
      <w:r>
        <w:rPr>
          <w:rStyle w:val="p"/>
          <w:color w:val="333333"/>
        </w:rPr>
        <w:t>]</w:t>
      </w:r>
    </w:p>
    <w:p w14:paraId="4592ADF4"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[83]:</w:t>
      </w:r>
    </w:p>
    <w:p w14:paraId="2728534B" w14:textId="77777777" w:rsidR="009C599C" w:rsidRDefault="009C599C" w:rsidP="009C599C">
      <w:pPr>
        <w:pStyle w:val="HTMLPreformatted"/>
        <w:wordWrap w:val="0"/>
        <w:spacing w:line="291" w:lineRule="atLeast"/>
        <w:rPr>
          <w:color w:val="333333"/>
        </w:rPr>
      </w:pPr>
      <w:proofErr w:type="spellStart"/>
      <w:proofErr w:type="gramStart"/>
      <w:r>
        <w:rPr>
          <w:rStyle w:val="k"/>
          <w:rFonts w:eastAsiaTheme="majorEastAsia"/>
          <w:b/>
          <w:bCs/>
          <w:color w:val="008000"/>
        </w:rPr>
        <w:t>def</w:t>
      </w:r>
      <w:proofErr w:type="spellEnd"/>
      <w:proofErr w:type="gramEnd"/>
      <w:r>
        <w:rPr>
          <w:color w:val="333333"/>
        </w:rPr>
        <w:t xml:space="preserve"> </w:t>
      </w:r>
      <w:proofErr w:type="spellStart"/>
      <w:r>
        <w:rPr>
          <w:rStyle w:val="nf"/>
          <w:color w:val="0000FF"/>
        </w:rPr>
        <w:t>amzn_create_dataset</w:t>
      </w:r>
      <w:proofErr w:type="spellEnd"/>
      <w:r>
        <w:rPr>
          <w:rStyle w:val="p"/>
          <w:color w:val="333333"/>
        </w:rPr>
        <w:t>(</w:t>
      </w:r>
      <w:proofErr w:type="spellStart"/>
      <w:r>
        <w:rPr>
          <w:rStyle w:val="n"/>
          <w:color w:val="333333"/>
        </w:rPr>
        <w:t>dataset</w:t>
      </w:r>
      <w:r>
        <w:rPr>
          <w:rStyle w:val="p"/>
          <w:color w:val="333333"/>
        </w:rPr>
        <w:t>,</w:t>
      </w:r>
      <w:r>
        <w:rPr>
          <w:rStyle w:val="n"/>
          <w:color w:val="333333"/>
        </w:rPr>
        <w:t>time_step</w:t>
      </w:r>
      <w:proofErr w:type="spellEnd"/>
      <w:r>
        <w:rPr>
          <w:rStyle w:val="o"/>
          <w:color w:val="666666"/>
        </w:rPr>
        <w:t>=</w:t>
      </w:r>
      <w:r>
        <w:rPr>
          <w:rStyle w:val="mi"/>
          <w:color w:val="666666"/>
        </w:rPr>
        <w:t>1</w:t>
      </w:r>
      <w:r>
        <w:rPr>
          <w:rStyle w:val="p"/>
          <w:color w:val="333333"/>
        </w:rPr>
        <w:t>):</w:t>
      </w:r>
    </w:p>
    <w:p w14:paraId="51103312" w14:textId="77777777" w:rsidR="009C599C" w:rsidRDefault="009C599C" w:rsidP="009C599C">
      <w:pPr>
        <w:pStyle w:val="HTMLPreformatted"/>
        <w:wordWrap w:val="0"/>
        <w:spacing w:line="291" w:lineRule="atLeast"/>
        <w:rPr>
          <w:color w:val="333333"/>
        </w:rPr>
      </w:pPr>
      <w:r>
        <w:rPr>
          <w:color w:val="333333"/>
        </w:rPr>
        <w:t xml:space="preserve">    </w:t>
      </w:r>
      <w:proofErr w:type="spellStart"/>
      <w:r>
        <w:rPr>
          <w:rStyle w:val="n"/>
          <w:color w:val="333333"/>
        </w:rPr>
        <w:t>X_data_amzn</w:t>
      </w:r>
      <w:proofErr w:type="gramStart"/>
      <w:r>
        <w:rPr>
          <w:rStyle w:val="p"/>
          <w:color w:val="333333"/>
        </w:rPr>
        <w:t>,</w:t>
      </w:r>
      <w:r>
        <w:rPr>
          <w:rStyle w:val="n"/>
          <w:color w:val="333333"/>
        </w:rPr>
        <w:t>Y</w:t>
      </w:r>
      <w:proofErr w:type="gramEnd"/>
      <w:r>
        <w:rPr>
          <w:rStyle w:val="n"/>
          <w:color w:val="333333"/>
        </w:rPr>
        <w:t>_data_amzn</w:t>
      </w:r>
      <w:proofErr w:type="spellEnd"/>
      <w:r>
        <w:rPr>
          <w:rStyle w:val="o"/>
          <w:color w:val="666666"/>
        </w:rPr>
        <w:t>=</w:t>
      </w:r>
      <w:r>
        <w:rPr>
          <w:rStyle w:val="p"/>
          <w:color w:val="333333"/>
        </w:rPr>
        <w:t>[],[]</w:t>
      </w:r>
    </w:p>
    <w:p w14:paraId="758416AC" w14:textId="77777777" w:rsidR="009C599C" w:rsidRDefault="009C599C" w:rsidP="009C599C">
      <w:pPr>
        <w:pStyle w:val="HTMLPreformatted"/>
        <w:wordWrap w:val="0"/>
        <w:spacing w:line="291" w:lineRule="atLeast"/>
        <w:rPr>
          <w:color w:val="333333"/>
        </w:rPr>
      </w:pPr>
      <w:r>
        <w:rPr>
          <w:color w:val="333333"/>
        </w:rPr>
        <w:t xml:space="preserve">    </w:t>
      </w:r>
      <w:proofErr w:type="gramStart"/>
      <w:r>
        <w:rPr>
          <w:rStyle w:val="k"/>
          <w:rFonts w:eastAsiaTheme="majorEastAsia"/>
          <w:b/>
          <w:bCs/>
          <w:color w:val="008000"/>
        </w:rPr>
        <w:t>for</w:t>
      </w:r>
      <w:proofErr w:type="gramEnd"/>
      <w:r>
        <w:rPr>
          <w:color w:val="333333"/>
        </w:rPr>
        <w:t xml:space="preserve"> </w:t>
      </w:r>
      <w:r>
        <w:rPr>
          <w:rStyle w:val="n"/>
          <w:color w:val="333333"/>
        </w:rPr>
        <w:t>i</w:t>
      </w:r>
      <w:r>
        <w:rPr>
          <w:color w:val="333333"/>
        </w:rPr>
        <w:t xml:space="preserve"> </w:t>
      </w:r>
      <w:r>
        <w:rPr>
          <w:rStyle w:val="ow"/>
          <w:b/>
          <w:bCs/>
          <w:color w:val="AA22FF"/>
        </w:rPr>
        <w:t>in</w:t>
      </w:r>
      <w:r>
        <w:rPr>
          <w:color w:val="333333"/>
        </w:rPr>
        <w:t xml:space="preserve"> </w:t>
      </w:r>
      <w:r>
        <w:rPr>
          <w:rStyle w:val="nb"/>
          <w:rFonts w:eastAsiaTheme="majorEastAsia"/>
          <w:color w:val="008000"/>
        </w:rPr>
        <w:t>range</w:t>
      </w:r>
      <w:r>
        <w:rPr>
          <w:rStyle w:val="p"/>
          <w:color w:val="333333"/>
        </w:rPr>
        <w:t>(</w:t>
      </w:r>
      <w:proofErr w:type="spellStart"/>
      <w:r>
        <w:rPr>
          <w:rStyle w:val="nb"/>
          <w:rFonts w:eastAsiaTheme="majorEastAsia"/>
          <w:color w:val="008000"/>
        </w:rPr>
        <w:t>len</w:t>
      </w:r>
      <w:proofErr w:type="spellEnd"/>
      <w:r>
        <w:rPr>
          <w:rStyle w:val="p"/>
          <w:color w:val="333333"/>
        </w:rPr>
        <w:t>(</w:t>
      </w:r>
      <w:r>
        <w:rPr>
          <w:rStyle w:val="n"/>
          <w:color w:val="333333"/>
        </w:rPr>
        <w:t>dataset</w:t>
      </w:r>
      <w:r>
        <w:rPr>
          <w:rStyle w:val="p"/>
          <w:color w:val="333333"/>
        </w:rPr>
        <w:t>)</w:t>
      </w:r>
      <w:r>
        <w:rPr>
          <w:rStyle w:val="o"/>
          <w:color w:val="666666"/>
        </w:rPr>
        <w:t>-</w:t>
      </w:r>
      <w:r>
        <w:rPr>
          <w:rStyle w:val="n"/>
          <w:color w:val="333333"/>
        </w:rPr>
        <w:t>time_step</w:t>
      </w:r>
      <w:r>
        <w:rPr>
          <w:rStyle w:val="o"/>
          <w:color w:val="666666"/>
        </w:rPr>
        <w:t>-</w:t>
      </w:r>
      <w:r>
        <w:rPr>
          <w:rStyle w:val="mi"/>
          <w:color w:val="666666"/>
        </w:rPr>
        <w:t>1</w:t>
      </w:r>
      <w:r>
        <w:rPr>
          <w:rStyle w:val="p"/>
          <w:color w:val="333333"/>
        </w:rPr>
        <w:t>):</w:t>
      </w:r>
    </w:p>
    <w:p w14:paraId="6766BC38"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a</w:t>
      </w:r>
      <w:r>
        <w:rPr>
          <w:rStyle w:val="o"/>
          <w:color w:val="666666"/>
        </w:rPr>
        <w:t>=</w:t>
      </w:r>
      <w:r>
        <w:rPr>
          <w:color w:val="333333"/>
        </w:rPr>
        <w:t xml:space="preserve"> </w:t>
      </w:r>
      <w:proofErr w:type="gramStart"/>
      <w:r>
        <w:rPr>
          <w:rStyle w:val="n"/>
          <w:color w:val="333333"/>
        </w:rPr>
        <w:t>dataset</w:t>
      </w:r>
      <w:r>
        <w:rPr>
          <w:rStyle w:val="p"/>
          <w:color w:val="333333"/>
        </w:rPr>
        <w:t>[</w:t>
      </w:r>
      <w:proofErr w:type="gramEnd"/>
      <w:r>
        <w:rPr>
          <w:rStyle w:val="n"/>
          <w:color w:val="333333"/>
        </w:rPr>
        <w:t>i</w:t>
      </w:r>
      <w:r>
        <w:rPr>
          <w:rStyle w:val="p"/>
          <w:color w:val="333333"/>
        </w:rPr>
        <w:t>:(</w:t>
      </w:r>
      <w:proofErr w:type="spellStart"/>
      <w:r>
        <w:rPr>
          <w:rStyle w:val="n"/>
          <w:color w:val="333333"/>
        </w:rPr>
        <w:t>i</w:t>
      </w:r>
      <w:r>
        <w:rPr>
          <w:rStyle w:val="o"/>
          <w:color w:val="666666"/>
        </w:rPr>
        <w:t>+</w:t>
      </w:r>
      <w:r>
        <w:rPr>
          <w:rStyle w:val="n"/>
          <w:color w:val="333333"/>
        </w:rPr>
        <w:t>time_step</w:t>
      </w:r>
      <w:proofErr w:type="spellEnd"/>
      <w:r>
        <w:rPr>
          <w:rStyle w:val="p"/>
          <w:color w:val="333333"/>
        </w:rPr>
        <w:t>),</w:t>
      </w:r>
      <w:r>
        <w:rPr>
          <w:rStyle w:val="mi"/>
          <w:color w:val="666666"/>
        </w:rPr>
        <w:t>0</w:t>
      </w:r>
      <w:r>
        <w:rPr>
          <w:rStyle w:val="p"/>
          <w:color w:val="333333"/>
        </w:rPr>
        <w:t>]</w:t>
      </w:r>
    </w:p>
    <w:p w14:paraId="6B4F945F" w14:textId="77777777" w:rsidR="009C599C" w:rsidRDefault="009C599C" w:rsidP="009C599C">
      <w:pPr>
        <w:pStyle w:val="HTMLPreformatted"/>
        <w:wordWrap w:val="0"/>
        <w:spacing w:line="291" w:lineRule="atLeast"/>
        <w:rPr>
          <w:color w:val="333333"/>
        </w:rPr>
      </w:pPr>
      <w:r>
        <w:rPr>
          <w:color w:val="333333"/>
        </w:rPr>
        <w:t xml:space="preserve">        </w:t>
      </w:r>
      <w:proofErr w:type="spellStart"/>
      <w:r>
        <w:rPr>
          <w:rStyle w:val="n"/>
          <w:color w:val="333333"/>
        </w:rPr>
        <w:t>X_data_</w:t>
      </w:r>
      <w:proofErr w:type="gramStart"/>
      <w:r>
        <w:rPr>
          <w:rStyle w:val="n"/>
          <w:color w:val="333333"/>
        </w:rPr>
        <w:t>amzn</w:t>
      </w:r>
      <w:r>
        <w:rPr>
          <w:rStyle w:val="o"/>
          <w:color w:val="666666"/>
        </w:rPr>
        <w:t>.</w:t>
      </w:r>
      <w:r>
        <w:rPr>
          <w:rStyle w:val="n"/>
          <w:color w:val="333333"/>
        </w:rPr>
        <w:t>append</w:t>
      </w:r>
      <w:proofErr w:type="spellEnd"/>
      <w:r>
        <w:rPr>
          <w:rStyle w:val="p"/>
          <w:color w:val="333333"/>
        </w:rPr>
        <w:t>(</w:t>
      </w:r>
      <w:proofErr w:type="gramEnd"/>
      <w:r>
        <w:rPr>
          <w:rStyle w:val="n"/>
          <w:color w:val="333333"/>
        </w:rPr>
        <w:t>a</w:t>
      </w:r>
      <w:r>
        <w:rPr>
          <w:rStyle w:val="p"/>
          <w:color w:val="333333"/>
        </w:rPr>
        <w:t>)</w:t>
      </w:r>
    </w:p>
    <w:p w14:paraId="66FBED28" w14:textId="77777777" w:rsidR="009C599C" w:rsidRDefault="009C599C" w:rsidP="009C599C">
      <w:pPr>
        <w:pStyle w:val="HTMLPreformatted"/>
        <w:wordWrap w:val="0"/>
        <w:spacing w:line="291" w:lineRule="atLeast"/>
        <w:rPr>
          <w:color w:val="333333"/>
        </w:rPr>
      </w:pPr>
      <w:r>
        <w:rPr>
          <w:color w:val="333333"/>
        </w:rPr>
        <w:t xml:space="preserve">        </w:t>
      </w:r>
      <w:proofErr w:type="spellStart"/>
      <w:r>
        <w:rPr>
          <w:rStyle w:val="n"/>
          <w:color w:val="333333"/>
        </w:rPr>
        <w:t>Y_data_</w:t>
      </w:r>
      <w:proofErr w:type="gramStart"/>
      <w:r>
        <w:rPr>
          <w:rStyle w:val="n"/>
          <w:color w:val="333333"/>
        </w:rPr>
        <w:t>amzn</w:t>
      </w:r>
      <w:r>
        <w:rPr>
          <w:rStyle w:val="o"/>
          <w:color w:val="666666"/>
        </w:rPr>
        <w:t>.</w:t>
      </w:r>
      <w:r>
        <w:rPr>
          <w:rStyle w:val="n"/>
          <w:color w:val="333333"/>
        </w:rPr>
        <w:t>append</w:t>
      </w:r>
      <w:proofErr w:type="spellEnd"/>
      <w:r>
        <w:rPr>
          <w:rStyle w:val="p"/>
          <w:color w:val="333333"/>
        </w:rPr>
        <w:t>(</w:t>
      </w:r>
      <w:proofErr w:type="gramEnd"/>
      <w:r>
        <w:rPr>
          <w:rStyle w:val="n"/>
          <w:color w:val="333333"/>
        </w:rPr>
        <w:t>dataset</w:t>
      </w:r>
      <w:r>
        <w:rPr>
          <w:rStyle w:val="p"/>
          <w:color w:val="333333"/>
        </w:rPr>
        <w:t>[</w:t>
      </w:r>
      <w:r>
        <w:rPr>
          <w:rStyle w:val="n"/>
          <w:color w:val="333333"/>
        </w:rPr>
        <w:t>i</w:t>
      </w:r>
      <w:r>
        <w:rPr>
          <w:rStyle w:val="o"/>
          <w:color w:val="666666"/>
        </w:rPr>
        <w:t>+</w:t>
      </w:r>
      <w:r>
        <w:rPr>
          <w:rStyle w:val="n"/>
          <w:color w:val="333333"/>
        </w:rPr>
        <w:t>time_step</w:t>
      </w:r>
      <w:r>
        <w:rPr>
          <w:rStyle w:val="p"/>
          <w:color w:val="333333"/>
        </w:rPr>
        <w:t>,</w:t>
      </w:r>
      <w:r>
        <w:rPr>
          <w:rStyle w:val="mi"/>
          <w:color w:val="666666"/>
        </w:rPr>
        <w:t>0</w:t>
      </w:r>
      <w:r>
        <w:rPr>
          <w:rStyle w:val="p"/>
          <w:color w:val="333333"/>
        </w:rPr>
        <w:t>])</w:t>
      </w:r>
    </w:p>
    <w:p w14:paraId="69C6000E" w14:textId="77777777" w:rsidR="009C599C" w:rsidRDefault="009C599C" w:rsidP="009C599C">
      <w:pPr>
        <w:pStyle w:val="HTMLPreformatted"/>
        <w:wordWrap w:val="0"/>
        <w:spacing w:line="291" w:lineRule="atLeast"/>
        <w:rPr>
          <w:color w:val="333333"/>
        </w:rPr>
      </w:pPr>
      <w:r>
        <w:rPr>
          <w:color w:val="333333"/>
        </w:rPr>
        <w:t xml:space="preserve">    </w:t>
      </w:r>
      <w:proofErr w:type="gramStart"/>
      <w:r>
        <w:rPr>
          <w:rStyle w:val="k"/>
          <w:rFonts w:eastAsiaTheme="majorEastAsia"/>
          <w:b/>
          <w:bCs/>
          <w:color w:val="008000"/>
        </w:rPr>
        <w:t>return</w:t>
      </w:r>
      <w:proofErr w:type="gramEnd"/>
      <w:r>
        <w:rPr>
          <w:color w:val="333333"/>
        </w:rPr>
        <w:t xml:space="preserve"> </w:t>
      </w:r>
      <w:proofErr w:type="spellStart"/>
      <w:r>
        <w:rPr>
          <w:rStyle w:val="n"/>
          <w:color w:val="333333"/>
        </w:rPr>
        <w:t>np</w:t>
      </w:r>
      <w:r>
        <w:rPr>
          <w:rStyle w:val="o"/>
          <w:color w:val="666666"/>
        </w:rPr>
        <w:t>.</w:t>
      </w:r>
      <w:r>
        <w:rPr>
          <w:rStyle w:val="n"/>
          <w:color w:val="333333"/>
        </w:rPr>
        <w:t>array</w:t>
      </w:r>
      <w:proofErr w:type="spellEnd"/>
      <w:r>
        <w:rPr>
          <w:rStyle w:val="p"/>
          <w:color w:val="333333"/>
        </w:rPr>
        <w:t>(</w:t>
      </w:r>
      <w:proofErr w:type="spellStart"/>
      <w:r>
        <w:rPr>
          <w:rStyle w:val="n"/>
          <w:color w:val="333333"/>
        </w:rPr>
        <w:t>X_data_amzn</w:t>
      </w:r>
      <w:proofErr w:type="spellEnd"/>
      <w:r>
        <w:rPr>
          <w:rStyle w:val="p"/>
          <w:color w:val="333333"/>
        </w:rPr>
        <w:t>),</w:t>
      </w:r>
      <w:proofErr w:type="spellStart"/>
      <w:r>
        <w:rPr>
          <w:rStyle w:val="n"/>
          <w:color w:val="333333"/>
        </w:rPr>
        <w:t>np</w:t>
      </w:r>
      <w:r>
        <w:rPr>
          <w:rStyle w:val="o"/>
          <w:color w:val="666666"/>
        </w:rPr>
        <w:t>.</w:t>
      </w:r>
      <w:r>
        <w:rPr>
          <w:rStyle w:val="n"/>
          <w:color w:val="333333"/>
        </w:rPr>
        <w:t>array</w:t>
      </w:r>
      <w:proofErr w:type="spellEnd"/>
      <w:r>
        <w:rPr>
          <w:rStyle w:val="p"/>
          <w:color w:val="333333"/>
        </w:rPr>
        <w:t>(</w:t>
      </w:r>
      <w:proofErr w:type="spellStart"/>
      <w:r>
        <w:rPr>
          <w:rStyle w:val="n"/>
          <w:color w:val="333333"/>
        </w:rPr>
        <w:t>Y_data_amzn</w:t>
      </w:r>
      <w:proofErr w:type="spellEnd"/>
      <w:r>
        <w:rPr>
          <w:rStyle w:val="p"/>
          <w:color w:val="333333"/>
        </w:rPr>
        <w:t>)</w:t>
      </w:r>
      <w:r>
        <w:rPr>
          <w:color w:val="333333"/>
        </w:rPr>
        <w:t xml:space="preserve">    </w:t>
      </w:r>
    </w:p>
    <w:p w14:paraId="6BFD01D5"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[84]:</w:t>
      </w:r>
    </w:p>
    <w:p w14:paraId="643C4608" w14:textId="77777777" w:rsidR="009C599C" w:rsidRDefault="009C599C" w:rsidP="009C599C">
      <w:pPr>
        <w:pStyle w:val="HTMLPreformatted"/>
        <w:wordWrap w:val="0"/>
        <w:spacing w:line="291" w:lineRule="atLeast"/>
        <w:rPr>
          <w:color w:val="333333"/>
        </w:rPr>
      </w:pPr>
      <w:proofErr w:type="spellStart"/>
      <w:r>
        <w:rPr>
          <w:rStyle w:val="n"/>
          <w:color w:val="333333"/>
        </w:rPr>
        <w:t>time_step</w:t>
      </w:r>
      <w:proofErr w:type="spellEnd"/>
      <w:r>
        <w:rPr>
          <w:rStyle w:val="o"/>
          <w:color w:val="666666"/>
        </w:rPr>
        <w:t>=</w:t>
      </w:r>
      <w:r>
        <w:rPr>
          <w:rStyle w:val="mi"/>
          <w:color w:val="666666"/>
        </w:rPr>
        <w:t>100</w:t>
      </w:r>
    </w:p>
    <w:p w14:paraId="77579245" w14:textId="77777777" w:rsidR="009C599C" w:rsidRDefault="009C599C" w:rsidP="009C599C">
      <w:pPr>
        <w:pStyle w:val="HTMLPreformatted"/>
        <w:wordWrap w:val="0"/>
        <w:spacing w:line="291" w:lineRule="atLeast"/>
        <w:rPr>
          <w:color w:val="333333"/>
        </w:rPr>
      </w:pPr>
      <w:r>
        <w:rPr>
          <w:rStyle w:val="n"/>
          <w:color w:val="333333"/>
        </w:rPr>
        <w:t>amzn_X_train</w:t>
      </w:r>
      <w:proofErr w:type="gramStart"/>
      <w:r>
        <w:rPr>
          <w:rStyle w:val="p"/>
          <w:color w:val="333333"/>
        </w:rPr>
        <w:t>,</w:t>
      </w:r>
      <w:r>
        <w:rPr>
          <w:rStyle w:val="n"/>
          <w:color w:val="333333"/>
        </w:rPr>
        <w:t>amzn</w:t>
      </w:r>
      <w:proofErr w:type="gramEnd"/>
      <w:r>
        <w:rPr>
          <w:rStyle w:val="n"/>
          <w:color w:val="333333"/>
        </w:rPr>
        <w:t>_Y_train</w:t>
      </w:r>
      <w:r>
        <w:rPr>
          <w:rStyle w:val="o"/>
          <w:color w:val="666666"/>
        </w:rPr>
        <w:t>=</w:t>
      </w:r>
      <w:r>
        <w:rPr>
          <w:rStyle w:val="n"/>
          <w:color w:val="333333"/>
        </w:rPr>
        <w:t>amzn_create_dataset</w:t>
      </w:r>
      <w:r>
        <w:rPr>
          <w:rStyle w:val="p"/>
          <w:color w:val="333333"/>
        </w:rPr>
        <w:t>(</w:t>
      </w:r>
      <w:r>
        <w:rPr>
          <w:rStyle w:val="n"/>
          <w:color w:val="333333"/>
        </w:rPr>
        <w:t>amzn_train_data</w:t>
      </w:r>
      <w:r>
        <w:rPr>
          <w:rStyle w:val="p"/>
          <w:color w:val="333333"/>
        </w:rPr>
        <w:t>,</w:t>
      </w:r>
      <w:r>
        <w:rPr>
          <w:rStyle w:val="n"/>
          <w:color w:val="333333"/>
        </w:rPr>
        <w:t>time_step</w:t>
      </w:r>
      <w:r>
        <w:rPr>
          <w:rStyle w:val="p"/>
          <w:color w:val="333333"/>
        </w:rPr>
        <w:t>)</w:t>
      </w:r>
    </w:p>
    <w:p w14:paraId="75935A73" w14:textId="77777777" w:rsidR="009C599C" w:rsidRDefault="009C599C" w:rsidP="009C599C">
      <w:pPr>
        <w:pStyle w:val="HTMLPreformatted"/>
        <w:wordWrap w:val="0"/>
        <w:spacing w:line="291" w:lineRule="atLeast"/>
        <w:rPr>
          <w:color w:val="333333"/>
        </w:rPr>
      </w:pPr>
      <w:r>
        <w:rPr>
          <w:rStyle w:val="n"/>
          <w:color w:val="333333"/>
        </w:rPr>
        <w:t>amzn_X_test</w:t>
      </w:r>
      <w:proofErr w:type="gramStart"/>
      <w:r>
        <w:rPr>
          <w:rStyle w:val="p"/>
          <w:color w:val="333333"/>
        </w:rPr>
        <w:t>,</w:t>
      </w:r>
      <w:r>
        <w:rPr>
          <w:rStyle w:val="n"/>
          <w:color w:val="333333"/>
        </w:rPr>
        <w:t>amzn</w:t>
      </w:r>
      <w:proofErr w:type="gramEnd"/>
      <w:r>
        <w:rPr>
          <w:rStyle w:val="n"/>
          <w:color w:val="333333"/>
        </w:rPr>
        <w:t>_Y_test</w:t>
      </w:r>
      <w:r>
        <w:rPr>
          <w:rStyle w:val="o"/>
          <w:color w:val="666666"/>
        </w:rPr>
        <w:t>=</w:t>
      </w:r>
      <w:r>
        <w:rPr>
          <w:rStyle w:val="n"/>
          <w:color w:val="333333"/>
        </w:rPr>
        <w:t>amzn_create_dataset</w:t>
      </w:r>
      <w:r>
        <w:rPr>
          <w:rStyle w:val="p"/>
          <w:color w:val="333333"/>
        </w:rPr>
        <w:t>(</w:t>
      </w:r>
      <w:r>
        <w:rPr>
          <w:rStyle w:val="n"/>
          <w:color w:val="333333"/>
        </w:rPr>
        <w:t>amzn_test_data</w:t>
      </w:r>
      <w:r>
        <w:rPr>
          <w:rStyle w:val="p"/>
          <w:color w:val="333333"/>
        </w:rPr>
        <w:t>,</w:t>
      </w:r>
      <w:r>
        <w:rPr>
          <w:rStyle w:val="n"/>
          <w:color w:val="333333"/>
        </w:rPr>
        <w:t>time_step</w:t>
      </w:r>
      <w:r>
        <w:rPr>
          <w:rStyle w:val="p"/>
          <w:color w:val="333333"/>
        </w:rPr>
        <w:t>)</w:t>
      </w:r>
    </w:p>
    <w:p w14:paraId="3101D182"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lastRenderedPageBreak/>
        <w:t>In [85]:</w:t>
      </w:r>
    </w:p>
    <w:p w14:paraId="2DCF3913" w14:textId="77777777" w:rsidR="009C599C" w:rsidRDefault="009C599C" w:rsidP="009C599C">
      <w:pPr>
        <w:pStyle w:val="HTMLPreformatted"/>
        <w:wordWrap w:val="0"/>
        <w:spacing w:line="291" w:lineRule="atLeast"/>
        <w:rPr>
          <w:color w:val="333333"/>
        </w:rPr>
      </w:pPr>
      <w:r>
        <w:rPr>
          <w:rStyle w:val="n"/>
          <w:color w:val="333333"/>
        </w:rPr>
        <w:t>amzn_X_train</w:t>
      </w:r>
      <w:r>
        <w:rPr>
          <w:rStyle w:val="o"/>
          <w:color w:val="666666"/>
        </w:rPr>
        <w:t>=</w:t>
      </w:r>
      <w:r>
        <w:rPr>
          <w:rStyle w:val="n"/>
          <w:color w:val="333333"/>
        </w:rPr>
        <w:t>amzn_X_</w:t>
      </w:r>
      <w:proofErr w:type="gramStart"/>
      <w:r>
        <w:rPr>
          <w:rStyle w:val="n"/>
          <w:color w:val="333333"/>
        </w:rPr>
        <w:t>train</w:t>
      </w:r>
      <w:r>
        <w:rPr>
          <w:rStyle w:val="o"/>
          <w:color w:val="666666"/>
        </w:rPr>
        <w:t>.</w:t>
      </w:r>
      <w:r>
        <w:rPr>
          <w:rStyle w:val="n"/>
          <w:color w:val="333333"/>
        </w:rPr>
        <w:t>reshape</w:t>
      </w:r>
      <w:r>
        <w:rPr>
          <w:rStyle w:val="p"/>
          <w:color w:val="333333"/>
        </w:rPr>
        <w:t>(</w:t>
      </w:r>
      <w:proofErr w:type="gramEnd"/>
      <w:r>
        <w:rPr>
          <w:rStyle w:val="n"/>
          <w:color w:val="333333"/>
        </w:rPr>
        <w:t>amzn_X_train</w:t>
      </w:r>
      <w:r>
        <w:rPr>
          <w:rStyle w:val="o"/>
          <w:color w:val="666666"/>
        </w:rPr>
        <w:t>.</w:t>
      </w:r>
      <w:r>
        <w:rPr>
          <w:rStyle w:val="n"/>
          <w:color w:val="333333"/>
        </w:rPr>
        <w:t>shape</w:t>
      </w:r>
      <w:r>
        <w:rPr>
          <w:rStyle w:val="p"/>
          <w:color w:val="333333"/>
        </w:rPr>
        <w:t>[</w:t>
      </w:r>
      <w:r>
        <w:rPr>
          <w:rStyle w:val="mi"/>
          <w:color w:val="666666"/>
        </w:rPr>
        <w:t>0</w:t>
      </w:r>
      <w:r>
        <w:rPr>
          <w:rStyle w:val="p"/>
          <w:color w:val="333333"/>
        </w:rPr>
        <w:t>],</w:t>
      </w:r>
      <w:r>
        <w:rPr>
          <w:rStyle w:val="n"/>
          <w:color w:val="333333"/>
        </w:rPr>
        <w:t>amzn_X_train</w:t>
      </w:r>
      <w:r>
        <w:rPr>
          <w:rStyle w:val="o"/>
          <w:color w:val="666666"/>
        </w:rPr>
        <w:t>.</w:t>
      </w:r>
      <w:r>
        <w:rPr>
          <w:rStyle w:val="n"/>
          <w:color w:val="333333"/>
        </w:rPr>
        <w:t>shape</w:t>
      </w:r>
      <w:r>
        <w:rPr>
          <w:rStyle w:val="p"/>
          <w:color w:val="333333"/>
        </w:rPr>
        <w:t>[</w:t>
      </w:r>
      <w:r>
        <w:rPr>
          <w:rStyle w:val="mi"/>
          <w:color w:val="666666"/>
        </w:rPr>
        <w:t>1</w:t>
      </w:r>
      <w:r>
        <w:rPr>
          <w:rStyle w:val="p"/>
          <w:color w:val="333333"/>
        </w:rPr>
        <w:t>],</w:t>
      </w:r>
      <w:r>
        <w:rPr>
          <w:rStyle w:val="mi"/>
          <w:color w:val="666666"/>
        </w:rPr>
        <w:t>1</w:t>
      </w:r>
      <w:r>
        <w:rPr>
          <w:rStyle w:val="p"/>
          <w:color w:val="333333"/>
        </w:rPr>
        <w:t>)</w:t>
      </w:r>
    </w:p>
    <w:p w14:paraId="01CD675F" w14:textId="77777777" w:rsidR="009C599C" w:rsidRDefault="009C599C" w:rsidP="009C599C">
      <w:pPr>
        <w:pStyle w:val="HTMLPreformatted"/>
        <w:wordWrap w:val="0"/>
        <w:spacing w:line="291" w:lineRule="atLeast"/>
        <w:rPr>
          <w:color w:val="333333"/>
        </w:rPr>
      </w:pPr>
      <w:r>
        <w:rPr>
          <w:rStyle w:val="n"/>
          <w:color w:val="333333"/>
        </w:rPr>
        <w:t>amzn_X_test</w:t>
      </w:r>
      <w:r>
        <w:rPr>
          <w:rStyle w:val="o"/>
          <w:color w:val="666666"/>
        </w:rPr>
        <w:t>=</w:t>
      </w:r>
      <w:r>
        <w:rPr>
          <w:rStyle w:val="n"/>
          <w:color w:val="333333"/>
        </w:rPr>
        <w:t>amzn_X_</w:t>
      </w:r>
      <w:proofErr w:type="gramStart"/>
      <w:r>
        <w:rPr>
          <w:rStyle w:val="n"/>
          <w:color w:val="333333"/>
        </w:rPr>
        <w:t>test</w:t>
      </w:r>
      <w:r>
        <w:rPr>
          <w:rStyle w:val="o"/>
          <w:color w:val="666666"/>
        </w:rPr>
        <w:t>.</w:t>
      </w:r>
      <w:r>
        <w:rPr>
          <w:rStyle w:val="n"/>
          <w:color w:val="333333"/>
        </w:rPr>
        <w:t>reshape</w:t>
      </w:r>
      <w:r>
        <w:rPr>
          <w:rStyle w:val="p"/>
          <w:color w:val="333333"/>
        </w:rPr>
        <w:t>(</w:t>
      </w:r>
      <w:proofErr w:type="gramEnd"/>
      <w:r>
        <w:rPr>
          <w:rStyle w:val="n"/>
          <w:color w:val="333333"/>
        </w:rPr>
        <w:t>amzn_X_test</w:t>
      </w:r>
      <w:r>
        <w:rPr>
          <w:rStyle w:val="o"/>
          <w:color w:val="666666"/>
        </w:rPr>
        <w:t>.</w:t>
      </w:r>
      <w:r>
        <w:rPr>
          <w:rStyle w:val="n"/>
          <w:color w:val="333333"/>
        </w:rPr>
        <w:t>shape</w:t>
      </w:r>
      <w:r>
        <w:rPr>
          <w:rStyle w:val="p"/>
          <w:color w:val="333333"/>
        </w:rPr>
        <w:t>[</w:t>
      </w:r>
      <w:r>
        <w:rPr>
          <w:rStyle w:val="mi"/>
          <w:color w:val="666666"/>
        </w:rPr>
        <w:t>0</w:t>
      </w:r>
      <w:r>
        <w:rPr>
          <w:rStyle w:val="p"/>
          <w:color w:val="333333"/>
        </w:rPr>
        <w:t>],</w:t>
      </w:r>
      <w:r>
        <w:rPr>
          <w:rStyle w:val="n"/>
          <w:color w:val="333333"/>
        </w:rPr>
        <w:t>amzn_X_test</w:t>
      </w:r>
      <w:r>
        <w:rPr>
          <w:rStyle w:val="o"/>
          <w:color w:val="666666"/>
        </w:rPr>
        <w:t>.</w:t>
      </w:r>
      <w:r>
        <w:rPr>
          <w:rStyle w:val="n"/>
          <w:color w:val="333333"/>
        </w:rPr>
        <w:t>shape</w:t>
      </w:r>
      <w:r>
        <w:rPr>
          <w:rStyle w:val="p"/>
          <w:color w:val="333333"/>
        </w:rPr>
        <w:t>[</w:t>
      </w:r>
      <w:r>
        <w:rPr>
          <w:rStyle w:val="mi"/>
          <w:color w:val="666666"/>
        </w:rPr>
        <w:t>1</w:t>
      </w:r>
      <w:r>
        <w:rPr>
          <w:rStyle w:val="p"/>
          <w:color w:val="333333"/>
        </w:rPr>
        <w:t>],</w:t>
      </w:r>
      <w:r>
        <w:rPr>
          <w:rStyle w:val="mi"/>
          <w:color w:val="666666"/>
        </w:rPr>
        <w:t>1</w:t>
      </w:r>
      <w:r>
        <w:rPr>
          <w:rStyle w:val="p"/>
          <w:color w:val="333333"/>
        </w:rPr>
        <w:t>)</w:t>
      </w:r>
    </w:p>
    <w:p w14:paraId="40035658"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[86]:</w:t>
      </w:r>
    </w:p>
    <w:p w14:paraId="5B14359A" w14:textId="77777777" w:rsidR="009C599C" w:rsidRDefault="009C599C" w:rsidP="009C599C">
      <w:pPr>
        <w:pStyle w:val="HTMLPreformatted"/>
        <w:wordWrap w:val="0"/>
        <w:spacing w:line="291" w:lineRule="atLeast"/>
        <w:rPr>
          <w:color w:val="333333"/>
        </w:rPr>
      </w:pPr>
      <w:proofErr w:type="gramStart"/>
      <w:r>
        <w:rPr>
          <w:rStyle w:val="n"/>
          <w:color w:val="333333"/>
        </w:rPr>
        <w:t>model</w:t>
      </w:r>
      <w:r>
        <w:rPr>
          <w:rStyle w:val="o"/>
          <w:color w:val="666666"/>
        </w:rPr>
        <w:t>.</w:t>
      </w:r>
      <w:r>
        <w:rPr>
          <w:rStyle w:val="n"/>
          <w:color w:val="333333"/>
        </w:rPr>
        <w:t>fit</w:t>
      </w:r>
      <w:r>
        <w:rPr>
          <w:rStyle w:val="p"/>
          <w:color w:val="333333"/>
        </w:rPr>
        <w:t>(</w:t>
      </w:r>
      <w:proofErr w:type="gramEnd"/>
      <w:r>
        <w:rPr>
          <w:rStyle w:val="n"/>
          <w:color w:val="333333"/>
        </w:rPr>
        <w:t>amzn_X_train</w:t>
      </w:r>
      <w:r>
        <w:rPr>
          <w:rStyle w:val="p"/>
          <w:color w:val="333333"/>
        </w:rPr>
        <w:t>,</w:t>
      </w:r>
      <w:r>
        <w:rPr>
          <w:rStyle w:val="n"/>
          <w:color w:val="333333"/>
        </w:rPr>
        <w:t>amzn_Y_train</w:t>
      </w:r>
      <w:r>
        <w:rPr>
          <w:rStyle w:val="p"/>
          <w:color w:val="333333"/>
        </w:rPr>
        <w:t>,</w:t>
      </w:r>
      <w:r>
        <w:rPr>
          <w:rStyle w:val="n"/>
          <w:color w:val="333333"/>
        </w:rPr>
        <w:t>validation_data</w:t>
      </w:r>
      <w:r>
        <w:rPr>
          <w:rStyle w:val="o"/>
          <w:color w:val="666666"/>
        </w:rPr>
        <w:t>=</w:t>
      </w:r>
      <w:r>
        <w:rPr>
          <w:rStyle w:val="p"/>
          <w:color w:val="333333"/>
        </w:rPr>
        <w:t>(</w:t>
      </w:r>
      <w:r>
        <w:rPr>
          <w:rStyle w:val="n"/>
          <w:color w:val="333333"/>
        </w:rPr>
        <w:t>amzn_X_test</w:t>
      </w:r>
      <w:r>
        <w:rPr>
          <w:rStyle w:val="p"/>
          <w:color w:val="333333"/>
        </w:rPr>
        <w:t>,</w:t>
      </w:r>
      <w:r>
        <w:rPr>
          <w:rStyle w:val="n"/>
          <w:color w:val="333333"/>
        </w:rPr>
        <w:t>amzn_Y_test</w:t>
      </w:r>
      <w:r>
        <w:rPr>
          <w:rStyle w:val="p"/>
          <w:color w:val="333333"/>
        </w:rPr>
        <w:t>),</w:t>
      </w:r>
      <w:r>
        <w:rPr>
          <w:rStyle w:val="n"/>
          <w:color w:val="333333"/>
        </w:rPr>
        <w:t>epochs</w:t>
      </w:r>
      <w:r>
        <w:rPr>
          <w:rStyle w:val="o"/>
          <w:color w:val="666666"/>
        </w:rPr>
        <w:t>=</w:t>
      </w:r>
      <w:r>
        <w:rPr>
          <w:rStyle w:val="mi"/>
          <w:color w:val="666666"/>
        </w:rPr>
        <w:t>100</w:t>
      </w:r>
      <w:r>
        <w:rPr>
          <w:rStyle w:val="p"/>
          <w:color w:val="333333"/>
        </w:rPr>
        <w:t>,</w:t>
      </w:r>
      <w:r>
        <w:rPr>
          <w:rStyle w:val="n"/>
          <w:color w:val="333333"/>
        </w:rPr>
        <w:t>batch_size</w:t>
      </w:r>
      <w:r>
        <w:rPr>
          <w:rStyle w:val="o"/>
          <w:color w:val="666666"/>
        </w:rPr>
        <w:t>=</w:t>
      </w:r>
      <w:r>
        <w:rPr>
          <w:rStyle w:val="mi"/>
          <w:color w:val="666666"/>
        </w:rPr>
        <w:t>64</w:t>
      </w:r>
      <w:r>
        <w:rPr>
          <w:rStyle w:val="p"/>
          <w:color w:val="333333"/>
        </w:rPr>
        <w:t>,</w:t>
      </w:r>
      <w:r>
        <w:rPr>
          <w:rStyle w:val="n"/>
          <w:color w:val="333333"/>
        </w:rPr>
        <w:t>verbose</w:t>
      </w:r>
      <w:r>
        <w:rPr>
          <w:rStyle w:val="o"/>
          <w:color w:val="666666"/>
        </w:rPr>
        <w:t>=</w:t>
      </w:r>
      <w:r>
        <w:rPr>
          <w:rStyle w:val="mi"/>
          <w:color w:val="666666"/>
        </w:rPr>
        <w:t>1</w:t>
      </w:r>
      <w:r>
        <w:rPr>
          <w:rStyle w:val="p"/>
          <w:color w:val="333333"/>
        </w:rPr>
        <w:t>)</w:t>
      </w:r>
    </w:p>
    <w:p w14:paraId="1A89CED4"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[87]:</w:t>
      </w:r>
    </w:p>
    <w:p w14:paraId="33D0675E" w14:textId="77777777" w:rsidR="009C599C" w:rsidRDefault="009C599C" w:rsidP="009C599C">
      <w:pPr>
        <w:pStyle w:val="HTMLPreformatted"/>
        <w:wordWrap w:val="0"/>
        <w:spacing w:line="291" w:lineRule="atLeast"/>
        <w:rPr>
          <w:color w:val="333333"/>
        </w:rPr>
      </w:pPr>
      <w:proofErr w:type="spellStart"/>
      <w:r>
        <w:rPr>
          <w:rStyle w:val="n"/>
          <w:color w:val="333333"/>
        </w:rPr>
        <w:t>amzn_train_predict</w:t>
      </w:r>
      <w:proofErr w:type="spellEnd"/>
      <w:r>
        <w:rPr>
          <w:rStyle w:val="o"/>
          <w:color w:val="666666"/>
        </w:rPr>
        <w:t>=</w:t>
      </w:r>
      <w:proofErr w:type="spellStart"/>
      <w:proofErr w:type="gramStart"/>
      <w:r>
        <w:rPr>
          <w:rStyle w:val="n"/>
          <w:color w:val="333333"/>
        </w:rPr>
        <w:t>model</w:t>
      </w:r>
      <w:r>
        <w:rPr>
          <w:rStyle w:val="o"/>
          <w:color w:val="666666"/>
        </w:rPr>
        <w:t>.</w:t>
      </w:r>
      <w:r>
        <w:rPr>
          <w:rStyle w:val="n"/>
          <w:color w:val="333333"/>
        </w:rPr>
        <w:t>predict</w:t>
      </w:r>
      <w:proofErr w:type="spellEnd"/>
      <w:r>
        <w:rPr>
          <w:rStyle w:val="p"/>
          <w:color w:val="333333"/>
        </w:rPr>
        <w:t>(</w:t>
      </w:r>
      <w:proofErr w:type="spellStart"/>
      <w:proofErr w:type="gramEnd"/>
      <w:r>
        <w:rPr>
          <w:rStyle w:val="n"/>
          <w:color w:val="333333"/>
        </w:rPr>
        <w:t>amzn_X_train</w:t>
      </w:r>
      <w:proofErr w:type="spellEnd"/>
      <w:r>
        <w:rPr>
          <w:rStyle w:val="p"/>
          <w:color w:val="333333"/>
        </w:rPr>
        <w:t>)</w:t>
      </w:r>
    </w:p>
    <w:p w14:paraId="5D1A5E82" w14:textId="77777777" w:rsidR="009C599C" w:rsidRDefault="009C599C" w:rsidP="009C599C">
      <w:pPr>
        <w:pStyle w:val="HTMLPreformatted"/>
        <w:wordWrap w:val="0"/>
        <w:spacing w:line="291" w:lineRule="atLeast"/>
        <w:rPr>
          <w:color w:val="333333"/>
        </w:rPr>
      </w:pPr>
      <w:proofErr w:type="spellStart"/>
      <w:r>
        <w:rPr>
          <w:rStyle w:val="n"/>
          <w:color w:val="333333"/>
        </w:rPr>
        <w:t>amzn_test_predict</w:t>
      </w:r>
      <w:proofErr w:type="spellEnd"/>
      <w:r>
        <w:rPr>
          <w:rStyle w:val="o"/>
          <w:color w:val="666666"/>
        </w:rPr>
        <w:t>=</w:t>
      </w:r>
      <w:proofErr w:type="spellStart"/>
      <w:proofErr w:type="gramStart"/>
      <w:r>
        <w:rPr>
          <w:rStyle w:val="n"/>
          <w:color w:val="333333"/>
        </w:rPr>
        <w:t>model</w:t>
      </w:r>
      <w:r>
        <w:rPr>
          <w:rStyle w:val="o"/>
          <w:color w:val="666666"/>
        </w:rPr>
        <w:t>.</w:t>
      </w:r>
      <w:r>
        <w:rPr>
          <w:rStyle w:val="n"/>
          <w:color w:val="333333"/>
        </w:rPr>
        <w:t>predict</w:t>
      </w:r>
      <w:proofErr w:type="spellEnd"/>
      <w:r>
        <w:rPr>
          <w:rStyle w:val="p"/>
          <w:color w:val="333333"/>
        </w:rPr>
        <w:t>(</w:t>
      </w:r>
      <w:proofErr w:type="spellStart"/>
      <w:proofErr w:type="gramEnd"/>
      <w:r>
        <w:rPr>
          <w:rStyle w:val="n"/>
          <w:color w:val="333333"/>
        </w:rPr>
        <w:t>amzn_X_test</w:t>
      </w:r>
      <w:proofErr w:type="spellEnd"/>
      <w:r>
        <w:rPr>
          <w:rStyle w:val="p"/>
          <w:color w:val="333333"/>
        </w:rPr>
        <w:t>)</w:t>
      </w:r>
    </w:p>
    <w:p w14:paraId="57A88781"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[88]:</w:t>
      </w:r>
    </w:p>
    <w:p w14:paraId="77633760" w14:textId="77777777" w:rsidR="009C599C" w:rsidRDefault="009C599C" w:rsidP="009C599C">
      <w:pPr>
        <w:pStyle w:val="HTMLPreformatted"/>
        <w:wordWrap w:val="0"/>
        <w:spacing w:line="291" w:lineRule="atLeast"/>
        <w:rPr>
          <w:color w:val="333333"/>
        </w:rPr>
      </w:pPr>
      <w:r>
        <w:rPr>
          <w:rStyle w:val="n"/>
          <w:color w:val="333333"/>
        </w:rPr>
        <w:t>amzn_train_predict</w:t>
      </w:r>
      <w:r>
        <w:rPr>
          <w:rStyle w:val="o"/>
          <w:color w:val="666666"/>
        </w:rPr>
        <w:t>=</w:t>
      </w:r>
      <w:r>
        <w:rPr>
          <w:rStyle w:val="n"/>
          <w:color w:val="333333"/>
        </w:rPr>
        <w:t>amzn_closing</w:t>
      </w:r>
      <w:r>
        <w:rPr>
          <w:rStyle w:val="o"/>
          <w:color w:val="666666"/>
        </w:rPr>
        <w:t>.</w:t>
      </w:r>
      <w:r>
        <w:rPr>
          <w:rStyle w:val="n"/>
          <w:color w:val="333333"/>
        </w:rPr>
        <w:t>inverse_</w:t>
      </w:r>
      <w:proofErr w:type="gramStart"/>
      <w:r>
        <w:rPr>
          <w:rStyle w:val="n"/>
          <w:color w:val="333333"/>
        </w:rPr>
        <w:t>transform</w:t>
      </w:r>
      <w:r>
        <w:rPr>
          <w:rStyle w:val="p"/>
          <w:color w:val="333333"/>
        </w:rPr>
        <w:t>(</w:t>
      </w:r>
      <w:proofErr w:type="gramEnd"/>
      <w:r>
        <w:rPr>
          <w:rStyle w:val="n"/>
          <w:color w:val="333333"/>
        </w:rPr>
        <w:t>amzn_train_predict</w:t>
      </w:r>
      <w:r>
        <w:rPr>
          <w:rStyle w:val="p"/>
          <w:color w:val="333333"/>
        </w:rPr>
        <w:t>)</w:t>
      </w:r>
    </w:p>
    <w:p w14:paraId="34506413" w14:textId="77777777" w:rsidR="009C599C" w:rsidRDefault="009C599C" w:rsidP="009C599C">
      <w:pPr>
        <w:pStyle w:val="HTMLPreformatted"/>
        <w:wordWrap w:val="0"/>
        <w:spacing w:line="291" w:lineRule="atLeast"/>
        <w:rPr>
          <w:color w:val="333333"/>
        </w:rPr>
      </w:pPr>
      <w:r>
        <w:rPr>
          <w:rStyle w:val="n"/>
          <w:color w:val="333333"/>
        </w:rPr>
        <w:t>amzn_test_predict</w:t>
      </w:r>
      <w:r>
        <w:rPr>
          <w:rStyle w:val="o"/>
          <w:color w:val="666666"/>
        </w:rPr>
        <w:t>=</w:t>
      </w:r>
      <w:r>
        <w:rPr>
          <w:rStyle w:val="n"/>
          <w:color w:val="333333"/>
        </w:rPr>
        <w:t>amzn_closing</w:t>
      </w:r>
      <w:r>
        <w:rPr>
          <w:rStyle w:val="o"/>
          <w:color w:val="666666"/>
        </w:rPr>
        <w:t>.</w:t>
      </w:r>
      <w:r>
        <w:rPr>
          <w:rStyle w:val="n"/>
          <w:color w:val="333333"/>
        </w:rPr>
        <w:t>inverse_</w:t>
      </w:r>
      <w:proofErr w:type="gramStart"/>
      <w:r>
        <w:rPr>
          <w:rStyle w:val="n"/>
          <w:color w:val="333333"/>
        </w:rPr>
        <w:t>transform</w:t>
      </w:r>
      <w:r>
        <w:rPr>
          <w:rStyle w:val="p"/>
          <w:color w:val="333333"/>
        </w:rPr>
        <w:t>(</w:t>
      </w:r>
      <w:proofErr w:type="gramEnd"/>
      <w:r>
        <w:rPr>
          <w:rStyle w:val="n"/>
          <w:color w:val="333333"/>
        </w:rPr>
        <w:t>amzn_test_predict</w:t>
      </w:r>
      <w:r>
        <w:rPr>
          <w:rStyle w:val="p"/>
          <w:color w:val="333333"/>
        </w:rPr>
        <w:t>)</w:t>
      </w:r>
    </w:p>
    <w:p w14:paraId="0B1BECAB"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[89]:</w:t>
      </w:r>
    </w:p>
    <w:p w14:paraId="495325B3" w14:textId="77777777" w:rsidR="009C599C" w:rsidRDefault="009C599C" w:rsidP="009C599C">
      <w:pPr>
        <w:pStyle w:val="HTMLPreformatted"/>
        <w:wordWrap w:val="0"/>
        <w:spacing w:line="291" w:lineRule="atLeast"/>
        <w:rPr>
          <w:color w:val="333333"/>
        </w:rPr>
      </w:pPr>
      <w:proofErr w:type="gramStart"/>
      <w:r>
        <w:rPr>
          <w:rStyle w:val="kn"/>
          <w:b/>
          <w:bCs/>
          <w:color w:val="008000"/>
        </w:rPr>
        <w:t>import</w:t>
      </w:r>
      <w:proofErr w:type="gramEnd"/>
      <w:r>
        <w:rPr>
          <w:color w:val="333333"/>
        </w:rPr>
        <w:t xml:space="preserve"> </w:t>
      </w:r>
      <w:r>
        <w:rPr>
          <w:rStyle w:val="nn"/>
          <w:rFonts w:eastAsiaTheme="majorEastAsia"/>
          <w:b/>
          <w:bCs/>
          <w:color w:val="0000FF"/>
        </w:rPr>
        <w:t>math</w:t>
      </w:r>
    </w:p>
    <w:p w14:paraId="15DA2C1B" w14:textId="77777777" w:rsidR="009C599C" w:rsidRDefault="009C599C" w:rsidP="009C599C">
      <w:pPr>
        <w:pStyle w:val="HTMLPreformatted"/>
        <w:wordWrap w:val="0"/>
        <w:spacing w:line="291" w:lineRule="atLeast"/>
        <w:rPr>
          <w:color w:val="333333"/>
        </w:rPr>
      </w:pPr>
    </w:p>
    <w:p w14:paraId="6DDAC6BF"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math</w:t>
      </w:r>
      <w:r>
        <w:rPr>
          <w:rStyle w:val="o"/>
          <w:color w:val="666666"/>
        </w:rPr>
        <w:t>.</w:t>
      </w:r>
      <w:r>
        <w:rPr>
          <w:rStyle w:val="n"/>
          <w:color w:val="333333"/>
        </w:rPr>
        <w:t>sqrt</w:t>
      </w:r>
      <w:proofErr w:type="spellEnd"/>
      <w:r>
        <w:rPr>
          <w:rStyle w:val="p"/>
          <w:color w:val="333333"/>
        </w:rPr>
        <w:t>(</w:t>
      </w:r>
      <w:proofErr w:type="spellStart"/>
      <w:proofErr w:type="gramEnd"/>
      <w:r>
        <w:rPr>
          <w:rStyle w:val="n"/>
          <w:color w:val="333333"/>
        </w:rPr>
        <w:t>mse</w:t>
      </w:r>
      <w:proofErr w:type="spellEnd"/>
      <w:r>
        <w:rPr>
          <w:rStyle w:val="p"/>
          <w:color w:val="333333"/>
        </w:rPr>
        <w:t>(</w:t>
      </w:r>
      <w:proofErr w:type="spellStart"/>
      <w:r>
        <w:rPr>
          <w:rStyle w:val="n"/>
          <w:color w:val="333333"/>
        </w:rPr>
        <w:t>amzn_Y_train</w:t>
      </w:r>
      <w:r>
        <w:rPr>
          <w:rStyle w:val="p"/>
          <w:color w:val="333333"/>
        </w:rPr>
        <w:t>,</w:t>
      </w:r>
      <w:r>
        <w:rPr>
          <w:rStyle w:val="n"/>
          <w:color w:val="333333"/>
        </w:rPr>
        <w:t>amzn_train_predict</w:t>
      </w:r>
      <w:proofErr w:type="spellEnd"/>
      <w:r>
        <w:rPr>
          <w:rStyle w:val="p"/>
          <w:color w:val="333333"/>
        </w:rPr>
        <w:t>))</w:t>
      </w:r>
    </w:p>
    <w:p w14:paraId="7D077D67" w14:textId="77777777" w:rsidR="009C599C" w:rsidRDefault="009C599C" w:rsidP="009C599C">
      <w:pPr>
        <w:spacing w:line="291" w:lineRule="atLeast"/>
        <w:jc w:val="right"/>
        <w:rPr>
          <w:rFonts w:ascii="Courier New" w:hAnsi="Courier New" w:cs="Courier New"/>
          <w:color w:val="D84315"/>
          <w:sz w:val="21"/>
          <w:szCs w:val="21"/>
        </w:rPr>
      </w:pPr>
      <w:proofErr w:type="gramStart"/>
      <w:r>
        <w:rPr>
          <w:rFonts w:ascii="Courier New" w:hAnsi="Courier New" w:cs="Courier New"/>
          <w:color w:val="D84315"/>
          <w:sz w:val="21"/>
          <w:szCs w:val="21"/>
        </w:rPr>
        <w:t>Out[</w:t>
      </w:r>
      <w:proofErr w:type="gramEnd"/>
      <w:r>
        <w:rPr>
          <w:rFonts w:ascii="Courier New" w:hAnsi="Courier New" w:cs="Courier New"/>
          <w:color w:val="D84315"/>
          <w:sz w:val="21"/>
          <w:szCs w:val="21"/>
        </w:rPr>
        <w:t>89]:</w:t>
      </w:r>
    </w:p>
    <w:p w14:paraId="2362C78A" w14:textId="77777777" w:rsidR="009C599C" w:rsidRDefault="009C599C" w:rsidP="009C599C">
      <w:pPr>
        <w:pStyle w:val="HTMLPreformatted"/>
        <w:wordWrap w:val="0"/>
        <w:spacing w:line="291" w:lineRule="atLeast"/>
        <w:textAlignment w:val="baseline"/>
        <w:rPr>
          <w:color w:val="000000"/>
        </w:rPr>
      </w:pPr>
      <w:r>
        <w:rPr>
          <w:color w:val="000000"/>
        </w:rPr>
        <w:t>1294.8729367632075</w:t>
      </w:r>
    </w:p>
    <w:p w14:paraId="1F8DBAFF"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[90]:</w:t>
      </w:r>
    </w:p>
    <w:p w14:paraId="1B4B9584"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math</w:t>
      </w:r>
      <w:r>
        <w:rPr>
          <w:rStyle w:val="o"/>
          <w:color w:val="666666"/>
        </w:rPr>
        <w:t>.</w:t>
      </w:r>
      <w:r>
        <w:rPr>
          <w:rStyle w:val="n"/>
          <w:color w:val="333333"/>
        </w:rPr>
        <w:t>sqrt</w:t>
      </w:r>
      <w:proofErr w:type="spellEnd"/>
      <w:r>
        <w:rPr>
          <w:rStyle w:val="p"/>
          <w:color w:val="333333"/>
        </w:rPr>
        <w:t>(</w:t>
      </w:r>
      <w:proofErr w:type="spellStart"/>
      <w:proofErr w:type="gramEnd"/>
      <w:r>
        <w:rPr>
          <w:rStyle w:val="n"/>
          <w:color w:val="333333"/>
        </w:rPr>
        <w:t>mse</w:t>
      </w:r>
      <w:proofErr w:type="spellEnd"/>
      <w:r>
        <w:rPr>
          <w:rStyle w:val="p"/>
          <w:color w:val="333333"/>
        </w:rPr>
        <w:t>(</w:t>
      </w:r>
      <w:proofErr w:type="spellStart"/>
      <w:r>
        <w:rPr>
          <w:rStyle w:val="n"/>
          <w:color w:val="333333"/>
        </w:rPr>
        <w:t>amzn_Y_test</w:t>
      </w:r>
      <w:r>
        <w:rPr>
          <w:rStyle w:val="p"/>
          <w:color w:val="333333"/>
        </w:rPr>
        <w:t>,</w:t>
      </w:r>
      <w:r>
        <w:rPr>
          <w:rStyle w:val="n"/>
          <w:color w:val="333333"/>
        </w:rPr>
        <w:t>amzn_test_predict</w:t>
      </w:r>
      <w:proofErr w:type="spellEnd"/>
      <w:r>
        <w:rPr>
          <w:rStyle w:val="p"/>
          <w:color w:val="333333"/>
        </w:rPr>
        <w:t>))</w:t>
      </w:r>
    </w:p>
    <w:p w14:paraId="3DB3AA5E" w14:textId="77777777" w:rsidR="009C599C" w:rsidRDefault="009C599C" w:rsidP="009C599C">
      <w:pPr>
        <w:spacing w:line="291" w:lineRule="atLeast"/>
        <w:jc w:val="right"/>
        <w:rPr>
          <w:rFonts w:ascii="Courier New" w:hAnsi="Courier New" w:cs="Courier New"/>
          <w:color w:val="D84315"/>
          <w:sz w:val="21"/>
          <w:szCs w:val="21"/>
        </w:rPr>
      </w:pPr>
      <w:proofErr w:type="gramStart"/>
      <w:r>
        <w:rPr>
          <w:rFonts w:ascii="Courier New" w:hAnsi="Courier New" w:cs="Courier New"/>
          <w:color w:val="D84315"/>
          <w:sz w:val="21"/>
          <w:szCs w:val="21"/>
        </w:rPr>
        <w:t>Out[</w:t>
      </w:r>
      <w:proofErr w:type="gramEnd"/>
      <w:r>
        <w:rPr>
          <w:rFonts w:ascii="Courier New" w:hAnsi="Courier New" w:cs="Courier New"/>
          <w:color w:val="D84315"/>
          <w:sz w:val="21"/>
          <w:szCs w:val="21"/>
        </w:rPr>
        <w:t>90]:</w:t>
      </w:r>
    </w:p>
    <w:p w14:paraId="309BA194" w14:textId="77777777" w:rsidR="009C599C" w:rsidRDefault="009C599C" w:rsidP="009C599C">
      <w:pPr>
        <w:pStyle w:val="HTMLPreformatted"/>
        <w:wordWrap w:val="0"/>
        <w:spacing w:line="291" w:lineRule="atLeast"/>
        <w:textAlignment w:val="baseline"/>
        <w:rPr>
          <w:color w:val="000000"/>
        </w:rPr>
      </w:pPr>
      <w:r>
        <w:rPr>
          <w:color w:val="000000"/>
        </w:rPr>
        <w:t>2458.8373717143113</w:t>
      </w:r>
    </w:p>
    <w:p w14:paraId="5D9284E7"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[91]:</w:t>
      </w:r>
    </w:p>
    <w:p w14:paraId="59017F76" w14:textId="77777777" w:rsidR="009C599C" w:rsidRDefault="009C599C" w:rsidP="009C599C">
      <w:pPr>
        <w:pStyle w:val="HTMLPreformatted"/>
        <w:wordWrap w:val="0"/>
        <w:spacing w:line="291" w:lineRule="atLeast"/>
        <w:rPr>
          <w:color w:val="333333"/>
        </w:rPr>
      </w:pPr>
      <w:proofErr w:type="spellStart"/>
      <w:r>
        <w:rPr>
          <w:rStyle w:val="n"/>
          <w:color w:val="333333"/>
        </w:rPr>
        <w:t>look_back</w:t>
      </w:r>
      <w:proofErr w:type="spellEnd"/>
      <w:r>
        <w:rPr>
          <w:rStyle w:val="o"/>
          <w:color w:val="666666"/>
        </w:rPr>
        <w:t>=</w:t>
      </w:r>
      <w:r>
        <w:rPr>
          <w:rStyle w:val="mi"/>
          <w:color w:val="666666"/>
        </w:rPr>
        <w:t>100</w:t>
      </w:r>
    </w:p>
    <w:p w14:paraId="2983C123"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trainPredictPlot</w:t>
      </w:r>
      <w:proofErr w:type="spellEnd"/>
      <w:r>
        <w:rPr>
          <w:rStyle w:val="o"/>
          <w:color w:val="666666"/>
        </w:rPr>
        <w:t>=</w:t>
      </w:r>
      <w:proofErr w:type="spellStart"/>
      <w:proofErr w:type="gramEnd"/>
      <w:r>
        <w:rPr>
          <w:rStyle w:val="n"/>
          <w:color w:val="333333"/>
        </w:rPr>
        <w:t>np</w:t>
      </w:r>
      <w:r>
        <w:rPr>
          <w:rStyle w:val="o"/>
          <w:color w:val="666666"/>
        </w:rPr>
        <w:t>.</w:t>
      </w:r>
      <w:r>
        <w:rPr>
          <w:rStyle w:val="n"/>
          <w:color w:val="333333"/>
        </w:rPr>
        <w:t>empty_like</w:t>
      </w:r>
      <w:proofErr w:type="spellEnd"/>
      <w:r>
        <w:rPr>
          <w:rStyle w:val="p"/>
          <w:color w:val="333333"/>
        </w:rPr>
        <w:t>(</w:t>
      </w:r>
      <w:proofErr w:type="spellStart"/>
      <w:r>
        <w:rPr>
          <w:rStyle w:val="n"/>
          <w:color w:val="333333"/>
        </w:rPr>
        <w:t>amzn_close</w:t>
      </w:r>
      <w:proofErr w:type="spellEnd"/>
      <w:r>
        <w:rPr>
          <w:rStyle w:val="p"/>
          <w:color w:val="333333"/>
        </w:rPr>
        <w:t>)</w:t>
      </w:r>
    </w:p>
    <w:p w14:paraId="3E952B70"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trainPredictPlot</w:t>
      </w:r>
      <w:proofErr w:type="spellEnd"/>
      <w:r>
        <w:rPr>
          <w:rStyle w:val="p"/>
          <w:color w:val="333333"/>
        </w:rPr>
        <w:t>[</w:t>
      </w:r>
      <w:proofErr w:type="gramEnd"/>
      <w:r>
        <w:rPr>
          <w:rStyle w:val="p"/>
          <w:color w:val="333333"/>
        </w:rPr>
        <w:t>:,</w:t>
      </w:r>
      <w:r>
        <w:rPr>
          <w:color w:val="333333"/>
        </w:rPr>
        <w:t xml:space="preserve"> </w:t>
      </w:r>
      <w:r>
        <w:rPr>
          <w:rStyle w:val="p"/>
          <w:color w:val="333333"/>
        </w:rPr>
        <w:t>:]</w:t>
      </w:r>
      <w:r>
        <w:rPr>
          <w:rStyle w:val="o"/>
          <w:color w:val="666666"/>
        </w:rPr>
        <w:t>=</w:t>
      </w:r>
      <w:proofErr w:type="spellStart"/>
      <w:r>
        <w:rPr>
          <w:rStyle w:val="n"/>
          <w:color w:val="333333"/>
        </w:rPr>
        <w:t>np</w:t>
      </w:r>
      <w:r>
        <w:rPr>
          <w:rStyle w:val="o"/>
          <w:color w:val="666666"/>
        </w:rPr>
        <w:t>.</w:t>
      </w:r>
      <w:r>
        <w:rPr>
          <w:rStyle w:val="n"/>
          <w:color w:val="333333"/>
        </w:rPr>
        <w:t>nan</w:t>
      </w:r>
      <w:proofErr w:type="spellEnd"/>
    </w:p>
    <w:p w14:paraId="7BB04BB7" w14:textId="77777777" w:rsidR="009C599C" w:rsidRDefault="009C599C" w:rsidP="009C599C">
      <w:pPr>
        <w:pStyle w:val="HTMLPreformatted"/>
        <w:wordWrap w:val="0"/>
        <w:spacing w:line="291" w:lineRule="atLeast"/>
        <w:rPr>
          <w:color w:val="333333"/>
        </w:rPr>
      </w:pPr>
      <w:proofErr w:type="gramStart"/>
      <w:r>
        <w:rPr>
          <w:rStyle w:val="n"/>
          <w:color w:val="333333"/>
        </w:rPr>
        <w:t>trainPredictPlot</w:t>
      </w:r>
      <w:r>
        <w:rPr>
          <w:rStyle w:val="p"/>
          <w:color w:val="333333"/>
        </w:rPr>
        <w:t>[</w:t>
      </w:r>
      <w:proofErr w:type="gramEnd"/>
      <w:r>
        <w:rPr>
          <w:rStyle w:val="n"/>
          <w:color w:val="333333"/>
        </w:rPr>
        <w:t>look_back</w:t>
      </w:r>
      <w:r>
        <w:rPr>
          <w:rStyle w:val="p"/>
          <w:color w:val="333333"/>
        </w:rPr>
        <w:t>:</w:t>
      </w:r>
      <w:r>
        <w:rPr>
          <w:rStyle w:val="nb"/>
          <w:rFonts w:eastAsiaTheme="majorEastAsia"/>
          <w:color w:val="008000"/>
        </w:rPr>
        <w:t>len</w:t>
      </w:r>
      <w:r>
        <w:rPr>
          <w:rStyle w:val="p"/>
          <w:color w:val="333333"/>
        </w:rPr>
        <w:t>(</w:t>
      </w:r>
      <w:r>
        <w:rPr>
          <w:rStyle w:val="n"/>
          <w:color w:val="333333"/>
        </w:rPr>
        <w:t>amzn_train_predict</w:t>
      </w:r>
      <w:r>
        <w:rPr>
          <w:rStyle w:val="p"/>
          <w:color w:val="333333"/>
        </w:rPr>
        <w:t>)</w:t>
      </w:r>
      <w:r>
        <w:rPr>
          <w:rStyle w:val="o"/>
          <w:color w:val="666666"/>
        </w:rPr>
        <w:t>+</w:t>
      </w:r>
      <w:r>
        <w:rPr>
          <w:rStyle w:val="n"/>
          <w:color w:val="333333"/>
        </w:rPr>
        <w:t>look_back</w:t>
      </w:r>
      <w:r>
        <w:rPr>
          <w:rStyle w:val="p"/>
          <w:color w:val="333333"/>
        </w:rPr>
        <w:t>,:]</w:t>
      </w:r>
      <w:r>
        <w:rPr>
          <w:rStyle w:val="o"/>
          <w:color w:val="666666"/>
        </w:rPr>
        <w:t>=</w:t>
      </w:r>
      <w:r>
        <w:rPr>
          <w:rStyle w:val="n"/>
          <w:color w:val="333333"/>
        </w:rPr>
        <w:t>amzn_train_predict</w:t>
      </w:r>
    </w:p>
    <w:p w14:paraId="35559821"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testPredictPlot</w:t>
      </w:r>
      <w:proofErr w:type="spellEnd"/>
      <w:r>
        <w:rPr>
          <w:rStyle w:val="o"/>
          <w:color w:val="666666"/>
        </w:rPr>
        <w:t>=</w:t>
      </w:r>
      <w:proofErr w:type="spellStart"/>
      <w:proofErr w:type="gramEnd"/>
      <w:r>
        <w:rPr>
          <w:rStyle w:val="n"/>
          <w:color w:val="333333"/>
        </w:rPr>
        <w:t>np</w:t>
      </w:r>
      <w:r>
        <w:rPr>
          <w:rStyle w:val="o"/>
          <w:color w:val="666666"/>
        </w:rPr>
        <w:t>.</w:t>
      </w:r>
      <w:r>
        <w:rPr>
          <w:rStyle w:val="n"/>
          <w:color w:val="333333"/>
        </w:rPr>
        <w:t>empty_like</w:t>
      </w:r>
      <w:proofErr w:type="spellEnd"/>
      <w:r>
        <w:rPr>
          <w:rStyle w:val="p"/>
          <w:color w:val="333333"/>
        </w:rPr>
        <w:t>(</w:t>
      </w:r>
      <w:proofErr w:type="spellStart"/>
      <w:r>
        <w:rPr>
          <w:rStyle w:val="n"/>
          <w:color w:val="333333"/>
        </w:rPr>
        <w:t>amzn_close</w:t>
      </w:r>
      <w:proofErr w:type="spellEnd"/>
      <w:r>
        <w:rPr>
          <w:rStyle w:val="p"/>
          <w:color w:val="333333"/>
        </w:rPr>
        <w:t>)</w:t>
      </w:r>
    </w:p>
    <w:p w14:paraId="2FB9EC27"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testPredictPlot</w:t>
      </w:r>
      <w:proofErr w:type="spellEnd"/>
      <w:r>
        <w:rPr>
          <w:rStyle w:val="p"/>
          <w:color w:val="333333"/>
        </w:rPr>
        <w:t>[</w:t>
      </w:r>
      <w:proofErr w:type="gramEnd"/>
      <w:r>
        <w:rPr>
          <w:rStyle w:val="p"/>
          <w:color w:val="333333"/>
        </w:rPr>
        <w:t>:,</w:t>
      </w:r>
      <w:r>
        <w:rPr>
          <w:color w:val="333333"/>
        </w:rPr>
        <w:t xml:space="preserve"> </w:t>
      </w:r>
      <w:r>
        <w:rPr>
          <w:rStyle w:val="p"/>
          <w:color w:val="333333"/>
        </w:rPr>
        <w:t>:]</w:t>
      </w:r>
      <w:r>
        <w:rPr>
          <w:rStyle w:val="o"/>
          <w:color w:val="666666"/>
        </w:rPr>
        <w:t>=</w:t>
      </w:r>
      <w:proofErr w:type="spellStart"/>
      <w:r>
        <w:rPr>
          <w:rStyle w:val="n"/>
          <w:color w:val="333333"/>
        </w:rPr>
        <w:t>np</w:t>
      </w:r>
      <w:r>
        <w:rPr>
          <w:rStyle w:val="o"/>
          <w:color w:val="666666"/>
        </w:rPr>
        <w:t>.</w:t>
      </w:r>
      <w:r>
        <w:rPr>
          <w:rStyle w:val="n"/>
          <w:color w:val="333333"/>
        </w:rPr>
        <w:t>nan</w:t>
      </w:r>
      <w:proofErr w:type="spellEnd"/>
    </w:p>
    <w:p w14:paraId="0AA5568F" w14:textId="77777777" w:rsidR="009C599C" w:rsidRDefault="009C599C" w:rsidP="009C599C">
      <w:pPr>
        <w:pStyle w:val="HTMLPreformatted"/>
        <w:wordWrap w:val="0"/>
        <w:spacing w:line="291" w:lineRule="atLeast"/>
        <w:rPr>
          <w:color w:val="333333"/>
        </w:rPr>
      </w:pPr>
      <w:r>
        <w:rPr>
          <w:rStyle w:val="n"/>
          <w:color w:val="333333"/>
        </w:rPr>
        <w:t>testPredictPlot</w:t>
      </w:r>
      <w:r>
        <w:rPr>
          <w:rStyle w:val="p"/>
          <w:color w:val="333333"/>
        </w:rPr>
        <w:t>[</w:t>
      </w:r>
      <w:r>
        <w:rPr>
          <w:rStyle w:val="nb"/>
          <w:rFonts w:eastAsiaTheme="majorEastAsia"/>
          <w:color w:val="008000"/>
        </w:rPr>
        <w:t>len</w:t>
      </w:r>
      <w:r>
        <w:rPr>
          <w:rStyle w:val="p"/>
          <w:color w:val="333333"/>
        </w:rPr>
        <w:t>(</w:t>
      </w:r>
      <w:r>
        <w:rPr>
          <w:rStyle w:val="n"/>
          <w:color w:val="333333"/>
        </w:rPr>
        <w:t>amzn_train_predict</w:t>
      </w:r>
      <w:r>
        <w:rPr>
          <w:rStyle w:val="p"/>
          <w:color w:val="333333"/>
        </w:rPr>
        <w:t>)</w:t>
      </w:r>
      <w:r>
        <w:rPr>
          <w:rStyle w:val="o"/>
          <w:color w:val="666666"/>
        </w:rPr>
        <w:t>+</w:t>
      </w:r>
      <w:r>
        <w:rPr>
          <w:rStyle w:val="p"/>
          <w:color w:val="333333"/>
        </w:rPr>
        <w:t>(</w:t>
      </w:r>
      <w:r>
        <w:rPr>
          <w:rStyle w:val="n"/>
          <w:color w:val="333333"/>
        </w:rPr>
        <w:t>look_back</w:t>
      </w:r>
      <w:r>
        <w:rPr>
          <w:rStyle w:val="o"/>
          <w:color w:val="666666"/>
        </w:rPr>
        <w:t>*</w:t>
      </w:r>
      <w:r>
        <w:rPr>
          <w:rStyle w:val="mi"/>
          <w:color w:val="666666"/>
        </w:rPr>
        <w:t>2</w:t>
      </w:r>
      <w:r>
        <w:rPr>
          <w:rStyle w:val="p"/>
          <w:color w:val="333333"/>
        </w:rPr>
        <w:t>)</w:t>
      </w:r>
      <w:r>
        <w:rPr>
          <w:rStyle w:val="o"/>
          <w:color w:val="666666"/>
        </w:rPr>
        <w:t>+</w:t>
      </w:r>
      <w:r>
        <w:rPr>
          <w:rStyle w:val="mi"/>
          <w:color w:val="666666"/>
        </w:rPr>
        <w:t>1</w:t>
      </w:r>
      <w:r>
        <w:rPr>
          <w:rStyle w:val="p"/>
          <w:color w:val="333333"/>
        </w:rPr>
        <w:t>:</w:t>
      </w:r>
      <w:r>
        <w:rPr>
          <w:rStyle w:val="nb"/>
          <w:rFonts w:eastAsiaTheme="majorEastAsia"/>
          <w:color w:val="008000"/>
        </w:rPr>
        <w:t>len</w:t>
      </w:r>
      <w:r>
        <w:rPr>
          <w:rStyle w:val="p"/>
          <w:color w:val="333333"/>
        </w:rPr>
        <w:t>(</w:t>
      </w:r>
      <w:r>
        <w:rPr>
          <w:rStyle w:val="n"/>
          <w:color w:val="333333"/>
        </w:rPr>
        <w:t>amzn_close</w:t>
      </w:r>
      <w:r>
        <w:rPr>
          <w:rStyle w:val="p"/>
          <w:color w:val="333333"/>
        </w:rPr>
        <w:t>)</w:t>
      </w:r>
      <w:r>
        <w:rPr>
          <w:rStyle w:val="o"/>
          <w:color w:val="666666"/>
        </w:rPr>
        <w:t>-</w:t>
      </w:r>
      <w:r>
        <w:rPr>
          <w:rStyle w:val="mi"/>
          <w:color w:val="666666"/>
        </w:rPr>
        <w:t>1</w:t>
      </w:r>
      <w:r>
        <w:rPr>
          <w:rStyle w:val="p"/>
          <w:color w:val="333333"/>
        </w:rPr>
        <w:t>,:]</w:t>
      </w:r>
      <w:r>
        <w:rPr>
          <w:rStyle w:val="o"/>
          <w:color w:val="666666"/>
        </w:rPr>
        <w:t>=</w:t>
      </w:r>
      <w:r>
        <w:rPr>
          <w:rStyle w:val="n"/>
          <w:color w:val="333333"/>
        </w:rPr>
        <w:t>amzn_test_predict</w:t>
      </w:r>
    </w:p>
    <w:p w14:paraId="03F65CE2"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figure</w:t>
      </w:r>
      <w:proofErr w:type="spellEnd"/>
      <w:r>
        <w:rPr>
          <w:rStyle w:val="p"/>
          <w:color w:val="333333"/>
        </w:rPr>
        <w:t>(</w:t>
      </w:r>
      <w:proofErr w:type="spellStart"/>
      <w:proofErr w:type="gramEnd"/>
      <w:r>
        <w:rPr>
          <w:rStyle w:val="n"/>
          <w:color w:val="333333"/>
        </w:rPr>
        <w:t>figsize</w:t>
      </w:r>
      <w:proofErr w:type="spellEnd"/>
      <w:r>
        <w:rPr>
          <w:rStyle w:val="o"/>
          <w:color w:val="666666"/>
        </w:rPr>
        <w:t>=</w:t>
      </w:r>
      <w:r>
        <w:rPr>
          <w:rStyle w:val="p"/>
          <w:color w:val="333333"/>
        </w:rPr>
        <w:t>(</w:t>
      </w:r>
      <w:r>
        <w:rPr>
          <w:rStyle w:val="mi"/>
          <w:color w:val="666666"/>
        </w:rPr>
        <w:t>15</w:t>
      </w:r>
      <w:r>
        <w:rPr>
          <w:rStyle w:val="p"/>
          <w:color w:val="333333"/>
        </w:rPr>
        <w:t>,</w:t>
      </w:r>
      <w:r>
        <w:rPr>
          <w:rStyle w:val="mi"/>
          <w:color w:val="666666"/>
        </w:rPr>
        <w:t>8</w:t>
      </w:r>
      <w:r>
        <w:rPr>
          <w:rStyle w:val="p"/>
          <w:color w:val="333333"/>
        </w:rPr>
        <w:t>))</w:t>
      </w:r>
    </w:p>
    <w:p w14:paraId="1D55EEAB"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title</w:t>
      </w:r>
      <w:proofErr w:type="spellEnd"/>
      <w:r>
        <w:rPr>
          <w:rStyle w:val="p"/>
          <w:color w:val="333333"/>
        </w:rPr>
        <w:t>(</w:t>
      </w:r>
      <w:proofErr w:type="gramEnd"/>
      <w:r>
        <w:rPr>
          <w:rStyle w:val="s2"/>
          <w:color w:val="BA2121"/>
        </w:rPr>
        <w:t>"Amazon Stocks Prediction"</w:t>
      </w:r>
      <w:r>
        <w:rPr>
          <w:rStyle w:val="p"/>
          <w:color w:val="333333"/>
        </w:rPr>
        <w:t>)</w:t>
      </w:r>
    </w:p>
    <w:p w14:paraId="04B1E22D"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plot</w:t>
      </w:r>
      <w:proofErr w:type="spellEnd"/>
      <w:r>
        <w:rPr>
          <w:rStyle w:val="p"/>
          <w:color w:val="333333"/>
        </w:rPr>
        <w:t>(</w:t>
      </w:r>
      <w:proofErr w:type="spellStart"/>
      <w:proofErr w:type="gramEnd"/>
      <w:r>
        <w:rPr>
          <w:rStyle w:val="n"/>
          <w:color w:val="333333"/>
        </w:rPr>
        <w:t>amzn_closing</w:t>
      </w:r>
      <w:r>
        <w:rPr>
          <w:rStyle w:val="o"/>
          <w:color w:val="666666"/>
        </w:rPr>
        <w:t>.</w:t>
      </w:r>
      <w:r>
        <w:rPr>
          <w:rStyle w:val="n"/>
          <w:color w:val="333333"/>
        </w:rPr>
        <w:t>inverse_transform</w:t>
      </w:r>
      <w:proofErr w:type="spellEnd"/>
      <w:r>
        <w:rPr>
          <w:rStyle w:val="p"/>
          <w:color w:val="333333"/>
        </w:rPr>
        <w:t>(</w:t>
      </w:r>
      <w:proofErr w:type="spellStart"/>
      <w:r>
        <w:rPr>
          <w:rStyle w:val="n"/>
          <w:color w:val="333333"/>
        </w:rPr>
        <w:t>amzn_close</w:t>
      </w:r>
      <w:proofErr w:type="spellEnd"/>
      <w:r>
        <w:rPr>
          <w:rStyle w:val="p"/>
          <w:color w:val="333333"/>
        </w:rPr>
        <w:t>))</w:t>
      </w:r>
    </w:p>
    <w:p w14:paraId="373E99D6"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plot</w:t>
      </w:r>
      <w:proofErr w:type="spellEnd"/>
      <w:r>
        <w:rPr>
          <w:rStyle w:val="p"/>
          <w:color w:val="333333"/>
        </w:rPr>
        <w:t>(</w:t>
      </w:r>
      <w:proofErr w:type="spellStart"/>
      <w:proofErr w:type="gramEnd"/>
      <w:r>
        <w:rPr>
          <w:rStyle w:val="n"/>
          <w:color w:val="333333"/>
        </w:rPr>
        <w:t>trainPredictPlot</w:t>
      </w:r>
      <w:r>
        <w:rPr>
          <w:rStyle w:val="p"/>
          <w:color w:val="333333"/>
        </w:rPr>
        <w:t>,</w:t>
      </w:r>
      <w:r>
        <w:rPr>
          <w:rStyle w:val="n"/>
          <w:color w:val="333333"/>
        </w:rPr>
        <w:t>label</w:t>
      </w:r>
      <w:proofErr w:type="spellEnd"/>
      <w:r>
        <w:rPr>
          <w:rStyle w:val="o"/>
          <w:color w:val="666666"/>
        </w:rPr>
        <w:t>=</w:t>
      </w:r>
      <w:r>
        <w:rPr>
          <w:rStyle w:val="s2"/>
          <w:color w:val="BA2121"/>
        </w:rPr>
        <w:t>"Train Predict"</w:t>
      </w:r>
      <w:r>
        <w:rPr>
          <w:rStyle w:val="p"/>
          <w:color w:val="333333"/>
        </w:rPr>
        <w:t>,</w:t>
      </w:r>
      <w:r>
        <w:rPr>
          <w:color w:val="333333"/>
        </w:rPr>
        <w:t xml:space="preserve"> </w:t>
      </w:r>
      <w:r>
        <w:rPr>
          <w:rStyle w:val="p"/>
          <w:color w:val="333333"/>
        </w:rPr>
        <w:t>)</w:t>
      </w:r>
    </w:p>
    <w:p w14:paraId="77A07723"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plot</w:t>
      </w:r>
      <w:proofErr w:type="spellEnd"/>
      <w:r>
        <w:rPr>
          <w:rStyle w:val="p"/>
          <w:color w:val="333333"/>
        </w:rPr>
        <w:t>(</w:t>
      </w:r>
      <w:proofErr w:type="spellStart"/>
      <w:proofErr w:type="gramEnd"/>
      <w:r>
        <w:rPr>
          <w:rStyle w:val="n"/>
          <w:color w:val="333333"/>
        </w:rPr>
        <w:t>testPredictPlot</w:t>
      </w:r>
      <w:r>
        <w:rPr>
          <w:rStyle w:val="p"/>
          <w:color w:val="333333"/>
        </w:rPr>
        <w:t>,</w:t>
      </w:r>
      <w:r>
        <w:rPr>
          <w:rStyle w:val="n"/>
          <w:color w:val="333333"/>
        </w:rPr>
        <w:t>label</w:t>
      </w:r>
      <w:proofErr w:type="spellEnd"/>
      <w:r>
        <w:rPr>
          <w:rStyle w:val="o"/>
          <w:color w:val="666666"/>
        </w:rPr>
        <w:t>=</w:t>
      </w:r>
      <w:r>
        <w:rPr>
          <w:rStyle w:val="s2"/>
          <w:color w:val="BA2121"/>
        </w:rPr>
        <w:t>"Test Predict"</w:t>
      </w:r>
      <w:r>
        <w:rPr>
          <w:rStyle w:val="p"/>
          <w:color w:val="333333"/>
        </w:rPr>
        <w:t>)</w:t>
      </w:r>
    </w:p>
    <w:p w14:paraId="62077618"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lastRenderedPageBreak/>
        <w:t>plt</w:t>
      </w:r>
      <w:r>
        <w:rPr>
          <w:rStyle w:val="o"/>
          <w:color w:val="666666"/>
        </w:rPr>
        <w:t>.</w:t>
      </w:r>
      <w:r>
        <w:rPr>
          <w:rStyle w:val="n"/>
          <w:color w:val="333333"/>
        </w:rPr>
        <w:t>legend</w:t>
      </w:r>
      <w:proofErr w:type="spellEnd"/>
      <w:r>
        <w:rPr>
          <w:rStyle w:val="p"/>
          <w:color w:val="333333"/>
        </w:rPr>
        <w:t>()</w:t>
      </w:r>
      <w:proofErr w:type="gramEnd"/>
    </w:p>
    <w:p w14:paraId="534A64A3"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grid</w:t>
      </w:r>
      <w:proofErr w:type="spellEnd"/>
      <w:r>
        <w:rPr>
          <w:rStyle w:val="p"/>
          <w:color w:val="333333"/>
        </w:rPr>
        <w:t>()</w:t>
      </w:r>
      <w:proofErr w:type="gramEnd"/>
    </w:p>
    <w:p w14:paraId="6803ACF6"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show</w:t>
      </w:r>
      <w:proofErr w:type="spellEnd"/>
      <w:r>
        <w:rPr>
          <w:rStyle w:val="p"/>
          <w:color w:val="333333"/>
        </w:rPr>
        <w:t>()</w:t>
      </w:r>
      <w:proofErr w:type="gramEnd"/>
    </w:p>
    <w:p w14:paraId="700F3AD9" w14:textId="5FA7ECB4" w:rsidR="009C599C" w:rsidRDefault="009C599C" w:rsidP="009C599C">
      <w:pPr>
        <w:rPr>
          <w:rFonts w:ascii="Helvetica" w:hAnsi="Helvetica" w:cs="Times New Roman"/>
          <w:color w:val="000000"/>
          <w:sz w:val="21"/>
          <w:szCs w:val="21"/>
        </w:rPr>
      </w:pPr>
      <w:r>
        <w:rPr>
          <w:noProof/>
        </w:rPr>
        <w:drawing>
          <wp:inline distT="0" distB="0" distL="0" distR="0" wp14:anchorId="4B0BE8F1" wp14:editId="4F0A77EF">
            <wp:extent cx="5943600" cy="32442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244215"/>
                    </a:xfrm>
                    <a:prstGeom prst="rect">
                      <a:avLst/>
                    </a:prstGeom>
                    <a:noFill/>
                    <a:ln>
                      <a:noFill/>
                    </a:ln>
                  </pic:spPr>
                </pic:pic>
              </a:graphicData>
            </a:graphic>
          </wp:inline>
        </w:drawing>
      </w:r>
    </w:p>
    <w:p w14:paraId="13517CBD" w14:textId="77777777" w:rsidR="009C599C" w:rsidRDefault="009C599C" w:rsidP="009C599C">
      <w:pPr>
        <w:pStyle w:val="NormalWeb"/>
        <w:spacing w:before="0" w:beforeAutospacing="0" w:after="0" w:afterAutospacing="0"/>
        <w:rPr>
          <w:rFonts w:ascii="Helvetica" w:hAnsi="Helvetica"/>
          <w:color w:val="000000"/>
          <w:sz w:val="21"/>
          <w:szCs w:val="21"/>
        </w:rPr>
      </w:pPr>
      <w:r>
        <w:rPr>
          <w:rFonts w:ascii="Helvetica" w:hAnsi="Helvetica"/>
          <w:color w:val="000000"/>
          <w:sz w:val="21"/>
          <w:szCs w:val="21"/>
        </w:rPr>
        <w:t>Facebook Stocks Prediction</w:t>
      </w:r>
    </w:p>
    <w:p w14:paraId="382B1356"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[92]:</w:t>
      </w:r>
    </w:p>
    <w:p w14:paraId="67919851" w14:textId="77777777" w:rsidR="009C599C" w:rsidRDefault="009C599C" w:rsidP="009C599C">
      <w:pPr>
        <w:pStyle w:val="HTMLPreformatted"/>
        <w:wordWrap w:val="0"/>
        <w:spacing w:line="291" w:lineRule="atLeast"/>
        <w:rPr>
          <w:color w:val="333333"/>
        </w:rPr>
      </w:pPr>
      <w:proofErr w:type="spellStart"/>
      <w:r>
        <w:rPr>
          <w:rStyle w:val="n"/>
          <w:color w:val="333333"/>
        </w:rPr>
        <w:t>fb_closing</w:t>
      </w:r>
      <w:proofErr w:type="spellEnd"/>
      <w:r>
        <w:rPr>
          <w:rStyle w:val="o"/>
          <w:color w:val="666666"/>
        </w:rPr>
        <w:t>=</w:t>
      </w:r>
      <w:proofErr w:type="spellStart"/>
      <w:proofErr w:type="gramStart"/>
      <w:r>
        <w:rPr>
          <w:rStyle w:val="n"/>
          <w:color w:val="333333"/>
        </w:rPr>
        <w:t>MinMaxScaler</w:t>
      </w:r>
      <w:proofErr w:type="spellEnd"/>
      <w:r>
        <w:rPr>
          <w:rStyle w:val="p"/>
          <w:color w:val="333333"/>
        </w:rPr>
        <w:t>(</w:t>
      </w:r>
      <w:proofErr w:type="spellStart"/>
      <w:proofErr w:type="gramEnd"/>
      <w:r>
        <w:rPr>
          <w:rStyle w:val="n"/>
          <w:color w:val="333333"/>
        </w:rPr>
        <w:t>feature_range</w:t>
      </w:r>
      <w:proofErr w:type="spellEnd"/>
      <w:r>
        <w:rPr>
          <w:rStyle w:val="o"/>
          <w:color w:val="666666"/>
        </w:rPr>
        <w:t>=</w:t>
      </w:r>
      <w:r>
        <w:rPr>
          <w:rStyle w:val="p"/>
          <w:color w:val="333333"/>
        </w:rPr>
        <w:t>(</w:t>
      </w:r>
      <w:r>
        <w:rPr>
          <w:rStyle w:val="mi"/>
          <w:color w:val="666666"/>
        </w:rPr>
        <w:t>0</w:t>
      </w:r>
      <w:r>
        <w:rPr>
          <w:rStyle w:val="p"/>
          <w:color w:val="333333"/>
        </w:rPr>
        <w:t>,</w:t>
      </w:r>
      <w:r>
        <w:rPr>
          <w:rStyle w:val="mi"/>
          <w:color w:val="666666"/>
        </w:rPr>
        <w:t>1</w:t>
      </w:r>
      <w:r>
        <w:rPr>
          <w:rStyle w:val="p"/>
          <w:color w:val="333333"/>
        </w:rPr>
        <w:t>))</w:t>
      </w:r>
    </w:p>
    <w:p w14:paraId="578D3F9B" w14:textId="77777777" w:rsidR="009C599C" w:rsidRDefault="009C599C" w:rsidP="009C599C">
      <w:pPr>
        <w:pStyle w:val="HTMLPreformatted"/>
        <w:wordWrap w:val="0"/>
        <w:spacing w:line="291" w:lineRule="atLeast"/>
        <w:rPr>
          <w:color w:val="333333"/>
        </w:rPr>
      </w:pPr>
      <w:r>
        <w:rPr>
          <w:rStyle w:val="n"/>
          <w:color w:val="333333"/>
        </w:rPr>
        <w:t>fb_close</w:t>
      </w:r>
      <w:r>
        <w:rPr>
          <w:rStyle w:val="o"/>
          <w:color w:val="666666"/>
        </w:rPr>
        <w:t>=</w:t>
      </w:r>
      <w:r>
        <w:rPr>
          <w:rStyle w:val="n"/>
          <w:color w:val="333333"/>
        </w:rPr>
        <w:t>fb_closing</w:t>
      </w:r>
      <w:r>
        <w:rPr>
          <w:rStyle w:val="o"/>
          <w:color w:val="666666"/>
        </w:rPr>
        <w:t>.</w:t>
      </w:r>
      <w:r>
        <w:rPr>
          <w:rStyle w:val="n"/>
          <w:color w:val="333333"/>
        </w:rPr>
        <w:t>fit_</w:t>
      </w:r>
      <w:proofErr w:type="gramStart"/>
      <w:r>
        <w:rPr>
          <w:rStyle w:val="n"/>
          <w:color w:val="333333"/>
        </w:rPr>
        <w:t>transform</w:t>
      </w:r>
      <w:r>
        <w:rPr>
          <w:rStyle w:val="p"/>
          <w:color w:val="333333"/>
        </w:rPr>
        <w:t>(</w:t>
      </w:r>
      <w:proofErr w:type="gramEnd"/>
      <w:r>
        <w:rPr>
          <w:rStyle w:val="n"/>
          <w:color w:val="333333"/>
        </w:rPr>
        <w:t>np</w:t>
      </w:r>
      <w:r>
        <w:rPr>
          <w:rStyle w:val="o"/>
          <w:color w:val="666666"/>
        </w:rPr>
        <w:t>.</w:t>
      </w:r>
      <w:r>
        <w:rPr>
          <w:rStyle w:val="n"/>
          <w:color w:val="333333"/>
        </w:rPr>
        <w:t>array</w:t>
      </w:r>
      <w:r>
        <w:rPr>
          <w:rStyle w:val="p"/>
          <w:color w:val="333333"/>
        </w:rPr>
        <w:t>(</w:t>
      </w:r>
      <w:r>
        <w:rPr>
          <w:rStyle w:val="n"/>
          <w:color w:val="333333"/>
        </w:rPr>
        <w:t>fb_close</w:t>
      </w:r>
      <w:r>
        <w:rPr>
          <w:rStyle w:val="p"/>
          <w:color w:val="333333"/>
        </w:rPr>
        <w:t>)</w:t>
      </w:r>
      <w:r>
        <w:rPr>
          <w:rStyle w:val="o"/>
          <w:color w:val="666666"/>
        </w:rPr>
        <w:t>.</w:t>
      </w:r>
      <w:r>
        <w:rPr>
          <w:rStyle w:val="n"/>
          <w:color w:val="333333"/>
        </w:rPr>
        <w:t>reshape</w:t>
      </w:r>
      <w:r>
        <w:rPr>
          <w:rStyle w:val="p"/>
          <w:color w:val="333333"/>
        </w:rPr>
        <w:t>(</w:t>
      </w:r>
      <w:r>
        <w:rPr>
          <w:rStyle w:val="o"/>
          <w:color w:val="666666"/>
        </w:rPr>
        <w:t>-</w:t>
      </w:r>
      <w:r>
        <w:rPr>
          <w:rStyle w:val="mi"/>
          <w:color w:val="666666"/>
        </w:rPr>
        <w:t>1</w:t>
      </w:r>
      <w:r>
        <w:rPr>
          <w:rStyle w:val="p"/>
          <w:color w:val="333333"/>
        </w:rPr>
        <w:t>,</w:t>
      </w:r>
      <w:r>
        <w:rPr>
          <w:rStyle w:val="mi"/>
          <w:color w:val="666666"/>
        </w:rPr>
        <w:t>1</w:t>
      </w:r>
      <w:r>
        <w:rPr>
          <w:rStyle w:val="p"/>
          <w:color w:val="333333"/>
        </w:rPr>
        <w:t>))</w:t>
      </w:r>
    </w:p>
    <w:p w14:paraId="60CDF187"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[93]:</w:t>
      </w:r>
    </w:p>
    <w:p w14:paraId="57B7A82D" w14:textId="77777777" w:rsidR="009C599C" w:rsidRDefault="009C599C" w:rsidP="009C599C">
      <w:pPr>
        <w:pStyle w:val="HTMLPreformatted"/>
        <w:wordWrap w:val="0"/>
        <w:spacing w:line="291" w:lineRule="atLeast"/>
        <w:rPr>
          <w:color w:val="333333"/>
        </w:rPr>
      </w:pPr>
      <w:proofErr w:type="spellStart"/>
      <w:r>
        <w:rPr>
          <w:rStyle w:val="n"/>
          <w:color w:val="333333"/>
        </w:rPr>
        <w:t>fb_training_size</w:t>
      </w:r>
      <w:proofErr w:type="spellEnd"/>
      <w:r>
        <w:rPr>
          <w:rStyle w:val="o"/>
          <w:color w:val="666666"/>
        </w:rPr>
        <w:t>=</w:t>
      </w:r>
      <w:proofErr w:type="spellStart"/>
      <w:proofErr w:type="gramStart"/>
      <w:r>
        <w:rPr>
          <w:rStyle w:val="nb"/>
          <w:rFonts w:eastAsiaTheme="majorEastAsia"/>
          <w:color w:val="008000"/>
        </w:rPr>
        <w:t>int</w:t>
      </w:r>
      <w:proofErr w:type="spellEnd"/>
      <w:r>
        <w:rPr>
          <w:rStyle w:val="p"/>
          <w:color w:val="333333"/>
        </w:rPr>
        <w:t>(</w:t>
      </w:r>
      <w:proofErr w:type="spellStart"/>
      <w:proofErr w:type="gramEnd"/>
      <w:r>
        <w:rPr>
          <w:rStyle w:val="nb"/>
          <w:rFonts w:eastAsiaTheme="majorEastAsia"/>
          <w:color w:val="008000"/>
        </w:rPr>
        <w:t>len</w:t>
      </w:r>
      <w:proofErr w:type="spellEnd"/>
      <w:r>
        <w:rPr>
          <w:rStyle w:val="p"/>
          <w:color w:val="333333"/>
        </w:rPr>
        <w:t>(</w:t>
      </w:r>
      <w:proofErr w:type="spellStart"/>
      <w:r>
        <w:rPr>
          <w:rStyle w:val="n"/>
          <w:color w:val="333333"/>
        </w:rPr>
        <w:t>fb_close</w:t>
      </w:r>
      <w:proofErr w:type="spellEnd"/>
      <w:r>
        <w:rPr>
          <w:rStyle w:val="p"/>
          <w:color w:val="333333"/>
        </w:rPr>
        <w:t>)</w:t>
      </w:r>
      <w:r>
        <w:rPr>
          <w:rStyle w:val="o"/>
          <w:color w:val="666666"/>
        </w:rPr>
        <w:t>*</w:t>
      </w:r>
      <w:r>
        <w:rPr>
          <w:rStyle w:val="mf"/>
          <w:rFonts w:eastAsiaTheme="majorEastAsia"/>
          <w:color w:val="666666"/>
        </w:rPr>
        <w:t>0.65</w:t>
      </w:r>
      <w:r>
        <w:rPr>
          <w:rStyle w:val="p"/>
          <w:color w:val="333333"/>
        </w:rPr>
        <w:t>)</w:t>
      </w:r>
      <w:r>
        <w:rPr>
          <w:color w:val="333333"/>
        </w:rPr>
        <w:t xml:space="preserve"> </w:t>
      </w:r>
      <w:r>
        <w:rPr>
          <w:rStyle w:val="c1"/>
          <w:rFonts w:eastAsiaTheme="majorEastAsia"/>
          <w:i/>
          <w:iCs/>
          <w:color w:val="408080"/>
        </w:rPr>
        <w:t># if you take 65% of data into training and remaining 35% into testing</w:t>
      </w:r>
    </w:p>
    <w:p w14:paraId="3BBBA1E9" w14:textId="77777777" w:rsidR="009C599C" w:rsidRDefault="009C599C" w:rsidP="009C599C">
      <w:pPr>
        <w:pStyle w:val="HTMLPreformatted"/>
        <w:wordWrap w:val="0"/>
        <w:spacing w:line="291" w:lineRule="atLeast"/>
        <w:rPr>
          <w:color w:val="333333"/>
        </w:rPr>
      </w:pPr>
      <w:proofErr w:type="spellStart"/>
      <w:r>
        <w:rPr>
          <w:rStyle w:val="n"/>
          <w:color w:val="333333"/>
        </w:rPr>
        <w:t>fb_test_size</w:t>
      </w:r>
      <w:proofErr w:type="spellEnd"/>
      <w:r>
        <w:rPr>
          <w:rStyle w:val="o"/>
          <w:color w:val="666666"/>
        </w:rPr>
        <w:t>=</w:t>
      </w:r>
      <w:proofErr w:type="spellStart"/>
      <w:proofErr w:type="gramStart"/>
      <w:r>
        <w:rPr>
          <w:rStyle w:val="nb"/>
          <w:rFonts w:eastAsiaTheme="majorEastAsia"/>
          <w:color w:val="008000"/>
        </w:rPr>
        <w:t>len</w:t>
      </w:r>
      <w:proofErr w:type="spellEnd"/>
      <w:r>
        <w:rPr>
          <w:rStyle w:val="p"/>
          <w:color w:val="333333"/>
        </w:rPr>
        <w:t>(</w:t>
      </w:r>
      <w:proofErr w:type="spellStart"/>
      <w:proofErr w:type="gramEnd"/>
      <w:r>
        <w:rPr>
          <w:rStyle w:val="n"/>
          <w:color w:val="333333"/>
        </w:rPr>
        <w:t>fb_close</w:t>
      </w:r>
      <w:proofErr w:type="spellEnd"/>
      <w:r>
        <w:rPr>
          <w:rStyle w:val="p"/>
          <w:color w:val="333333"/>
        </w:rPr>
        <w:t>)</w:t>
      </w:r>
      <w:r>
        <w:rPr>
          <w:rStyle w:val="o"/>
          <w:color w:val="666666"/>
        </w:rPr>
        <w:t>-</w:t>
      </w:r>
      <w:proofErr w:type="spellStart"/>
      <w:r>
        <w:rPr>
          <w:rStyle w:val="n"/>
          <w:color w:val="333333"/>
        </w:rPr>
        <w:t>fb_training_size</w:t>
      </w:r>
      <w:proofErr w:type="spellEnd"/>
    </w:p>
    <w:p w14:paraId="283F4023" w14:textId="77777777" w:rsidR="009C599C" w:rsidRDefault="009C599C" w:rsidP="009C599C">
      <w:pPr>
        <w:pStyle w:val="HTMLPreformatted"/>
        <w:wordWrap w:val="0"/>
        <w:spacing w:line="291" w:lineRule="atLeast"/>
        <w:rPr>
          <w:color w:val="333333"/>
        </w:rPr>
      </w:pPr>
      <w:r>
        <w:rPr>
          <w:rStyle w:val="n"/>
          <w:color w:val="333333"/>
        </w:rPr>
        <w:t>fb_train_data</w:t>
      </w:r>
      <w:proofErr w:type="gramStart"/>
      <w:r>
        <w:rPr>
          <w:rStyle w:val="p"/>
          <w:color w:val="333333"/>
        </w:rPr>
        <w:t>,</w:t>
      </w:r>
      <w:r>
        <w:rPr>
          <w:rStyle w:val="n"/>
          <w:color w:val="333333"/>
        </w:rPr>
        <w:t>fb</w:t>
      </w:r>
      <w:proofErr w:type="gramEnd"/>
      <w:r>
        <w:rPr>
          <w:rStyle w:val="n"/>
          <w:color w:val="333333"/>
        </w:rPr>
        <w:t>_test_data</w:t>
      </w:r>
      <w:r>
        <w:rPr>
          <w:rStyle w:val="o"/>
          <w:color w:val="666666"/>
        </w:rPr>
        <w:t>=</w:t>
      </w:r>
      <w:r>
        <w:rPr>
          <w:rStyle w:val="n"/>
          <w:color w:val="333333"/>
        </w:rPr>
        <w:t>fb_close</w:t>
      </w:r>
      <w:r>
        <w:rPr>
          <w:rStyle w:val="p"/>
          <w:color w:val="333333"/>
        </w:rPr>
        <w:t>[</w:t>
      </w:r>
      <w:r>
        <w:rPr>
          <w:rStyle w:val="mi"/>
          <w:color w:val="666666"/>
        </w:rPr>
        <w:t>0</w:t>
      </w:r>
      <w:r>
        <w:rPr>
          <w:rStyle w:val="p"/>
          <w:color w:val="333333"/>
        </w:rPr>
        <w:t>:</w:t>
      </w:r>
      <w:r>
        <w:rPr>
          <w:rStyle w:val="n"/>
          <w:color w:val="333333"/>
        </w:rPr>
        <w:t>fb_training_size</w:t>
      </w:r>
      <w:r>
        <w:rPr>
          <w:rStyle w:val="p"/>
          <w:color w:val="333333"/>
        </w:rPr>
        <w:t>,:],</w:t>
      </w:r>
      <w:r>
        <w:rPr>
          <w:rStyle w:val="n"/>
          <w:color w:val="333333"/>
        </w:rPr>
        <w:t>fb_close</w:t>
      </w:r>
      <w:r>
        <w:rPr>
          <w:rStyle w:val="p"/>
          <w:color w:val="333333"/>
        </w:rPr>
        <w:t>[</w:t>
      </w:r>
      <w:r>
        <w:rPr>
          <w:rStyle w:val="n"/>
          <w:color w:val="333333"/>
        </w:rPr>
        <w:t>fb_training_size</w:t>
      </w:r>
      <w:r>
        <w:rPr>
          <w:rStyle w:val="p"/>
          <w:color w:val="333333"/>
        </w:rPr>
        <w:t>:</w:t>
      </w:r>
      <w:r>
        <w:rPr>
          <w:rStyle w:val="nb"/>
          <w:rFonts w:eastAsiaTheme="majorEastAsia"/>
          <w:color w:val="008000"/>
        </w:rPr>
        <w:t>len</w:t>
      </w:r>
      <w:r>
        <w:rPr>
          <w:rStyle w:val="p"/>
          <w:color w:val="333333"/>
        </w:rPr>
        <w:t>(</w:t>
      </w:r>
      <w:r>
        <w:rPr>
          <w:rStyle w:val="n"/>
          <w:color w:val="333333"/>
        </w:rPr>
        <w:t>fb_close</w:t>
      </w:r>
      <w:r>
        <w:rPr>
          <w:rStyle w:val="p"/>
          <w:color w:val="333333"/>
        </w:rPr>
        <w:t>),:</w:t>
      </w:r>
      <w:r>
        <w:rPr>
          <w:rStyle w:val="mi"/>
          <w:color w:val="666666"/>
        </w:rPr>
        <w:t>1</w:t>
      </w:r>
      <w:r>
        <w:rPr>
          <w:rStyle w:val="p"/>
          <w:color w:val="333333"/>
        </w:rPr>
        <w:t>]</w:t>
      </w:r>
    </w:p>
    <w:p w14:paraId="1D8C460D"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[94]:</w:t>
      </w:r>
    </w:p>
    <w:p w14:paraId="29681134" w14:textId="77777777" w:rsidR="009C599C" w:rsidRDefault="009C599C" w:rsidP="009C599C">
      <w:pPr>
        <w:pStyle w:val="HTMLPreformatted"/>
        <w:wordWrap w:val="0"/>
        <w:spacing w:line="291" w:lineRule="atLeast"/>
        <w:rPr>
          <w:color w:val="333333"/>
        </w:rPr>
      </w:pPr>
      <w:proofErr w:type="spellStart"/>
      <w:proofErr w:type="gramStart"/>
      <w:r>
        <w:rPr>
          <w:rStyle w:val="k"/>
          <w:rFonts w:eastAsiaTheme="majorEastAsia"/>
          <w:b/>
          <w:bCs/>
          <w:color w:val="008000"/>
        </w:rPr>
        <w:t>def</w:t>
      </w:r>
      <w:proofErr w:type="spellEnd"/>
      <w:proofErr w:type="gramEnd"/>
      <w:r>
        <w:rPr>
          <w:color w:val="333333"/>
        </w:rPr>
        <w:t xml:space="preserve"> </w:t>
      </w:r>
      <w:proofErr w:type="spellStart"/>
      <w:r>
        <w:rPr>
          <w:rStyle w:val="nf"/>
          <w:color w:val="0000FF"/>
        </w:rPr>
        <w:t>fb_create_dataset</w:t>
      </w:r>
      <w:proofErr w:type="spellEnd"/>
      <w:r>
        <w:rPr>
          <w:rStyle w:val="p"/>
          <w:color w:val="333333"/>
        </w:rPr>
        <w:t>(</w:t>
      </w:r>
      <w:proofErr w:type="spellStart"/>
      <w:r>
        <w:rPr>
          <w:rStyle w:val="n"/>
          <w:color w:val="333333"/>
        </w:rPr>
        <w:t>dataset</w:t>
      </w:r>
      <w:r>
        <w:rPr>
          <w:rStyle w:val="p"/>
          <w:color w:val="333333"/>
        </w:rPr>
        <w:t>,</w:t>
      </w:r>
      <w:r>
        <w:rPr>
          <w:rStyle w:val="n"/>
          <w:color w:val="333333"/>
        </w:rPr>
        <w:t>time_step</w:t>
      </w:r>
      <w:proofErr w:type="spellEnd"/>
      <w:r>
        <w:rPr>
          <w:rStyle w:val="o"/>
          <w:color w:val="666666"/>
        </w:rPr>
        <w:t>=</w:t>
      </w:r>
      <w:r>
        <w:rPr>
          <w:rStyle w:val="mi"/>
          <w:color w:val="666666"/>
        </w:rPr>
        <w:t>1</w:t>
      </w:r>
      <w:r>
        <w:rPr>
          <w:rStyle w:val="p"/>
          <w:color w:val="333333"/>
        </w:rPr>
        <w:t>):</w:t>
      </w:r>
    </w:p>
    <w:p w14:paraId="1868BF60" w14:textId="77777777" w:rsidR="009C599C" w:rsidRDefault="009C599C" w:rsidP="009C599C">
      <w:pPr>
        <w:pStyle w:val="HTMLPreformatted"/>
        <w:wordWrap w:val="0"/>
        <w:spacing w:line="291" w:lineRule="atLeast"/>
        <w:rPr>
          <w:color w:val="333333"/>
        </w:rPr>
      </w:pPr>
      <w:r>
        <w:rPr>
          <w:color w:val="333333"/>
        </w:rPr>
        <w:t xml:space="preserve">    </w:t>
      </w:r>
      <w:proofErr w:type="spellStart"/>
      <w:r>
        <w:rPr>
          <w:rStyle w:val="n"/>
          <w:color w:val="333333"/>
        </w:rPr>
        <w:t>X_data_fb</w:t>
      </w:r>
      <w:proofErr w:type="gramStart"/>
      <w:r>
        <w:rPr>
          <w:rStyle w:val="p"/>
          <w:color w:val="333333"/>
        </w:rPr>
        <w:t>,</w:t>
      </w:r>
      <w:r>
        <w:rPr>
          <w:rStyle w:val="n"/>
          <w:color w:val="333333"/>
        </w:rPr>
        <w:t>Y</w:t>
      </w:r>
      <w:proofErr w:type="gramEnd"/>
      <w:r>
        <w:rPr>
          <w:rStyle w:val="n"/>
          <w:color w:val="333333"/>
        </w:rPr>
        <w:t>_data_fb</w:t>
      </w:r>
      <w:proofErr w:type="spellEnd"/>
      <w:r>
        <w:rPr>
          <w:rStyle w:val="o"/>
          <w:color w:val="666666"/>
        </w:rPr>
        <w:t>=</w:t>
      </w:r>
      <w:r>
        <w:rPr>
          <w:rStyle w:val="p"/>
          <w:color w:val="333333"/>
        </w:rPr>
        <w:t>[],[]</w:t>
      </w:r>
    </w:p>
    <w:p w14:paraId="0582844B" w14:textId="77777777" w:rsidR="009C599C" w:rsidRDefault="009C599C" w:rsidP="009C599C">
      <w:pPr>
        <w:pStyle w:val="HTMLPreformatted"/>
        <w:wordWrap w:val="0"/>
        <w:spacing w:line="291" w:lineRule="atLeast"/>
        <w:rPr>
          <w:color w:val="333333"/>
        </w:rPr>
      </w:pPr>
      <w:r>
        <w:rPr>
          <w:color w:val="333333"/>
        </w:rPr>
        <w:t xml:space="preserve">    </w:t>
      </w:r>
      <w:proofErr w:type="gramStart"/>
      <w:r>
        <w:rPr>
          <w:rStyle w:val="k"/>
          <w:rFonts w:eastAsiaTheme="majorEastAsia"/>
          <w:b/>
          <w:bCs/>
          <w:color w:val="008000"/>
        </w:rPr>
        <w:t>for</w:t>
      </w:r>
      <w:proofErr w:type="gramEnd"/>
      <w:r>
        <w:rPr>
          <w:color w:val="333333"/>
        </w:rPr>
        <w:t xml:space="preserve"> </w:t>
      </w:r>
      <w:r>
        <w:rPr>
          <w:rStyle w:val="n"/>
          <w:color w:val="333333"/>
        </w:rPr>
        <w:t>i</w:t>
      </w:r>
      <w:r>
        <w:rPr>
          <w:color w:val="333333"/>
        </w:rPr>
        <w:t xml:space="preserve"> </w:t>
      </w:r>
      <w:r>
        <w:rPr>
          <w:rStyle w:val="ow"/>
          <w:b/>
          <w:bCs/>
          <w:color w:val="AA22FF"/>
        </w:rPr>
        <w:t>in</w:t>
      </w:r>
      <w:r>
        <w:rPr>
          <w:color w:val="333333"/>
        </w:rPr>
        <w:t xml:space="preserve"> </w:t>
      </w:r>
      <w:r>
        <w:rPr>
          <w:rStyle w:val="nb"/>
          <w:rFonts w:eastAsiaTheme="majorEastAsia"/>
          <w:color w:val="008000"/>
        </w:rPr>
        <w:t>range</w:t>
      </w:r>
      <w:r>
        <w:rPr>
          <w:rStyle w:val="p"/>
          <w:color w:val="333333"/>
        </w:rPr>
        <w:t>(</w:t>
      </w:r>
      <w:proofErr w:type="spellStart"/>
      <w:r>
        <w:rPr>
          <w:rStyle w:val="nb"/>
          <w:rFonts w:eastAsiaTheme="majorEastAsia"/>
          <w:color w:val="008000"/>
        </w:rPr>
        <w:t>len</w:t>
      </w:r>
      <w:proofErr w:type="spellEnd"/>
      <w:r>
        <w:rPr>
          <w:rStyle w:val="p"/>
          <w:color w:val="333333"/>
        </w:rPr>
        <w:t>(</w:t>
      </w:r>
      <w:r>
        <w:rPr>
          <w:rStyle w:val="n"/>
          <w:color w:val="333333"/>
        </w:rPr>
        <w:t>dataset</w:t>
      </w:r>
      <w:r>
        <w:rPr>
          <w:rStyle w:val="p"/>
          <w:color w:val="333333"/>
        </w:rPr>
        <w:t>)</w:t>
      </w:r>
      <w:r>
        <w:rPr>
          <w:rStyle w:val="o"/>
          <w:color w:val="666666"/>
        </w:rPr>
        <w:t>-</w:t>
      </w:r>
      <w:r>
        <w:rPr>
          <w:rStyle w:val="n"/>
          <w:color w:val="333333"/>
        </w:rPr>
        <w:t>time_step</w:t>
      </w:r>
      <w:r>
        <w:rPr>
          <w:rStyle w:val="o"/>
          <w:color w:val="666666"/>
        </w:rPr>
        <w:t>-</w:t>
      </w:r>
      <w:r>
        <w:rPr>
          <w:rStyle w:val="mi"/>
          <w:color w:val="666666"/>
        </w:rPr>
        <w:t>1</w:t>
      </w:r>
      <w:r>
        <w:rPr>
          <w:rStyle w:val="p"/>
          <w:color w:val="333333"/>
        </w:rPr>
        <w:t>):</w:t>
      </w:r>
    </w:p>
    <w:p w14:paraId="7B19F07B"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a</w:t>
      </w:r>
      <w:r>
        <w:rPr>
          <w:rStyle w:val="o"/>
          <w:color w:val="666666"/>
        </w:rPr>
        <w:t>=</w:t>
      </w:r>
      <w:r>
        <w:rPr>
          <w:color w:val="333333"/>
        </w:rPr>
        <w:t xml:space="preserve"> </w:t>
      </w:r>
      <w:proofErr w:type="gramStart"/>
      <w:r>
        <w:rPr>
          <w:rStyle w:val="n"/>
          <w:color w:val="333333"/>
        </w:rPr>
        <w:t>dataset</w:t>
      </w:r>
      <w:r>
        <w:rPr>
          <w:rStyle w:val="p"/>
          <w:color w:val="333333"/>
        </w:rPr>
        <w:t>[</w:t>
      </w:r>
      <w:proofErr w:type="gramEnd"/>
      <w:r>
        <w:rPr>
          <w:rStyle w:val="n"/>
          <w:color w:val="333333"/>
        </w:rPr>
        <w:t>i</w:t>
      </w:r>
      <w:r>
        <w:rPr>
          <w:rStyle w:val="p"/>
          <w:color w:val="333333"/>
        </w:rPr>
        <w:t>:(</w:t>
      </w:r>
      <w:proofErr w:type="spellStart"/>
      <w:r>
        <w:rPr>
          <w:rStyle w:val="n"/>
          <w:color w:val="333333"/>
        </w:rPr>
        <w:t>i</w:t>
      </w:r>
      <w:r>
        <w:rPr>
          <w:rStyle w:val="o"/>
          <w:color w:val="666666"/>
        </w:rPr>
        <w:t>+</w:t>
      </w:r>
      <w:r>
        <w:rPr>
          <w:rStyle w:val="n"/>
          <w:color w:val="333333"/>
        </w:rPr>
        <w:t>time_step</w:t>
      </w:r>
      <w:proofErr w:type="spellEnd"/>
      <w:r>
        <w:rPr>
          <w:rStyle w:val="p"/>
          <w:color w:val="333333"/>
        </w:rPr>
        <w:t>),</w:t>
      </w:r>
      <w:r>
        <w:rPr>
          <w:rStyle w:val="mi"/>
          <w:color w:val="666666"/>
        </w:rPr>
        <w:t>0</w:t>
      </w:r>
      <w:r>
        <w:rPr>
          <w:rStyle w:val="p"/>
          <w:color w:val="333333"/>
        </w:rPr>
        <w:t>]</w:t>
      </w:r>
    </w:p>
    <w:p w14:paraId="2D2BAA94" w14:textId="77777777" w:rsidR="009C599C" w:rsidRDefault="009C599C" w:rsidP="009C599C">
      <w:pPr>
        <w:pStyle w:val="HTMLPreformatted"/>
        <w:wordWrap w:val="0"/>
        <w:spacing w:line="291" w:lineRule="atLeast"/>
        <w:rPr>
          <w:color w:val="333333"/>
        </w:rPr>
      </w:pPr>
      <w:r>
        <w:rPr>
          <w:color w:val="333333"/>
        </w:rPr>
        <w:t xml:space="preserve">        </w:t>
      </w:r>
      <w:proofErr w:type="spellStart"/>
      <w:r>
        <w:rPr>
          <w:rStyle w:val="n"/>
          <w:color w:val="333333"/>
        </w:rPr>
        <w:t>X_data_</w:t>
      </w:r>
      <w:proofErr w:type="gramStart"/>
      <w:r>
        <w:rPr>
          <w:rStyle w:val="n"/>
          <w:color w:val="333333"/>
        </w:rPr>
        <w:t>fb</w:t>
      </w:r>
      <w:r>
        <w:rPr>
          <w:rStyle w:val="o"/>
          <w:color w:val="666666"/>
        </w:rPr>
        <w:t>.</w:t>
      </w:r>
      <w:r>
        <w:rPr>
          <w:rStyle w:val="n"/>
          <w:color w:val="333333"/>
        </w:rPr>
        <w:t>append</w:t>
      </w:r>
      <w:proofErr w:type="spellEnd"/>
      <w:r>
        <w:rPr>
          <w:rStyle w:val="p"/>
          <w:color w:val="333333"/>
        </w:rPr>
        <w:t>(</w:t>
      </w:r>
      <w:proofErr w:type="gramEnd"/>
      <w:r>
        <w:rPr>
          <w:rStyle w:val="n"/>
          <w:color w:val="333333"/>
        </w:rPr>
        <w:t>a</w:t>
      </w:r>
      <w:r>
        <w:rPr>
          <w:rStyle w:val="p"/>
          <w:color w:val="333333"/>
        </w:rPr>
        <w:t>)</w:t>
      </w:r>
    </w:p>
    <w:p w14:paraId="7F3BA809" w14:textId="77777777" w:rsidR="009C599C" w:rsidRDefault="009C599C" w:rsidP="009C599C">
      <w:pPr>
        <w:pStyle w:val="HTMLPreformatted"/>
        <w:wordWrap w:val="0"/>
        <w:spacing w:line="291" w:lineRule="atLeast"/>
        <w:rPr>
          <w:color w:val="333333"/>
        </w:rPr>
      </w:pPr>
      <w:r>
        <w:rPr>
          <w:color w:val="333333"/>
        </w:rPr>
        <w:t xml:space="preserve">        </w:t>
      </w:r>
      <w:proofErr w:type="spellStart"/>
      <w:r>
        <w:rPr>
          <w:rStyle w:val="n"/>
          <w:color w:val="333333"/>
        </w:rPr>
        <w:t>Y_data_</w:t>
      </w:r>
      <w:proofErr w:type="gramStart"/>
      <w:r>
        <w:rPr>
          <w:rStyle w:val="n"/>
          <w:color w:val="333333"/>
        </w:rPr>
        <w:t>fb</w:t>
      </w:r>
      <w:r>
        <w:rPr>
          <w:rStyle w:val="o"/>
          <w:color w:val="666666"/>
        </w:rPr>
        <w:t>.</w:t>
      </w:r>
      <w:r>
        <w:rPr>
          <w:rStyle w:val="n"/>
          <w:color w:val="333333"/>
        </w:rPr>
        <w:t>append</w:t>
      </w:r>
      <w:proofErr w:type="spellEnd"/>
      <w:r>
        <w:rPr>
          <w:rStyle w:val="p"/>
          <w:color w:val="333333"/>
        </w:rPr>
        <w:t>(</w:t>
      </w:r>
      <w:proofErr w:type="gramEnd"/>
      <w:r>
        <w:rPr>
          <w:rStyle w:val="n"/>
          <w:color w:val="333333"/>
        </w:rPr>
        <w:t>dataset</w:t>
      </w:r>
      <w:r>
        <w:rPr>
          <w:rStyle w:val="p"/>
          <w:color w:val="333333"/>
        </w:rPr>
        <w:t>[</w:t>
      </w:r>
      <w:r>
        <w:rPr>
          <w:rStyle w:val="n"/>
          <w:color w:val="333333"/>
        </w:rPr>
        <w:t>i</w:t>
      </w:r>
      <w:r>
        <w:rPr>
          <w:rStyle w:val="o"/>
          <w:color w:val="666666"/>
        </w:rPr>
        <w:t>+</w:t>
      </w:r>
      <w:r>
        <w:rPr>
          <w:rStyle w:val="n"/>
          <w:color w:val="333333"/>
        </w:rPr>
        <w:t>time_step</w:t>
      </w:r>
      <w:r>
        <w:rPr>
          <w:rStyle w:val="p"/>
          <w:color w:val="333333"/>
        </w:rPr>
        <w:t>,</w:t>
      </w:r>
      <w:r>
        <w:rPr>
          <w:rStyle w:val="mi"/>
          <w:color w:val="666666"/>
        </w:rPr>
        <w:t>0</w:t>
      </w:r>
      <w:r>
        <w:rPr>
          <w:rStyle w:val="p"/>
          <w:color w:val="333333"/>
        </w:rPr>
        <w:t>])</w:t>
      </w:r>
    </w:p>
    <w:p w14:paraId="2EAA4AEB" w14:textId="77777777" w:rsidR="009C599C" w:rsidRDefault="009C599C" w:rsidP="009C599C">
      <w:pPr>
        <w:pStyle w:val="HTMLPreformatted"/>
        <w:wordWrap w:val="0"/>
        <w:spacing w:line="291" w:lineRule="atLeast"/>
        <w:rPr>
          <w:color w:val="333333"/>
        </w:rPr>
      </w:pPr>
      <w:r>
        <w:rPr>
          <w:color w:val="333333"/>
        </w:rPr>
        <w:t xml:space="preserve">    </w:t>
      </w:r>
      <w:proofErr w:type="gramStart"/>
      <w:r>
        <w:rPr>
          <w:rStyle w:val="k"/>
          <w:rFonts w:eastAsiaTheme="majorEastAsia"/>
          <w:b/>
          <w:bCs/>
          <w:color w:val="008000"/>
        </w:rPr>
        <w:t>return</w:t>
      </w:r>
      <w:proofErr w:type="gramEnd"/>
      <w:r>
        <w:rPr>
          <w:color w:val="333333"/>
        </w:rPr>
        <w:t xml:space="preserve"> </w:t>
      </w:r>
      <w:proofErr w:type="spellStart"/>
      <w:r>
        <w:rPr>
          <w:rStyle w:val="n"/>
          <w:color w:val="333333"/>
        </w:rPr>
        <w:t>np</w:t>
      </w:r>
      <w:r>
        <w:rPr>
          <w:rStyle w:val="o"/>
          <w:color w:val="666666"/>
        </w:rPr>
        <w:t>.</w:t>
      </w:r>
      <w:r>
        <w:rPr>
          <w:rStyle w:val="n"/>
          <w:color w:val="333333"/>
        </w:rPr>
        <w:t>array</w:t>
      </w:r>
      <w:proofErr w:type="spellEnd"/>
      <w:r>
        <w:rPr>
          <w:rStyle w:val="p"/>
          <w:color w:val="333333"/>
        </w:rPr>
        <w:t>(</w:t>
      </w:r>
      <w:proofErr w:type="spellStart"/>
      <w:r>
        <w:rPr>
          <w:rStyle w:val="n"/>
          <w:color w:val="333333"/>
        </w:rPr>
        <w:t>X_data_fb</w:t>
      </w:r>
      <w:proofErr w:type="spellEnd"/>
      <w:r>
        <w:rPr>
          <w:rStyle w:val="p"/>
          <w:color w:val="333333"/>
        </w:rPr>
        <w:t>),</w:t>
      </w:r>
      <w:proofErr w:type="spellStart"/>
      <w:r>
        <w:rPr>
          <w:rStyle w:val="n"/>
          <w:color w:val="333333"/>
        </w:rPr>
        <w:t>np</w:t>
      </w:r>
      <w:r>
        <w:rPr>
          <w:rStyle w:val="o"/>
          <w:color w:val="666666"/>
        </w:rPr>
        <w:t>.</w:t>
      </w:r>
      <w:r>
        <w:rPr>
          <w:rStyle w:val="n"/>
          <w:color w:val="333333"/>
        </w:rPr>
        <w:t>array</w:t>
      </w:r>
      <w:proofErr w:type="spellEnd"/>
      <w:r>
        <w:rPr>
          <w:rStyle w:val="p"/>
          <w:color w:val="333333"/>
        </w:rPr>
        <w:t>(</w:t>
      </w:r>
      <w:proofErr w:type="spellStart"/>
      <w:r>
        <w:rPr>
          <w:rStyle w:val="n"/>
          <w:color w:val="333333"/>
        </w:rPr>
        <w:t>Y_data_fb</w:t>
      </w:r>
      <w:proofErr w:type="spellEnd"/>
      <w:r>
        <w:rPr>
          <w:rStyle w:val="p"/>
          <w:color w:val="333333"/>
        </w:rPr>
        <w:t>)</w:t>
      </w:r>
      <w:r>
        <w:rPr>
          <w:color w:val="333333"/>
        </w:rPr>
        <w:t xml:space="preserve">    </w:t>
      </w:r>
    </w:p>
    <w:p w14:paraId="5608F7B4"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[95]:</w:t>
      </w:r>
    </w:p>
    <w:p w14:paraId="3113A888" w14:textId="77777777" w:rsidR="009C599C" w:rsidRDefault="009C599C" w:rsidP="009C599C">
      <w:pPr>
        <w:pStyle w:val="HTMLPreformatted"/>
        <w:wordWrap w:val="0"/>
        <w:spacing w:line="291" w:lineRule="atLeast"/>
        <w:rPr>
          <w:color w:val="333333"/>
        </w:rPr>
      </w:pPr>
      <w:proofErr w:type="spellStart"/>
      <w:r>
        <w:rPr>
          <w:rStyle w:val="n"/>
          <w:color w:val="333333"/>
        </w:rPr>
        <w:t>time_step</w:t>
      </w:r>
      <w:proofErr w:type="spellEnd"/>
      <w:r>
        <w:rPr>
          <w:rStyle w:val="o"/>
          <w:color w:val="666666"/>
        </w:rPr>
        <w:t>=</w:t>
      </w:r>
      <w:r>
        <w:rPr>
          <w:rStyle w:val="mi"/>
          <w:color w:val="666666"/>
        </w:rPr>
        <w:t>100</w:t>
      </w:r>
    </w:p>
    <w:p w14:paraId="5A3531B6" w14:textId="77777777" w:rsidR="009C599C" w:rsidRDefault="009C599C" w:rsidP="009C599C">
      <w:pPr>
        <w:pStyle w:val="HTMLPreformatted"/>
        <w:wordWrap w:val="0"/>
        <w:spacing w:line="291" w:lineRule="atLeast"/>
        <w:rPr>
          <w:color w:val="333333"/>
        </w:rPr>
      </w:pPr>
      <w:proofErr w:type="spellStart"/>
      <w:r>
        <w:rPr>
          <w:rStyle w:val="n"/>
          <w:color w:val="333333"/>
        </w:rPr>
        <w:lastRenderedPageBreak/>
        <w:t>fb_X_train</w:t>
      </w:r>
      <w:proofErr w:type="gramStart"/>
      <w:r>
        <w:rPr>
          <w:rStyle w:val="p"/>
          <w:color w:val="333333"/>
        </w:rPr>
        <w:t>,</w:t>
      </w:r>
      <w:r>
        <w:rPr>
          <w:rStyle w:val="n"/>
          <w:color w:val="333333"/>
        </w:rPr>
        <w:t>fb</w:t>
      </w:r>
      <w:proofErr w:type="gramEnd"/>
      <w:r>
        <w:rPr>
          <w:rStyle w:val="n"/>
          <w:color w:val="333333"/>
        </w:rPr>
        <w:t>_Y_train</w:t>
      </w:r>
      <w:proofErr w:type="spellEnd"/>
      <w:r>
        <w:rPr>
          <w:rStyle w:val="o"/>
          <w:color w:val="666666"/>
        </w:rPr>
        <w:t>=</w:t>
      </w:r>
      <w:proofErr w:type="spellStart"/>
      <w:r>
        <w:rPr>
          <w:rStyle w:val="n"/>
          <w:color w:val="333333"/>
        </w:rPr>
        <w:t>fb_create_dataset</w:t>
      </w:r>
      <w:proofErr w:type="spellEnd"/>
      <w:r>
        <w:rPr>
          <w:rStyle w:val="p"/>
          <w:color w:val="333333"/>
        </w:rPr>
        <w:t>(</w:t>
      </w:r>
      <w:proofErr w:type="spellStart"/>
      <w:r>
        <w:rPr>
          <w:rStyle w:val="n"/>
          <w:color w:val="333333"/>
        </w:rPr>
        <w:t>fb_train_data</w:t>
      </w:r>
      <w:r>
        <w:rPr>
          <w:rStyle w:val="p"/>
          <w:color w:val="333333"/>
        </w:rPr>
        <w:t>,</w:t>
      </w:r>
      <w:r>
        <w:rPr>
          <w:rStyle w:val="n"/>
          <w:color w:val="333333"/>
        </w:rPr>
        <w:t>time_step</w:t>
      </w:r>
      <w:proofErr w:type="spellEnd"/>
      <w:r>
        <w:rPr>
          <w:rStyle w:val="p"/>
          <w:color w:val="333333"/>
        </w:rPr>
        <w:t>)</w:t>
      </w:r>
    </w:p>
    <w:p w14:paraId="45C0F7D2" w14:textId="77777777" w:rsidR="009C599C" w:rsidRDefault="009C599C" w:rsidP="009C599C">
      <w:pPr>
        <w:pStyle w:val="HTMLPreformatted"/>
        <w:wordWrap w:val="0"/>
        <w:spacing w:line="291" w:lineRule="atLeast"/>
        <w:rPr>
          <w:color w:val="333333"/>
        </w:rPr>
      </w:pPr>
      <w:proofErr w:type="spellStart"/>
      <w:r>
        <w:rPr>
          <w:rStyle w:val="n"/>
          <w:color w:val="333333"/>
        </w:rPr>
        <w:t>fb_X_test</w:t>
      </w:r>
      <w:proofErr w:type="gramStart"/>
      <w:r>
        <w:rPr>
          <w:rStyle w:val="p"/>
          <w:color w:val="333333"/>
        </w:rPr>
        <w:t>,</w:t>
      </w:r>
      <w:r>
        <w:rPr>
          <w:rStyle w:val="n"/>
          <w:color w:val="333333"/>
        </w:rPr>
        <w:t>fb</w:t>
      </w:r>
      <w:proofErr w:type="gramEnd"/>
      <w:r>
        <w:rPr>
          <w:rStyle w:val="n"/>
          <w:color w:val="333333"/>
        </w:rPr>
        <w:t>_Y_test</w:t>
      </w:r>
      <w:proofErr w:type="spellEnd"/>
      <w:r>
        <w:rPr>
          <w:rStyle w:val="o"/>
          <w:color w:val="666666"/>
        </w:rPr>
        <w:t>=</w:t>
      </w:r>
      <w:proofErr w:type="spellStart"/>
      <w:r>
        <w:rPr>
          <w:rStyle w:val="n"/>
          <w:color w:val="333333"/>
        </w:rPr>
        <w:t>fb_create_dataset</w:t>
      </w:r>
      <w:proofErr w:type="spellEnd"/>
      <w:r>
        <w:rPr>
          <w:rStyle w:val="p"/>
          <w:color w:val="333333"/>
        </w:rPr>
        <w:t>(</w:t>
      </w:r>
      <w:proofErr w:type="spellStart"/>
      <w:r>
        <w:rPr>
          <w:rStyle w:val="n"/>
          <w:color w:val="333333"/>
        </w:rPr>
        <w:t>fb_test_data</w:t>
      </w:r>
      <w:r>
        <w:rPr>
          <w:rStyle w:val="p"/>
          <w:color w:val="333333"/>
        </w:rPr>
        <w:t>,</w:t>
      </w:r>
      <w:r>
        <w:rPr>
          <w:rStyle w:val="n"/>
          <w:color w:val="333333"/>
        </w:rPr>
        <w:t>time_step</w:t>
      </w:r>
      <w:proofErr w:type="spellEnd"/>
      <w:r>
        <w:rPr>
          <w:rStyle w:val="p"/>
          <w:color w:val="333333"/>
        </w:rPr>
        <w:t>)</w:t>
      </w:r>
    </w:p>
    <w:p w14:paraId="16F011ED"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[96]:</w:t>
      </w:r>
    </w:p>
    <w:p w14:paraId="12EC7463" w14:textId="77777777" w:rsidR="009C599C" w:rsidRDefault="009C599C" w:rsidP="009C599C">
      <w:pPr>
        <w:pStyle w:val="HTMLPreformatted"/>
        <w:wordWrap w:val="0"/>
        <w:spacing w:line="291" w:lineRule="atLeast"/>
        <w:rPr>
          <w:color w:val="333333"/>
        </w:rPr>
      </w:pPr>
      <w:r>
        <w:rPr>
          <w:rStyle w:val="n"/>
          <w:color w:val="333333"/>
        </w:rPr>
        <w:t>fb_X_train</w:t>
      </w:r>
      <w:r>
        <w:rPr>
          <w:rStyle w:val="o"/>
          <w:color w:val="666666"/>
        </w:rPr>
        <w:t>=</w:t>
      </w:r>
      <w:r>
        <w:rPr>
          <w:rStyle w:val="n"/>
          <w:color w:val="333333"/>
        </w:rPr>
        <w:t>fb_X_</w:t>
      </w:r>
      <w:proofErr w:type="gramStart"/>
      <w:r>
        <w:rPr>
          <w:rStyle w:val="n"/>
          <w:color w:val="333333"/>
        </w:rPr>
        <w:t>train</w:t>
      </w:r>
      <w:r>
        <w:rPr>
          <w:rStyle w:val="o"/>
          <w:color w:val="666666"/>
        </w:rPr>
        <w:t>.</w:t>
      </w:r>
      <w:r>
        <w:rPr>
          <w:rStyle w:val="n"/>
          <w:color w:val="333333"/>
        </w:rPr>
        <w:t>reshape</w:t>
      </w:r>
      <w:r>
        <w:rPr>
          <w:rStyle w:val="p"/>
          <w:color w:val="333333"/>
        </w:rPr>
        <w:t>(</w:t>
      </w:r>
      <w:proofErr w:type="gramEnd"/>
      <w:r>
        <w:rPr>
          <w:rStyle w:val="n"/>
          <w:color w:val="333333"/>
        </w:rPr>
        <w:t>fb_X_train</w:t>
      </w:r>
      <w:r>
        <w:rPr>
          <w:rStyle w:val="o"/>
          <w:color w:val="666666"/>
        </w:rPr>
        <w:t>.</w:t>
      </w:r>
      <w:r>
        <w:rPr>
          <w:rStyle w:val="n"/>
          <w:color w:val="333333"/>
        </w:rPr>
        <w:t>shape</w:t>
      </w:r>
      <w:r>
        <w:rPr>
          <w:rStyle w:val="p"/>
          <w:color w:val="333333"/>
        </w:rPr>
        <w:t>[</w:t>
      </w:r>
      <w:r>
        <w:rPr>
          <w:rStyle w:val="mi"/>
          <w:color w:val="666666"/>
        </w:rPr>
        <w:t>0</w:t>
      </w:r>
      <w:r>
        <w:rPr>
          <w:rStyle w:val="p"/>
          <w:color w:val="333333"/>
        </w:rPr>
        <w:t>],</w:t>
      </w:r>
      <w:r>
        <w:rPr>
          <w:rStyle w:val="n"/>
          <w:color w:val="333333"/>
        </w:rPr>
        <w:t>fb_X_train</w:t>
      </w:r>
      <w:r>
        <w:rPr>
          <w:rStyle w:val="o"/>
          <w:color w:val="666666"/>
        </w:rPr>
        <w:t>.</w:t>
      </w:r>
      <w:r>
        <w:rPr>
          <w:rStyle w:val="n"/>
          <w:color w:val="333333"/>
        </w:rPr>
        <w:t>shape</w:t>
      </w:r>
      <w:r>
        <w:rPr>
          <w:rStyle w:val="p"/>
          <w:color w:val="333333"/>
        </w:rPr>
        <w:t>[</w:t>
      </w:r>
      <w:r>
        <w:rPr>
          <w:rStyle w:val="mi"/>
          <w:color w:val="666666"/>
        </w:rPr>
        <w:t>1</w:t>
      </w:r>
      <w:r>
        <w:rPr>
          <w:rStyle w:val="p"/>
          <w:color w:val="333333"/>
        </w:rPr>
        <w:t>],</w:t>
      </w:r>
      <w:r>
        <w:rPr>
          <w:rStyle w:val="mi"/>
          <w:color w:val="666666"/>
        </w:rPr>
        <w:t>1</w:t>
      </w:r>
      <w:r>
        <w:rPr>
          <w:rStyle w:val="p"/>
          <w:color w:val="333333"/>
        </w:rPr>
        <w:t>)</w:t>
      </w:r>
    </w:p>
    <w:p w14:paraId="1439B1CA" w14:textId="77777777" w:rsidR="009C599C" w:rsidRDefault="009C599C" w:rsidP="009C599C">
      <w:pPr>
        <w:pStyle w:val="HTMLPreformatted"/>
        <w:wordWrap w:val="0"/>
        <w:spacing w:line="291" w:lineRule="atLeast"/>
        <w:rPr>
          <w:color w:val="333333"/>
        </w:rPr>
      </w:pPr>
      <w:r>
        <w:rPr>
          <w:rStyle w:val="n"/>
          <w:color w:val="333333"/>
        </w:rPr>
        <w:t>fb_X_test</w:t>
      </w:r>
      <w:r>
        <w:rPr>
          <w:rStyle w:val="o"/>
          <w:color w:val="666666"/>
        </w:rPr>
        <w:t>=</w:t>
      </w:r>
      <w:r>
        <w:rPr>
          <w:rStyle w:val="n"/>
          <w:color w:val="333333"/>
        </w:rPr>
        <w:t>fb_X_</w:t>
      </w:r>
      <w:proofErr w:type="gramStart"/>
      <w:r>
        <w:rPr>
          <w:rStyle w:val="n"/>
          <w:color w:val="333333"/>
        </w:rPr>
        <w:t>test</w:t>
      </w:r>
      <w:r>
        <w:rPr>
          <w:rStyle w:val="o"/>
          <w:color w:val="666666"/>
        </w:rPr>
        <w:t>.</w:t>
      </w:r>
      <w:r>
        <w:rPr>
          <w:rStyle w:val="n"/>
          <w:color w:val="333333"/>
        </w:rPr>
        <w:t>reshape</w:t>
      </w:r>
      <w:r>
        <w:rPr>
          <w:rStyle w:val="p"/>
          <w:color w:val="333333"/>
        </w:rPr>
        <w:t>(</w:t>
      </w:r>
      <w:proofErr w:type="gramEnd"/>
      <w:r>
        <w:rPr>
          <w:rStyle w:val="n"/>
          <w:color w:val="333333"/>
        </w:rPr>
        <w:t>fb_X_test</w:t>
      </w:r>
      <w:r>
        <w:rPr>
          <w:rStyle w:val="o"/>
          <w:color w:val="666666"/>
        </w:rPr>
        <w:t>.</w:t>
      </w:r>
      <w:r>
        <w:rPr>
          <w:rStyle w:val="n"/>
          <w:color w:val="333333"/>
        </w:rPr>
        <w:t>shape</w:t>
      </w:r>
      <w:r>
        <w:rPr>
          <w:rStyle w:val="p"/>
          <w:color w:val="333333"/>
        </w:rPr>
        <w:t>[</w:t>
      </w:r>
      <w:r>
        <w:rPr>
          <w:rStyle w:val="mi"/>
          <w:color w:val="666666"/>
        </w:rPr>
        <w:t>0</w:t>
      </w:r>
      <w:r>
        <w:rPr>
          <w:rStyle w:val="p"/>
          <w:color w:val="333333"/>
        </w:rPr>
        <w:t>],</w:t>
      </w:r>
      <w:r>
        <w:rPr>
          <w:rStyle w:val="n"/>
          <w:color w:val="333333"/>
        </w:rPr>
        <w:t>fb_X_test</w:t>
      </w:r>
      <w:r>
        <w:rPr>
          <w:rStyle w:val="o"/>
          <w:color w:val="666666"/>
        </w:rPr>
        <w:t>.</w:t>
      </w:r>
      <w:r>
        <w:rPr>
          <w:rStyle w:val="n"/>
          <w:color w:val="333333"/>
        </w:rPr>
        <w:t>shape</w:t>
      </w:r>
      <w:r>
        <w:rPr>
          <w:rStyle w:val="p"/>
          <w:color w:val="333333"/>
        </w:rPr>
        <w:t>[</w:t>
      </w:r>
      <w:r>
        <w:rPr>
          <w:rStyle w:val="mi"/>
          <w:color w:val="666666"/>
        </w:rPr>
        <w:t>1</w:t>
      </w:r>
      <w:r>
        <w:rPr>
          <w:rStyle w:val="p"/>
          <w:color w:val="333333"/>
        </w:rPr>
        <w:t>],</w:t>
      </w:r>
      <w:r>
        <w:rPr>
          <w:rStyle w:val="mi"/>
          <w:color w:val="666666"/>
        </w:rPr>
        <w:t>1</w:t>
      </w:r>
      <w:r>
        <w:rPr>
          <w:rStyle w:val="p"/>
          <w:color w:val="333333"/>
        </w:rPr>
        <w:t>)</w:t>
      </w:r>
    </w:p>
    <w:p w14:paraId="0466523A"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[97]:</w:t>
      </w:r>
    </w:p>
    <w:p w14:paraId="646D2541" w14:textId="77777777" w:rsidR="009C599C" w:rsidRDefault="009C599C" w:rsidP="009C599C">
      <w:pPr>
        <w:pStyle w:val="HTMLPreformatted"/>
        <w:wordWrap w:val="0"/>
        <w:spacing w:line="291" w:lineRule="atLeast"/>
        <w:rPr>
          <w:color w:val="333333"/>
        </w:rPr>
      </w:pPr>
      <w:proofErr w:type="gramStart"/>
      <w:r>
        <w:rPr>
          <w:rStyle w:val="n"/>
          <w:color w:val="333333"/>
        </w:rPr>
        <w:t>model</w:t>
      </w:r>
      <w:r>
        <w:rPr>
          <w:rStyle w:val="o"/>
          <w:color w:val="666666"/>
        </w:rPr>
        <w:t>.</w:t>
      </w:r>
      <w:r>
        <w:rPr>
          <w:rStyle w:val="n"/>
          <w:color w:val="333333"/>
        </w:rPr>
        <w:t>fit</w:t>
      </w:r>
      <w:r>
        <w:rPr>
          <w:rStyle w:val="p"/>
          <w:color w:val="333333"/>
        </w:rPr>
        <w:t>(</w:t>
      </w:r>
      <w:proofErr w:type="gramEnd"/>
      <w:r>
        <w:rPr>
          <w:rStyle w:val="n"/>
          <w:color w:val="333333"/>
        </w:rPr>
        <w:t>fb_X_train</w:t>
      </w:r>
      <w:r>
        <w:rPr>
          <w:rStyle w:val="p"/>
          <w:color w:val="333333"/>
        </w:rPr>
        <w:t>,</w:t>
      </w:r>
      <w:r>
        <w:rPr>
          <w:rStyle w:val="n"/>
          <w:color w:val="333333"/>
        </w:rPr>
        <w:t>fb_Y_train</w:t>
      </w:r>
      <w:r>
        <w:rPr>
          <w:rStyle w:val="p"/>
          <w:color w:val="333333"/>
        </w:rPr>
        <w:t>,</w:t>
      </w:r>
      <w:r>
        <w:rPr>
          <w:rStyle w:val="n"/>
          <w:color w:val="333333"/>
        </w:rPr>
        <w:t>validation_data</w:t>
      </w:r>
      <w:r>
        <w:rPr>
          <w:rStyle w:val="o"/>
          <w:color w:val="666666"/>
        </w:rPr>
        <w:t>=</w:t>
      </w:r>
      <w:r>
        <w:rPr>
          <w:rStyle w:val="p"/>
          <w:color w:val="333333"/>
        </w:rPr>
        <w:t>(</w:t>
      </w:r>
      <w:r>
        <w:rPr>
          <w:rStyle w:val="n"/>
          <w:color w:val="333333"/>
        </w:rPr>
        <w:t>fb_X_test</w:t>
      </w:r>
      <w:r>
        <w:rPr>
          <w:rStyle w:val="p"/>
          <w:color w:val="333333"/>
        </w:rPr>
        <w:t>,</w:t>
      </w:r>
      <w:r>
        <w:rPr>
          <w:rStyle w:val="n"/>
          <w:color w:val="333333"/>
        </w:rPr>
        <w:t>fb_Y_test</w:t>
      </w:r>
      <w:r>
        <w:rPr>
          <w:rStyle w:val="p"/>
          <w:color w:val="333333"/>
        </w:rPr>
        <w:t>),</w:t>
      </w:r>
      <w:r>
        <w:rPr>
          <w:rStyle w:val="n"/>
          <w:color w:val="333333"/>
        </w:rPr>
        <w:t>epochs</w:t>
      </w:r>
      <w:r>
        <w:rPr>
          <w:rStyle w:val="o"/>
          <w:color w:val="666666"/>
        </w:rPr>
        <w:t>=</w:t>
      </w:r>
      <w:r>
        <w:rPr>
          <w:rStyle w:val="mi"/>
          <w:color w:val="666666"/>
        </w:rPr>
        <w:t>100</w:t>
      </w:r>
      <w:r>
        <w:rPr>
          <w:rStyle w:val="p"/>
          <w:color w:val="333333"/>
        </w:rPr>
        <w:t>,</w:t>
      </w:r>
      <w:r>
        <w:rPr>
          <w:rStyle w:val="n"/>
          <w:color w:val="333333"/>
        </w:rPr>
        <w:t>batch_size</w:t>
      </w:r>
      <w:r>
        <w:rPr>
          <w:rStyle w:val="o"/>
          <w:color w:val="666666"/>
        </w:rPr>
        <w:t>=</w:t>
      </w:r>
      <w:r>
        <w:rPr>
          <w:rStyle w:val="mi"/>
          <w:color w:val="666666"/>
        </w:rPr>
        <w:t>64</w:t>
      </w:r>
      <w:r>
        <w:rPr>
          <w:rStyle w:val="p"/>
          <w:color w:val="333333"/>
        </w:rPr>
        <w:t>,</w:t>
      </w:r>
      <w:r>
        <w:rPr>
          <w:rStyle w:val="n"/>
          <w:color w:val="333333"/>
        </w:rPr>
        <w:t>verbose</w:t>
      </w:r>
      <w:r>
        <w:rPr>
          <w:rStyle w:val="o"/>
          <w:color w:val="666666"/>
        </w:rPr>
        <w:t>=</w:t>
      </w:r>
      <w:r>
        <w:rPr>
          <w:rStyle w:val="mi"/>
          <w:color w:val="666666"/>
        </w:rPr>
        <w:t>1</w:t>
      </w:r>
      <w:r>
        <w:rPr>
          <w:rStyle w:val="p"/>
          <w:color w:val="333333"/>
        </w:rPr>
        <w:t>)</w:t>
      </w:r>
    </w:p>
    <w:p w14:paraId="6CD802BE"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[98]:</w:t>
      </w:r>
    </w:p>
    <w:p w14:paraId="35EE1D93" w14:textId="77777777" w:rsidR="009C599C" w:rsidRDefault="009C599C" w:rsidP="009C599C">
      <w:pPr>
        <w:pStyle w:val="HTMLPreformatted"/>
        <w:wordWrap w:val="0"/>
        <w:spacing w:line="291" w:lineRule="atLeast"/>
        <w:rPr>
          <w:color w:val="333333"/>
        </w:rPr>
      </w:pPr>
      <w:proofErr w:type="spellStart"/>
      <w:r>
        <w:rPr>
          <w:rStyle w:val="n"/>
          <w:color w:val="333333"/>
        </w:rPr>
        <w:t>fb_train_predict</w:t>
      </w:r>
      <w:proofErr w:type="spellEnd"/>
      <w:r>
        <w:rPr>
          <w:rStyle w:val="o"/>
          <w:color w:val="666666"/>
        </w:rPr>
        <w:t>=</w:t>
      </w:r>
      <w:proofErr w:type="spellStart"/>
      <w:proofErr w:type="gramStart"/>
      <w:r>
        <w:rPr>
          <w:rStyle w:val="n"/>
          <w:color w:val="333333"/>
        </w:rPr>
        <w:t>model</w:t>
      </w:r>
      <w:r>
        <w:rPr>
          <w:rStyle w:val="o"/>
          <w:color w:val="666666"/>
        </w:rPr>
        <w:t>.</w:t>
      </w:r>
      <w:r>
        <w:rPr>
          <w:rStyle w:val="n"/>
          <w:color w:val="333333"/>
        </w:rPr>
        <w:t>predict</w:t>
      </w:r>
      <w:proofErr w:type="spellEnd"/>
      <w:r>
        <w:rPr>
          <w:rStyle w:val="p"/>
          <w:color w:val="333333"/>
        </w:rPr>
        <w:t>(</w:t>
      </w:r>
      <w:proofErr w:type="spellStart"/>
      <w:proofErr w:type="gramEnd"/>
      <w:r>
        <w:rPr>
          <w:rStyle w:val="n"/>
          <w:color w:val="333333"/>
        </w:rPr>
        <w:t>fb_X_train</w:t>
      </w:r>
      <w:proofErr w:type="spellEnd"/>
      <w:r>
        <w:rPr>
          <w:rStyle w:val="p"/>
          <w:color w:val="333333"/>
        </w:rPr>
        <w:t>)</w:t>
      </w:r>
    </w:p>
    <w:p w14:paraId="0AF14F45" w14:textId="77777777" w:rsidR="009C599C" w:rsidRDefault="009C599C" w:rsidP="009C599C">
      <w:pPr>
        <w:pStyle w:val="HTMLPreformatted"/>
        <w:wordWrap w:val="0"/>
        <w:spacing w:line="291" w:lineRule="atLeast"/>
        <w:rPr>
          <w:color w:val="333333"/>
        </w:rPr>
      </w:pPr>
      <w:proofErr w:type="spellStart"/>
      <w:r>
        <w:rPr>
          <w:rStyle w:val="n"/>
          <w:color w:val="333333"/>
        </w:rPr>
        <w:t>fb_test_predict</w:t>
      </w:r>
      <w:proofErr w:type="spellEnd"/>
      <w:r>
        <w:rPr>
          <w:rStyle w:val="o"/>
          <w:color w:val="666666"/>
        </w:rPr>
        <w:t>=</w:t>
      </w:r>
      <w:proofErr w:type="spellStart"/>
      <w:proofErr w:type="gramStart"/>
      <w:r>
        <w:rPr>
          <w:rStyle w:val="n"/>
          <w:color w:val="333333"/>
        </w:rPr>
        <w:t>model</w:t>
      </w:r>
      <w:r>
        <w:rPr>
          <w:rStyle w:val="o"/>
          <w:color w:val="666666"/>
        </w:rPr>
        <w:t>.</w:t>
      </w:r>
      <w:r>
        <w:rPr>
          <w:rStyle w:val="n"/>
          <w:color w:val="333333"/>
        </w:rPr>
        <w:t>predict</w:t>
      </w:r>
      <w:proofErr w:type="spellEnd"/>
      <w:r>
        <w:rPr>
          <w:rStyle w:val="p"/>
          <w:color w:val="333333"/>
        </w:rPr>
        <w:t>(</w:t>
      </w:r>
      <w:proofErr w:type="spellStart"/>
      <w:proofErr w:type="gramEnd"/>
      <w:r>
        <w:rPr>
          <w:rStyle w:val="n"/>
          <w:color w:val="333333"/>
        </w:rPr>
        <w:t>fb_X_test</w:t>
      </w:r>
      <w:proofErr w:type="spellEnd"/>
      <w:r>
        <w:rPr>
          <w:rStyle w:val="p"/>
          <w:color w:val="333333"/>
        </w:rPr>
        <w:t>)</w:t>
      </w:r>
    </w:p>
    <w:p w14:paraId="667ACCC0"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[99]:</w:t>
      </w:r>
    </w:p>
    <w:p w14:paraId="100DD4EB" w14:textId="77777777" w:rsidR="009C599C" w:rsidRDefault="009C599C" w:rsidP="009C599C">
      <w:pPr>
        <w:pStyle w:val="HTMLPreformatted"/>
        <w:wordWrap w:val="0"/>
        <w:spacing w:line="291" w:lineRule="atLeast"/>
        <w:rPr>
          <w:color w:val="333333"/>
        </w:rPr>
      </w:pPr>
      <w:proofErr w:type="spellStart"/>
      <w:r>
        <w:rPr>
          <w:rStyle w:val="n"/>
          <w:color w:val="333333"/>
        </w:rPr>
        <w:t>fb_train_predict</w:t>
      </w:r>
      <w:proofErr w:type="spellEnd"/>
      <w:r>
        <w:rPr>
          <w:rStyle w:val="o"/>
          <w:color w:val="666666"/>
        </w:rPr>
        <w:t>=</w:t>
      </w:r>
      <w:proofErr w:type="spellStart"/>
      <w:r>
        <w:rPr>
          <w:rStyle w:val="n"/>
          <w:color w:val="333333"/>
        </w:rPr>
        <w:t>fb_closing</w:t>
      </w:r>
      <w:r>
        <w:rPr>
          <w:rStyle w:val="o"/>
          <w:color w:val="666666"/>
        </w:rPr>
        <w:t>.</w:t>
      </w:r>
      <w:r>
        <w:rPr>
          <w:rStyle w:val="n"/>
          <w:color w:val="333333"/>
        </w:rPr>
        <w:t>inverse_</w:t>
      </w:r>
      <w:proofErr w:type="gramStart"/>
      <w:r>
        <w:rPr>
          <w:rStyle w:val="n"/>
          <w:color w:val="333333"/>
        </w:rPr>
        <w:t>transform</w:t>
      </w:r>
      <w:proofErr w:type="spellEnd"/>
      <w:r>
        <w:rPr>
          <w:rStyle w:val="p"/>
          <w:color w:val="333333"/>
        </w:rPr>
        <w:t>(</w:t>
      </w:r>
      <w:proofErr w:type="spellStart"/>
      <w:proofErr w:type="gramEnd"/>
      <w:r>
        <w:rPr>
          <w:rStyle w:val="n"/>
          <w:color w:val="333333"/>
        </w:rPr>
        <w:t>fb_train_predict</w:t>
      </w:r>
      <w:proofErr w:type="spellEnd"/>
      <w:r>
        <w:rPr>
          <w:rStyle w:val="p"/>
          <w:color w:val="333333"/>
        </w:rPr>
        <w:t>)</w:t>
      </w:r>
    </w:p>
    <w:p w14:paraId="7DADF5D0" w14:textId="77777777" w:rsidR="009C599C" w:rsidRDefault="009C599C" w:rsidP="009C599C">
      <w:pPr>
        <w:pStyle w:val="HTMLPreformatted"/>
        <w:wordWrap w:val="0"/>
        <w:spacing w:line="291" w:lineRule="atLeast"/>
        <w:rPr>
          <w:color w:val="333333"/>
        </w:rPr>
      </w:pPr>
      <w:proofErr w:type="spellStart"/>
      <w:r>
        <w:rPr>
          <w:rStyle w:val="n"/>
          <w:color w:val="333333"/>
        </w:rPr>
        <w:t>fb_test_predict</w:t>
      </w:r>
      <w:proofErr w:type="spellEnd"/>
      <w:r>
        <w:rPr>
          <w:rStyle w:val="o"/>
          <w:color w:val="666666"/>
        </w:rPr>
        <w:t>=</w:t>
      </w:r>
      <w:proofErr w:type="spellStart"/>
      <w:r>
        <w:rPr>
          <w:rStyle w:val="n"/>
          <w:color w:val="333333"/>
        </w:rPr>
        <w:t>fb_closing</w:t>
      </w:r>
      <w:r>
        <w:rPr>
          <w:rStyle w:val="o"/>
          <w:color w:val="666666"/>
        </w:rPr>
        <w:t>.</w:t>
      </w:r>
      <w:r>
        <w:rPr>
          <w:rStyle w:val="n"/>
          <w:color w:val="333333"/>
        </w:rPr>
        <w:t>inverse_</w:t>
      </w:r>
      <w:proofErr w:type="gramStart"/>
      <w:r>
        <w:rPr>
          <w:rStyle w:val="n"/>
          <w:color w:val="333333"/>
        </w:rPr>
        <w:t>transform</w:t>
      </w:r>
      <w:proofErr w:type="spellEnd"/>
      <w:r>
        <w:rPr>
          <w:rStyle w:val="p"/>
          <w:color w:val="333333"/>
        </w:rPr>
        <w:t>(</w:t>
      </w:r>
      <w:proofErr w:type="spellStart"/>
      <w:proofErr w:type="gramEnd"/>
      <w:r>
        <w:rPr>
          <w:rStyle w:val="n"/>
          <w:color w:val="333333"/>
        </w:rPr>
        <w:t>fb_test_predict</w:t>
      </w:r>
      <w:proofErr w:type="spellEnd"/>
      <w:r>
        <w:rPr>
          <w:rStyle w:val="p"/>
          <w:color w:val="333333"/>
        </w:rPr>
        <w:t>)</w:t>
      </w:r>
    </w:p>
    <w:p w14:paraId="15BC207B"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[100]:</w:t>
      </w:r>
    </w:p>
    <w:p w14:paraId="6D36C228"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math</w:t>
      </w:r>
      <w:r>
        <w:rPr>
          <w:rStyle w:val="o"/>
          <w:color w:val="666666"/>
        </w:rPr>
        <w:t>.</w:t>
      </w:r>
      <w:r>
        <w:rPr>
          <w:rStyle w:val="n"/>
          <w:color w:val="333333"/>
        </w:rPr>
        <w:t>sqrt</w:t>
      </w:r>
      <w:proofErr w:type="spellEnd"/>
      <w:r>
        <w:rPr>
          <w:rStyle w:val="p"/>
          <w:color w:val="333333"/>
        </w:rPr>
        <w:t>(</w:t>
      </w:r>
      <w:proofErr w:type="spellStart"/>
      <w:proofErr w:type="gramEnd"/>
      <w:r>
        <w:rPr>
          <w:rStyle w:val="n"/>
          <w:color w:val="333333"/>
        </w:rPr>
        <w:t>mse</w:t>
      </w:r>
      <w:proofErr w:type="spellEnd"/>
      <w:r>
        <w:rPr>
          <w:rStyle w:val="p"/>
          <w:color w:val="333333"/>
        </w:rPr>
        <w:t>(</w:t>
      </w:r>
      <w:proofErr w:type="spellStart"/>
      <w:r>
        <w:rPr>
          <w:rStyle w:val="n"/>
          <w:color w:val="333333"/>
        </w:rPr>
        <w:t>fb_Y_train</w:t>
      </w:r>
      <w:r>
        <w:rPr>
          <w:rStyle w:val="p"/>
          <w:color w:val="333333"/>
        </w:rPr>
        <w:t>,</w:t>
      </w:r>
      <w:r>
        <w:rPr>
          <w:rStyle w:val="n"/>
          <w:color w:val="333333"/>
        </w:rPr>
        <w:t>fb_train_predict</w:t>
      </w:r>
      <w:proofErr w:type="spellEnd"/>
      <w:r>
        <w:rPr>
          <w:rStyle w:val="p"/>
          <w:color w:val="333333"/>
        </w:rPr>
        <w:t>))</w:t>
      </w:r>
    </w:p>
    <w:p w14:paraId="68C37090" w14:textId="77777777" w:rsidR="009C599C" w:rsidRDefault="009C599C" w:rsidP="009C599C">
      <w:pPr>
        <w:spacing w:line="291" w:lineRule="atLeast"/>
        <w:jc w:val="right"/>
        <w:rPr>
          <w:rFonts w:ascii="Courier New" w:hAnsi="Courier New" w:cs="Courier New"/>
          <w:color w:val="D84315"/>
          <w:sz w:val="21"/>
          <w:szCs w:val="21"/>
        </w:rPr>
      </w:pPr>
      <w:proofErr w:type="gramStart"/>
      <w:r>
        <w:rPr>
          <w:rFonts w:ascii="Courier New" w:hAnsi="Courier New" w:cs="Courier New"/>
          <w:color w:val="D84315"/>
          <w:sz w:val="21"/>
          <w:szCs w:val="21"/>
        </w:rPr>
        <w:t>Out[</w:t>
      </w:r>
      <w:proofErr w:type="gramEnd"/>
      <w:r>
        <w:rPr>
          <w:rFonts w:ascii="Courier New" w:hAnsi="Courier New" w:cs="Courier New"/>
          <w:color w:val="D84315"/>
          <w:sz w:val="21"/>
          <w:szCs w:val="21"/>
        </w:rPr>
        <w:t>100]:</w:t>
      </w:r>
    </w:p>
    <w:p w14:paraId="2CC24437" w14:textId="77777777" w:rsidR="009C599C" w:rsidRDefault="009C599C" w:rsidP="009C599C">
      <w:pPr>
        <w:pStyle w:val="HTMLPreformatted"/>
        <w:wordWrap w:val="0"/>
        <w:spacing w:line="291" w:lineRule="atLeast"/>
        <w:textAlignment w:val="baseline"/>
        <w:rPr>
          <w:color w:val="000000"/>
        </w:rPr>
      </w:pPr>
      <w:r>
        <w:rPr>
          <w:color w:val="000000"/>
        </w:rPr>
        <w:t>155.44888603526775</w:t>
      </w:r>
    </w:p>
    <w:p w14:paraId="33BFCE25"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[101]:</w:t>
      </w:r>
    </w:p>
    <w:p w14:paraId="605424F3"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math</w:t>
      </w:r>
      <w:r>
        <w:rPr>
          <w:rStyle w:val="o"/>
          <w:color w:val="666666"/>
        </w:rPr>
        <w:t>.</w:t>
      </w:r>
      <w:r>
        <w:rPr>
          <w:rStyle w:val="n"/>
          <w:color w:val="333333"/>
        </w:rPr>
        <w:t>sqrt</w:t>
      </w:r>
      <w:proofErr w:type="spellEnd"/>
      <w:r>
        <w:rPr>
          <w:rStyle w:val="p"/>
          <w:color w:val="333333"/>
        </w:rPr>
        <w:t>(</w:t>
      </w:r>
      <w:proofErr w:type="spellStart"/>
      <w:proofErr w:type="gramEnd"/>
      <w:r>
        <w:rPr>
          <w:rStyle w:val="n"/>
          <w:color w:val="333333"/>
        </w:rPr>
        <w:t>mse</w:t>
      </w:r>
      <w:proofErr w:type="spellEnd"/>
      <w:r>
        <w:rPr>
          <w:rStyle w:val="p"/>
          <w:color w:val="333333"/>
        </w:rPr>
        <w:t>(</w:t>
      </w:r>
      <w:proofErr w:type="spellStart"/>
      <w:r>
        <w:rPr>
          <w:rStyle w:val="n"/>
          <w:color w:val="333333"/>
        </w:rPr>
        <w:t>fb_Y_test</w:t>
      </w:r>
      <w:r>
        <w:rPr>
          <w:rStyle w:val="p"/>
          <w:color w:val="333333"/>
        </w:rPr>
        <w:t>,</w:t>
      </w:r>
      <w:r>
        <w:rPr>
          <w:rStyle w:val="n"/>
          <w:color w:val="333333"/>
        </w:rPr>
        <w:t>fb_test_predict</w:t>
      </w:r>
      <w:proofErr w:type="spellEnd"/>
      <w:r>
        <w:rPr>
          <w:rStyle w:val="p"/>
          <w:color w:val="333333"/>
        </w:rPr>
        <w:t>))</w:t>
      </w:r>
    </w:p>
    <w:p w14:paraId="171A715F" w14:textId="77777777" w:rsidR="009C599C" w:rsidRDefault="009C599C" w:rsidP="009C599C">
      <w:pPr>
        <w:spacing w:line="291" w:lineRule="atLeast"/>
        <w:jc w:val="right"/>
        <w:rPr>
          <w:rFonts w:ascii="Courier New" w:hAnsi="Courier New" w:cs="Courier New"/>
          <w:color w:val="D84315"/>
          <w:sz w:val="21"/>
          <w:szCs w:val="21"/>
        </w:rPr>
      </w:pPr>
      <w:proofErr w:type="gramStart"/>
      <w:r>
        <w:rPr>
          <w:rFonts w:ascii="Courier New" w:hAnsi="Courier New" w:cs="Courier New"/>
          <w:color w:val="D84315"/>
          <w:sz w:val="21"/>
          <w:szCs w:val="21"/>
        </w:rPr>
        <w:t>Out[</w:t>
      </w:r>
      <w:proofErr w:type="gramEnd"/>
      <w:r>
        <w:rPr>
          <w:rFonts w:ascii="Courier New" w:hAnsi="Courier New" w:cs="Courier New"/>
          <w:color w:val="D84315"/>
          <w:sz w:val="21"/>
          <w:szCs w:val="21"/>
        </w:rPr>
        <w:t>101]:</w:t>
      </w:r>
    </w:p>
    <w:p w14:paraId="6C7BFCFC" w14:textId="77777777" w:rsidR="009C599C" w:rsidRDefault="009C599C" w:rsidP="009C599C">
      <w:pPr>
        <w:pStyle w:val="HTMLPreformatted"/>
        <w:wordWrap w:val="0"/>
        <w:spacing w:line="291" w:lineRule="atLeast"/>
        <w:textAlignment w:val="baseline"/>
        <w:rPr>
          <w:color w:val="000000"/>
        </w:rPr>
      </w:pPr>
      <w:r>
        <w:rPr>
          <w:color w:val="000000"/>
        </w:rPr>
        <w:t>217.56567833207023</w:t>
      </w:r>
    </w:p>
    <w:p w14:paraId="6BA54794"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[102]:</w:t>
      </w:r>
    </w:p>
    <w:p w14:paraId="3EB7F8AB" w14:textId="77777777" w:rsidR="009C599C" w:rsidRDefault="009C599C" w:rsidP="009C599C">
      <w:pPr>
        <w:pStyle w:val="HTMLPreformatted"/>
        <w:wordWrap w:val="0"/>
        <w:spacing w:line="291" w:lineRule="atLeast"/>
        <w:rPr>
          <w:color w:val="333333"/>
        </w:rPr>
      </w:pPr>
      <w:proofErr w:type="spellStart"/>
      <w:r>
        <w:rPr>
          <w:rStyle w:val="n"/>
          <w:color w:val="333333"/>
        </w:rPr>
        <w:t>look_back</w:t>
      </w:r>
      <w:proofErr w:type="spellEnd"/>
      <w:r>
        <w:rPr>
          <w:rStyle w:val="o"/>
          <w:color w:val="666666"/>
        </w:rPr>
        <w:t>=</w:t>
      </w:r>
      <w:r>
        <w:rPr>
          <w:rStyle w:val="mi"/>
          <w:color w:val="666666"/>
        </w:rPr>
        <w:t>100</w:t>
      </w:r>
    </w:p>
    <w:p w14:paraId="32CB945C"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trainPredictPlot</w:t>
      </w:r>
      <w:proofErr w:type="spellEnd"/>
      <w:r>
        <w:rPr>
          <w:rStyle w:val="o"/>
          <w:color w:val="666666"/>
        </w:rPr>
        <w:t>=</w:t>
      </w:r>
      <w:proofErr w:type="spellStart"/>
      <w:proofErr w:type="gramEnd"/>
      <w:r>
        <w:rPr>
          <w:rStyle w:val="n"/>
          <w:color w:val="333333"/>
        </w:rPr>
        <w:t>np</w:t>
      </w:r>
      <w:r>
        <w:rPr>
          <w:rStyle w:val="o"/>
          <w:color w:val="666666"/>
        </w:rPr>
        <w:t>.</w:t>
      </w:r>
      <w:r>
        <w:rPr>
          <w:rStyle w:val="n"/>
          <w:color w:val="333333"/>
        </w:rPr>
        <w:t>empty_like</w:t>
      </w:r>
      <w:proofErr w:type="spellEnd"/>
      <w:r>
        <w:rPr>
          <w:rStyle w:val="p"/>
          <w:color w:val="333333"/>
        </w:rPr>
        <w:t>(</w:t>
      </w:r>
      <w:proofErr w:type="spellStart"/>
      <w:r>
        <w:rPr>
          <w:rStyle w:val="n"/>
          <w:color w:val="333333"/>
        </w:rPr>
        <w:t>fb_close</w:t>
      </w:r>
      <w:proofErr w:type="spellEnd"/>
      <w:r>
        <w:rPr>
          <w:rStyle w:val="p"/>
          <w:color w:val="333333"/>
        </w:rPr>
        <w:t>)</w:t>
      </w:r>
    </w:p>
    <w:p w14:paraId="470757E7"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trainPredictPlot</w:t>
      </w:r>
      <w:proofErr w:type="spellEnd"/>
      <w:r>
        <w:rPr>
          <w:rStyle w:val="p"/>
          <w:color w:val="333333"/>
        </w:rPr>
        <w:t>[</w:t>
      </w:r>
      <w:proofErr w:type="gramEnd"/>
      <w:r>
        <w:rPr>
          <w:rStyle w:val="p"/>
          <w:color w:val="333333"/>
        </w:rPr>
        <w:t>:,</w:t>
      </w:r>
      <w:r>
        <w:rPr>
          <w:color w:val="333333"/>
        </w:rPr>
        <w:t xml:space="preserve"> </w:t>
      </w:r>
      <w:r>
        <w:rPr>
          <w:rStyle w:val="p"/>
          <w:color w:val="333333"/>
        </w:rPr>
        <w:t>:]</w:t>
      </w:r>
      <w:r>
        <w:rPr>
          <w:rStyle w:val="o"/>
          <w:color w:val="666666"/>
        </w:rPr>
        <w:t>=</w:t>
      </w:r>
      <w:proofErr w:type="spellStart"/>
      <w:r>
        <w:rPr>
          <w:rStyle w:val="n"/>
          <w:color w:val="333333"/>
        </w:rPr>
        <w:t>np</w:t>
      </w:r>
      <w:r>
        <w:rPr>
          <w:rStyle w:val="o"/>
          <w:color w:val="666666"/>
        </w:rPr>
        <w:t>.</w:t>
      </w:r>
      <w:r>
        <w:rPr>
          <w:rStyle w:val="n"/>
          <w:color w:val="333333"/>
        </w:rPr>
        <w:t>nan</w:t>
      </w:r>
      <w:proofErr w:type="spellEnd"/>
    </w:p>
    <w:p w14:paraId="7FC40185" w14:textId="77777777" w:rsidR="009C599C" w:rsidRDefault="009C599C" w:rsidP="009C599C">
      <w:pPr>
        <w:pStyle w:val="HTMLPreformatted"/>
        <w:wordWrap w:val="0"/>
        <w:spacing w:line="291" w:lineRule="atLeast"/>
        <w:rPr>
          <w:color w:val="333333"/>
        </w:rPr>
      </w:pPr>
      <w:proofErr w:type="gramStart"/>
      <w:r>
        <w:rPr>
          <w:rStyle w:val="n"/>
          <w:color w:val="333333"/>
        </w:rPr>
        <w:t>trainPredictPlot</w:t>
      </w:r>
      <w:r>
        <w:rPr>
          <w:rStyle w:val="p"/>
          <w:color w:val="333333"/>
        </w:rPr>
        <w:t>[</w:t>
      </w:r>
      <w:proofErr w:type="gramEnd"/>
      <w:r>
        <w:rPr>
          <w:rStyle w:val="n"/>
          <w:color w:val="333333"/>
        </w:rPr>
        <w:t>look_back</w:t>
      </w:r>
      <w:r>
        <w:rPr>
          <w:rStyle w:val="p"/>
          <w:color w:val="333333"/>
        </w:rPr>
        <w:t>:</w:t>
      </w:r>
      <w:r>
        <w:rPr>
          <w:rStyle w:val="nb"/>
          <w:rFonts w:eastAsiaTheme="majorEastAsia"/>
          <w:color w:val="008000"/>
        </w:rPr>
        <w:t>len</w:t>
      </w:r>
      <w:r>
        <w:rPr>
          <w:rStyle w:val="p"/>
          <w:color w:val="333333"/>
        </w:rPr>
        <w:t>(</w:t>
      </w:r>
      <w:r>
        <w:rPr>
          <w:rStyle w:val="n"/>
          <w:color w:val="333333"/>
        </w:rPr>
        <w:t>fb_train_predict</w:t>
      </w:r>
      <w:r>
        <w:rPr>
          <w:rStyle w:val="p"/>
          <w:color w:val="333333"/>
        </w:rPr>
        <w:t>)</w:t>
      </w:r>
      <w:r>
        <w:rPr>
          <w:rStyle w:val="o"/>
          <w:color w:val="666666"/>
        </w:rPr>
        <w:t>+</w:t>
      </w:r>
      <w:r>
        <w:rPr>
          <w:rStyle w:val="n"/>
          <w:color w:val="333333"/>
        </w:rPr>
        <w:t>look_back</w:t>
      </w:r>
      <w:r>
        <w:rPr>
          <w:rStyle w:val="p"/>
          <w:color w:val="333333"/>
        </w:rPr>
        <w:t>,:]</w:t>
      </w:r>
      <w:r>
        <w:rPr>
          <w:rStyle w:val="o"/>
          <w:color w:val="666666"/>
        </w:rPr>
        <w:t>=</w:t>
      </w:r>
      <w:r>
        <w:rPr>
          <w:rStyle w:val="n"/>
          <w:color w:val="333333"/>
        </w:rPr>
        <w:t>fb_train_predict</w:t>
      </w:r>
    </w:p>
    <w:p w14:paraId="1D7B4BE5"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testPredictPlot</w:t>
      </w:r>
      <w:proofErr w:type="spellEnd"/>
      <w:r>
        <w:rPr>
          <w:rStyle w:val="o"/>
          <w:color w:val="666666"/>
        </w:rPr>
        <w:t>=</w:t>
      </w:r>
      <w:proofErr w:type="spellStart"/>
      <w:proofErr w:type="gramEnd"/>
      <w:r>
        <w:rPr>
          <w:rStyle w:val="n"/>
          <w:color w:val="333333"/>
        </w:rPr>
        <w:t>np</w:t>
      </w:r>
      <w:r>
        <w:rPr>
          <w:rStyle w:val="o"/>
          <w:color w:val="666666"/>
        </w:rPr>
        <w:t>.</w:t>
      </w:r>
      <w:r>
        <w:rPr>
          <w:rStyle w:val="n"/>
          <w:color w:val="333333"/>
        </w:rPr>
        <w:t>empty_like</w:t>
      </w:r>
      <w:proofErr w:type="spellEnd"/>
      <w:r>
        <w:rPr>
          <w:rStyle w:val="p"/>
          <w:color w:val="333333"/>
        </w:rPr>
        <w:t>(</w:t>
      </w:r>
      <w:proofErr w:type="spellStart"/>
      <w:r>
        <w:rPr>
          <w:rStyle w:val="n"/>
          <w:color w:val="333333"/>
        </w:rPr>
        <w:t>fb_close</w:t>
      </w:r>
      <w:proofErr w:type="spellEnd"/>
      <w:r>
        <w:rPr>
          <w:rStyle w:val="p"/>
          <w:color w:val="333333"/>
        </w:rPr>
        <w:t>)</w:t>
      </w:r>
    </w:p>
    <w:p w14:paraId="1E1B5E58"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testPredictPlot</w:t>
      </w:r>
      <w:proofErr w:type="spellEnd"/>
      <w:r>
        <w:rPr>
          <w:rStyle w:val="p"/>
          <w:color w:val="333333"/>
        </w:rPr>
        <w:t>[</w:t>
      </w:r>
      <w:proofErr w:type="gramEnd"/>
      <w:r>
        <w:rPr>
          <w:rStyle w:val="p"/>
          <w:color w:val="333333"/>
        </w:rPr>
        <w:t>:,</w:t>
      </w:r>
      <w:r>
        <w:rPr>
          <w:color w:val="333333"/>
        </w:rPr>
        <w:t xml:space="preserve"> </w:t>
      </w:r>
      <w:r>
        <w:rPr>
          <w:rStyle w:val="p"/>
          <w:color w:val="333333"/>
        </w:rPr>
        <w:t>:]</w:t>
      </w:r>
      <w:r>
        <w:rPr>
          <w:rStyle w:val="o"/>
          <w:color w:val="666666"/>
        </w:rPr>
        <w:t>=</w:t>
      </w:r>
      <w:proofErr w:type="spellStart"/>
      <w:r>
        <w:rPr>
          <w:rStyle w:val="n"/>
          <w:color w:val="333333"/>
        </w:rPr>
        <w:t>np</w:t>
      </w:r>
      <w:r>
        <w:rPr>
          <w:rStyle w:val="o"/>
          <w:color w:val="666666"/>
        </w:rPr>
        <w:t>.</w:t>
      </w:r>
      <w:r>
        <w:rPr>
          <w:rStyle w:val="n"/>
          <w:color w:val="333333"/>
        </w:rPr>
        <w:t>nan</w:t>
      </w:r>
      <w:proofErr w:type="spellEnd"/>
    </w:p>
    <w:p w14:paraId="1AFF1AC1" w14:textId="77777777" w:rsidR="009C599C" w:rsidRDefault="009C599C" w:rsidP="009C599C">
      <w:pPr>
        <w:pStyle w:val="HTMLPreformatted"/>
        <w:wordWrap w:val="0"/>
        <w:spacing w:line="291" w:lineRule="atLeast"/>
        <w:rPr>
          <w:color w:val="333333"/>
        </w:rPr>
      </w:pPr>
      <w:r>
        <w:rPr>
          <w:rStyle w:val="n"/>
          <w:color w:val="333333"/>
        </w:rPr>
        <w:t>testPredictPlot</w:t>
      </w:r>
      <w:r>
        <w:rPr>
          <w:rStyle w:val="p"/>
          <w:color w:val="333333"/>
        </w:rPr>
        <w:t>[</w:t>
      </w:r>
      <w:r>
        <w:rPr>
          <w:rStyle w:val="nb"/>
          <w:rFonts w:eastAsiaTheme="majorEastAsia"/>
          <w:color w:val="008000"/>
        </w:rPr>
        <w:t>len</w:t>
      </w:r>
      <w:r>
        <w:rPr>
          <w:rStyle w:val="p"/>
          <w:color w:val="333333"/>
        </w:rPr>
        <w:t>(</w:t>
      </w:r>
      <w:r>
        <w:rPr>
          <w:rStyle w:val="n"/>
          <w:color w:val="333333"/>
        </w:rPr>
        <w:t>fb_train_predict</w:t>
      </w:r>
      <w:r>
        <w:rPr>
          <w:rStyle w:val="p"/>
          <w:color w:val="333333"/>
        </w:rPr>
        <w:t>)</w:t>
      </w:r>
      <w:r>
        <w:rPr>
          <w:rStyle w:val="o"/>
          <w:color w:val="666666"/>
        </w:rPr>
        <w:t>+</w:t>
      </w:r>
      <w:r>
        <w:rPr>
          <w:rStyle w:val="p"/>
          <w:color w:val="333333"/>
        </w:rPr>
        <w:t>(</w:t>
      </w:r>
      <w:r>
        <w:rPr>
          <w:rStyle w:val="n"/>
          <w:color w:val="333333"/>
        </w:rPr>
        <w:t>look_back</w:t>
      </w:r>
      <w:r>
        <w:rPr>
          <w:rStyle w:val="o"/>
          <w:color w:val="666666"/>
        </w:rPr>
        <w:t>*</w:t>
      </w:r>
      <w:r>
        <w:rPr>
          <w:rStyle w:val="mi"/>
          <w:color w:val="666666"/>
        </w:rPr>
        <w:t>2</w:t>
      </w:r>
      <w:r>
        <w:rPr>
          <w:rStyle w:val="p"/>
          <w:color w:val="333333"/>
        </w:rPr>
        <w:t>)</w:t>
      </w:r>
      <w:r>
        <w:rPr>
          <w:rStyle w:val="o"/>
          <w:color w:val="666666"/>
        </w:rPr>
        <w:t>+</w:t>
      </w:r>
      <w:r>
        <w:rPr>
          <w:rStyle w:val="mi"/>
          <w:color w:val="666666"/>
        </w:rPr>
        <w:t>1</w:t>
      </w:r>
      <w:r>
        <w:rPr>
          <w:rStyle w:val="p"/>
          <w:color w:val="333333"/>
        </w:rPr>
        <w:t>:</w:t>
      </w:r>
      <w:r>
        <w:rPr>
          <w:rStyle w:val="nb"/>
          <w:rFonts w:eastAsiaTheme="majorEastAsia"/>
          <w:color w:val="008000"/>
        </w:rPr>
        <w:t>len</w:t>
      </w:r>
      <w:r>
        <w:rPr>
          <w:rStyle w:val="p"/>
          <w:color w:val="333333"/>
        </w:rPr>
        <w:t>(</w:t>
      </w:r>
      <w:r>
        <w:rPr>
          <w:rStyle w:val="n"/>
          <w:color w:val="333333"/>
        </w:rPr>
        <w:t>fb_close</w:t>
      </w:r>
      <w:r>
        <w:rPr>
          <w:rStyle w:val="p"/>
          <w:color w:val="333333"/>
        </w:rPr>
        <w:t>)</w:t>
      </w:r>
      <w:r>
        <w:rPr>
          <w:rStyle w:val="o"/>
          <w:color w:val="666666"/>
        </w:rPr>
        <w:t>-</w:t>
      </w:r>
      <w:r>
        <w:rPr>
          <w:rStyle w:val="mi"/>
          <w:color w:val="666666"/>
        </w:rPr>
        <w:t>1</w:t>
      </w:r>
      <w:r>
        <w:rPr>
          <w:rStyle w:val="p"/>
          <w:color w:val="333333"/>
        </w:rPr>
        <w:t>,:]</w:t>
      </w:r>
      <w:r>
        <w:rPr>
          <w:rStyle w:val="o"/>
          <w:color w:val="666666"/>
        </w:rPr>
        <w:t>=</w:t>
      </w:r>
      <w:r>
        <w:rPr>
          <w:rStyle w:val="n"/>
          <w:color w:val="333333"/>
        </w:rPr>
        <w:t>fb_test_predict</w:t>
      </w:r>
    </w:p>
    <w:p w14:paraId="47B22E36"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figure</w:t>
      </w:r>
      <w:proofErr w:type="spellEnd"/>
      <w:r>
        <w:rPr>
          <w:rStyle w:val="p"/>
          <w:color w:val="333333"/>
        </w:rPr>
        <w:t>(</w:t>
      </w:r>
      <w:proofErr w:type="spellStart"/>
      <w:proofErr w:type="gramEnd"/>
      <w:r>
        <w:rPr>
          <w:rStyle w:val="n"/>
          <w:color w:val="333333"/>
        </w:rPr>
        <w:t>figsize</w:t>
      </w:r>
      <w:proofErr w:type="spellEnd"/>
      <w:r>
        <w:rPr>
          <w:rStyle w:val="o"/>
          <w:color w:val="666666"/>
        </w:rPr>
        <w:t>=</w:t>
      </w:r>
      <w:r>
        <w:rPr>
          <w:rStyle w:val="p"/>
          <w:color w:val="333333"/>
        </w:rPr>
        <w:t>(</w:t>
      </w:r>
      <w:r>
        <w:rPr>
          <w:rStyle w:val="mi"/>
          <w:color w:val="666666"/>
        </w:rPr>
        <w:t>15</w:t>
      </w:r>
      <w:r>
        <w:rPr>
          <w:rStyle w:val="p"/>
          <w:color w:val="333333"/>
        </w:rPr>
        <w:t>,</w:t>
      </w:r>
      <w:r>
        <w:rPr>
          <w:rStyle w:val="mi"/>
          <w:color w:val="666666"/>
        </w:rPr>
        <w:t>8</w:t>
      </w:r>
      <w:r>
        <w:rPr>
          <w:rStyle w:val="p"/>
          <w:color w:val="333333"/>
        </w:rPr>
        <w:t>))</w:t>
      </w:r>
    </w:p>
    <w:p w14:paraId="19A3AE21"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title</w:t>
      </w:r>
      <w:proofErr w:type="spellEnd"/>
      <w:r>
        <w:rPr>
          <w:rStyle w:val="p"/>
          <w:color w:val="333333"/>
        </w:rPr>
        <w:t>(</w:t>
      </w:r>
      <w:proofErr w:type="gramEnd"/>
      <w:r>
        <w:rPr>
          <w:rStyle w:val="s2"/>
          <w:color w:val="BA2121"/>
        </w:rPr>
        <w:t>"</w:t>
      </w:r>
      <w:proofErr w:type="spellStart"/>
      <w:r>
        <w:rPr>
          <w:rStyle w:val="s2"/>
          <w:color w:val="BA2121"/>
        </w:rPr>
        <w:t>FaceBook</w:t>
      </w:r>
      <w:proofErr w:type="spellEnd"/>
      <w:r>
        <w:rPr>
          <w:rStyle w:val="s2"/>
          <w:color w:val="BA2121"/>
        </w:rPr>
        <w:t xml:space="preserve"> Stocks Prediction"</w:t>
      </w:r>
      <w:r>
        <w:rPr>
          <w:rStyle w:val="p"/>
          <w:color w:val="333333"/>
        </w:rPr>
        <w:t>)</w:t>
      </w:r>
    </w:p>
    <w:p w14:paraId="375BD9AB"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plot</w:t>
      </w:r>
      <w:proofErr w:type="spellEnd"/>
      <w:r>
        <w:rPr>
          <w:rStyle w:val="p"/>
          <w:color w:val="333333"/>
        </w:rPr>
        <w:t>(</w:t>
      </w:r>
      <w:proofErr w:type="spellStart"/>
      <w:proofErr w:type="gramEnd"/>
      <w:r>
        <w:rPr>
          <w:rStyle w:val="n"/>
          <w:color w:val="333333"/>
        </w:rPr>
        <w:t>fb_closing</w:t>
      </w:r>
      <w:r>
        <w:rPr>
          <w:rStyle w:val="o"/>
          <w:color w:val="666666"/>
        </w:rPr>
        <w:t>.</w:t>
      </w:r>
      <w:r>
        <w:rPr>
          <w:rStyle w:val="n"/>
          <w:color w:val="333333"/>
        </w:rPr>
        <w:t>inverse_transform</w:t>
      </w:r>
      <w:proofErr w:type="spellEnd"/>
      <w:r>
        <w:rPr>
          <w:rStyle w:val="p"/>
          <w:color w:val="333333"/>
        </w:rPr>
        <w:t>(</w:t>
      </w:r>
      <w:proofErr w:type="spellStart"/>
      <w:r>
        <w:rPr>
          <w:rStyle w:val="n"/>
          <w:color w:val="333333"/>
        </w:rPr>
        <w:t>fb_close</w:t>
      </w:r>
      <w:proofErr w:type="spellEnd"/>
      <w:r>
        <w:rPr>
          <w:rStyle w:val="p"/>
          <w:color w:val="333333"/>
        </w:rPr>
        <w:t>))</w:t>
      </w:r>
    </w:p>
    <w:p w14:paraId="59BA3901"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plot</w:t>
      </w:r>
      <w:proofErr w:type="spellEnd"/>
      <w:r>
        <w:rPr>
          <w:rStyle w:val="p"/>
          <w:color w:val="333333"/>
        </w:rPr>
        <w:t>(</w:t>
      </w:r>
      <w:proofErr w:type="spellStart"/>
      <w:proofErr w:type="gramEnd"/>
      <w:r>
        <w:rPr>
          <w:rStyle w:val="n"/>
          <w:color w:val="333333"/>
        </w:rPr>
        <w:t>trainPredictPlot</w:t>
      </w:r>
      <w:r>
        <w:rPr>
          <w:rStyle w:val="p"/>
          <w:color w:val="333333"/>
        </w:rPr>
        <w:t>,</w:t>
      </w:r>
      <w:r>
        <w:rPr>
          <w:rStyle w:val="n"/>
          <w:color w:val="333333"/>
        </w:rPr>
        <w:t>label</w:t>
      </w:r>
      <w:proofErr w:type="spellEnd"/>
      <w:r>
        <w:rPr>
          <w:rStyle w:val="o"/>
          <w:color w:val="666666"/>
        </w:rPr>
        <w:t>=</w:t>
      </w:r>
      <w:r>
        <w:rPr>
          <w:rStyle w:val="s2"/>
          <w:color w:val="BA2121"/>
        </w:rPr>
        <w:t>"Train Predict"</w:t>
      </w:r>
      <w:r>
        <w:rPr>
          <w:rStyle w:val="p"/>
          <w:color w:val="333333"/>
        </w:rPr>
        <w:t>,</w:t>
      </w:r>
      <w:r>
        <w:rPr>
          <w:color w:val="333333"/>
        </w:rPr>
        <w:t xml:space="preserve"> </w:t>
      </w:r>
      <w:r>
        <w:rPr>
          <w:rStyle w:val="p"/>
          <w:color w:val="333333"/>
        </w:rPr>
        <w:t>)</w:t>
      </w:r>
    </w:p>
    <w:p w14:paraId="5829CAEE"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plot</w:t>
      </w:r>
      <w:proofErr w:type="spellEnd"/>
      <w:r>
        <w:rPr>
          <w:rStyle w:val="p"/>
          <w:color w:val="333333"/>
        </w:rPr>
        <w:t>(</w:t>
      </w:r>
      <w:proofErr w:type="spellStart"/>
      <w:proofErr w:type="gramEnd"/>
      <w:r>
        <w:rPr>
          <w:rStyle w:val="n"/>
          <w:color w:val="333333"/>
        </w:rPr>
        <w:t>testPredictPlot</w:t>
      </w:r>
      <w:r>
        <w:rPr>
          <w:rStyle w:val="p"/>
          <w:color w:val="333333"/>
        </w:rPr>
        <w:t>,</w:t>
      </w:r>
      <w:r>
        <w:rPr>
          <w:rStyle w:val="n"/>
          <w:color w:val="333333"/>
        </w:rPr>
        <w:t>label</w:t>
      </w:r>
      <w:proofErr w:type="spellEnd"/>
      <w:r>
        <w:rPr>
          <w:rStyle w:val="o"/>
          <w:color w:val="666666"/>
        </w:rPr>
        <w:t>=</w:t>
      </w:r>
      <w:r>
        <w:rPr>
          <w:rStyle w:val="s2"/>
          <w:color w:val="BA2121"/>
        </w:rPr>
        <w:t>"Test Predict"</w:t>
      </w:r>
      <w:r>
        <w:rPr>
          <w:rStyle w:val="p"/>
          <w:color w:val="333333"/>
        </w:rPr>
        <w:t>)</w:t>
      </w:r>
    </w:p>
    <w:p w14:paraId="565AF80F"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legend</w:t>
      </w:r>
      <w:proofErr w:type="spellEnd"/>
      <w:r>
        <w:rPr>
          <w:rStyle w:val="p"/>
          <w:color w:val="333333"/>
        </w:rPr>
        <w:t>()</w:t>
      </w:r>
      <w:proofErr w:type="gramEnd"/>
    </w:p>
    <w:p w14:paraId="7AEB2AFE"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lastRenderedPageBreak/>
        <w:t>plt</w:t>
      </w:r>
      <w:r>
        <w:rPr>
          <w:rStyle w:val="o"/>
          <w:color w:val="666666"/>
        </w:rPr>
        <w:t>.</w:t>
      </w:r>
      <w:r>
        <w:rPr>
          <w:rStyle w:val="n"/>
          <w:color w:val="333333"/>
        </w:rPr>
        <w:t>grid</w:t>
      </w:r>
      <w:proofErr w:type="spellEnd"/>
      <w:r>
        <w:rPr>
          <w:rStyle w:val="p"/>
          <w:color w:val="333333"/>
        </w:rPr>
        <w:t>()</w:t>
      </w:r>
      <w:proofErr w:type="gramEnd"/>
    </w:p>
    <w:p w14:paraId="2ADD406B" w14:textId="77777777" w:rsidR="009C599C" w:rsidRDefault="009C599C" w:rsidP="009C599C">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show</w:t>
      </w:r>
      <w:proofErr w:type="spellEnd"/>
      <w:r>
        <w:rPr>
          <w:rStyle w:val="p"/>
          <w:color w:val="333333"/>
        </w:rPr>
        <w:t>()</w:t>
      </w:r>
      <w:proofErr w:type="gramEnd"/>
    </w:p>
    <w:p w14:paraId="04FD2350" w14:textId="605F40A3" w:rsidR="009C599C" w:rsidRDefault="009C599C" w:rsidP="009C599C">
      <w:pPr>
        <w:rPr>
          <w:rFonts w:ascii="Helvetica" w:hAnsi="Helvetica" w:cs="Times New Roman"/>
          <w:color w:val="000000"/>
          <w:sz w:val="21"/>
          <w:szCs w:val="21"/>
        </w:rPr>
      </w:pPr>
      <w:r>
        <w:rPr>
          <w:noProof/>
        </w:rPr>
        <w:drawing>
          <wp:inline distT="0" distB="0" distL="0" distR="0" wp14:anchorId="22F43B0C" wp14:editId="02BE7A1C">
            <wp:extent cx="5943600" cy="3266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266440"/>
                    </a:xfrm>
                    <a:prstGeom prst="rect">
                      <a:avLst/>
                    </a:prstGeom>
                    <a:noFill/>
                    <a:ln>
                      <a:noFill/>
                    </a:ln>
                  </pic:spPr>
                </pic:pic>
              </a:graphicData>
            </a:graphic>
          </wp:inline>
        </w:drawing>
      </w:r>
    </w:p>
    <w:p w14:paraId="4DC7B467" w14:textId="77777777" w:rsidR="009C599C" w:rsidRPr="009C599C" w:rsidRDefault="009C599C" w:rsidP="009C599C"/>
    <w:p w14:paraId="60C2B324" w14:textId="4CB5D767" w:rsidR="009668CE" w:rsidRPr="007863A2" w:rsidRDefault="009668CE" w:rsidP="00254F62">
      <w:pPr>
        <w:pStyle w:val="Heading1"/>
      </w:pPr>
      <w:bookmarkStart w:id="45" w:name="_Toc60549624"/>
      <w:r w:rsidRPr="007863A2">
        <w:t>Conclusion</w:t>
      </w:r>
      <w:bookmarkEnd w:id="30"/>
      <w:bookmarkEnd w:id="31"/>
      <w:bookmarkEnd w:id="45"/>
    </w:p>
    <w:p w14:paraId="285F53B5" w14:textId="3455EC39" w:rsidR="009668CE" w:rsidRPr="00FF1029" w:rsidRDefault="009668CE" w:rsidP="005B563E">
      <w:pPr>
        <w:jc w:val="both"/>
        <w:rPr>
          <w:sz w:val="24"/>
          <w:szCs w:val="24"/>
        </w:rPr>
      </w:pPr>
      <w:r w:rsidRPr="00FF1029">
        <w:rPr>
          <w:sz w:val="24"/>
          <w:szCs w:val="24"/>
        </w:rPr>
        <w:t xml:space="preserve">Our project is based on artificial intelligence and programed on python programming language the goal of this project is to predict about ups and downs of stock market with respect to previous records it is working on multiple datasets. This program can be predicted false because it is not working on real time. It is working </w:t>
      </w:r>
      <w:proofErr w:type="gramStart"/>
      <w:r w:rsidRPr="00FF1029">
        <w:rPr>
          <w:sz w:val="24"/>
          <w:szCs w:val="24"/>
        </w:rPr>
        <w:t xml:space="preserve">on a </w:t>
      </w:r>
      <w:r w:rsidR="00532349" w:rsidRPr="00FF1029">
        <w:rPr>
          <w:sz w:val="24"/>
          <w:szCs w:val="24"/>
        </w:rPr>
        <w:t>history-based</w:t>
      </w:r>
      <w:r w:rsidRPr="00FF1029">
        <w:rPr>
          <w:sz w:val="24"/>
          <w:szCs w:val="24"/>
        </w:rPr>
        <w:t xml:space="preserve"> records</w:t>
      </w:r>
      <w:proofErr w:type="gramEnd"/>
      <w:r w:rsidRPr="00FF1029">
        <w:rPr>
          <w:sz w:val="24"/>
          <w:szCs w:val="24"/>
        </w:rPr>
        <w:t xml:space="preserve"> so it cannot be 100 percent accurate all the time sometimes shares prices may vary according to country’s economic conditions, environment of the market and other circumstances also influence on the stock market.  </w:t>
      </w:r>
    </w:p>
    <w:bookmarkEnd w:id="0"/>
    <w:p w14:paraId="7B5ADF1B" w14:textId="77777777" w:rsidR="00372E78" w:rsidRPr="00101BD5" w:rsidRDefault="00372E78" w:rsidP="005B563E">
      <w:pPr>
        <w:pStyle w:val="BodyText"/>
        <w:jc w:val="both"/>
        <w:rPr>
          <w:rFonts w:asciiTheme="minorHAnsi" w:hAnsiTheme="minorHAnsi" w:cstheme="minorHAnsi"/>
        </w:rPr>
      </w:pPr>
    </w:p>
    <w:sectPr w:rsidR="00372E78" w:rsidRPr="00101BD5" w:rsidSect="008F5D6C">
      <w:footerReference w:type="first" r:id="rId40"/>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463300" w14:textId="77777777" w:rsidR="00794360" w:rsidRDefault="00794360" w:rsidP="00372E78">
      <w:pPr>
        <w:spacing w:after="0" w:line="240" w:lineRule="auto"/>
      </w:pPr>
      <w:r>
        <w:separator/>
      </w:r>
    </w:p>
  </w:endnote>
  <w:endnote w:type="continuationSeparator" w:id="0">
    <w:p w14:paraId="5411FB6C" w14:textId="77777777" w:rsidR="00794360" w:rsidRDefault="00794360" w:rsidP="00372E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w Cen MT Condensed Extra Bold">
    <w:altName w:val="Calibri"/>
    <w:panose1 w:val="020B0803020202020204"/>
    <w:charset w:val="00"/>
    <w:family w:val="swiss"/>
    <w:pitch w:val="variable"/>
    <w:sig w:usb0="00000007" w:usb1="00000000" w:usb2="00000000" w:usb3="00000000" w:csb0="00000003"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1345113"/>
      <w:docPartObj>
        <w:docPartGallery w:val="Page Numbers (Bottom of Page)"/>
        <w:docPartUnique/>
      </w:docPartObj>
    </w:sdtPr>
    <w:sdtEndPr>
      <w:rPr>
        <w:noProof/>
      </w:rPr>
    </w:sdtEndPr>
    <w:sdtContent>
      <w:p w14:paraId="273210B8" w14:textId="77777777" w:rsidR="007911A0" w:rsidRDefault="007911A0">
        <w:pPr>
          <w:pStyle w:val="Footer"/>
          <w:jc w:val="center"/>
        </w:pPr>
        <w:r>
          <w:fldChar w:fldCharType="begin"/>
        </w:r>
        <w:r>
          <w:instrText xml:space="preserve"> PAGE   \* MERGEFORMAT </w:instrText>
        </w:r>
        <w:r>
          <w:fldChar w:fldCharType="separate"/>
        </w:r>
        <w:r>
          <w:rPr>
            <w:noProof/>
          </w:rPr>
          <w:t>0</w:t>
        </w:r>
        <w:r>
          <w:rPr>
            <w:noProof/>
          </w:rPr>
          <w:fldChar w:fldCharType="end"/>
        </w:r>
      </w:p>
    </w:sdtContent>
  </w:sdt>
  <w:p w14:paraId="46B83B09" w14:textId="77777777" w:rsidR="007911A0" w:rsidRDefault="007911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51A78B" w14:textId="77777777" w:rsidR="00794360" w:rsidRDefault="00794360" w:rsidP="00372E78">
      <w:pPr>
        <w:spacing w:after="0" w:line="240" w:lineRule="auto"/>
      </w:pPr>
      <w:r>
        <w:separator/>
      </w:r>
    </w:p>
  </w:footnote>
  <w:footnote w:type="continuationSeparator" w:id="0">
    <w:p w14:paraId="6C64110B" w14:textId="77777777" w:rsidR="00794360" w:rsidRDefault="00794360" w:rsidP="00372E7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multilevel"/>
    <w:tmpl w:val="00000003"/>
    <w:name w:val="WW8Num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4"/>
    <w:multiLevelType w:val="multilevel"/>
    <w:tmpl w:val="00000004"/>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5"/>
    <w:multiLevelType w:val="multilevel"/>
    <w:tmpl w:val="00000005"/>
    <w:name w:val="WW8Num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6"/>
    <w:multiLevelType w:val="multilevel"/>
    <w:tmpl w:val="00000006"/>
    <w:name w:val="WW8Num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7"/>
    <w:multiLevelType w:val="multilevel"/>
    <w:tmpl w:val="00000007"/>
    <w:name w:val="WW8Num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10D028F"/>
    <w:multiLevelType w:val="hybridMultilevel"/>
    <w:tmpl w:val="C01CA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446044"/>
    <w:multiLevelType w:val="hybridMultilevel"/>
    <w:tmpl w:val="C0C25C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nsid w:val="153F5173"/>
    <w:multiLevelType w:val="hybridMultilevel"/>
    <w:tmpl w:val="F24CF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6B41A79"/>
    <w:multiLevelType w:val="hybridMultilevel"/>
    <w:tmpl w:val="969C49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nsid w:val="1E9C10F1"/>
    <w:multiLevelType w:val="hybridMultilevel"/>
    <w:tmpl w:val="1BB4250C"/>
    <w:lvl w:ilvl="0" w:tplc="2F8EE9C0">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0">
    <w:nsid w:val="22A543FA"/>
    <w:multiLevelType w:val="hybridMultilevel"/>
    <w:tmpl w:val="41502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F56E7A"/>
    <w:multiLevelType w:val="hybridMultilevel"/>
    <w:tmpl w:val="180E16A8"/>
    <w:lvl w:ilvl="0" w:tplc="7EE22418">
      <w:start w:val="5"/>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30F44114"/>
    <w:multiLevelType w:val="hybridMultilevel"/>
    <w:tmpl w:val="D2E4EC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nsid w:val="5A036472"/>
    <w:multiLevelType w:val="hybridMultilevel"/>
    <w:tmpl w:val="7DBE7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E2A76EE"/>
    <w:multiLevelType w:val="hybridMultilevel"/>
    <w:tmpl w:val="D59AE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3"/>
  </w:num>
  <w:num w:numId="3">
    <w:abstractNumId w:val="11"/>
  </w:num>
  <w:num w:numId="4">
    <w:abstractNumId w:val="0"/>
  </w:num>
  <w:num w:numId="5">
    <w:abstractNumId w:val="1"/>
  </w:num>
  <w:num w:numId="6">
    <w:abstractNumId w:val="2"/>
  </w:num>
  <w:num w:numId="7">
    <w:abstractNumId w:val="3"/>
  </w:num>
  <w:num w:numId="8">
    <w:abstractNumId w:val="4"/>
  </w:num>
  <w:num w:numId="9">
    <w:abstractNumId w:val="10"/>
  </w:num>
  <w:num w:numId="10">
    <w:abstractNumId w:val="7"/>
  </w:num>
  <w:num w:numId="11">
    <w:abstractNumId w:val="9"/>
  </w:num>
  <w:num w:numId="12">
    <w:abstractNumId w:val="6"/>
  </w:num>
  <w:num w:numId="13">
    <w:abstractNumId w:val="12"/>
  </w:num>
  <w:num w:numId="14">
    <w:abstractNumId w:val="8"/>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5D6C"/>
    <w:rsid w:val="00025FA8"/>
    <w:rsid w:val="00032FEC"/>
    <w:rsid w:val="000D1E25"/>
    <w:rsid w:val="000D51DA"/>
    <w:rsid w:val="000D52FA"/>
    <w:rsid w:val="00101BD5"/>
    <w:rsid w:val="001078B8"/>
    <w:rsid w:val="001317EE"/>
    <w:rsid w:val="001A6E43"/>
    <w:rsid w:val="00210B54"/>
    <w:rsid w:val="002357CB"/>
    <w:rsid w:val="00254F62"/>
    <w:rsid w:val="002D43F7"/>
    <w:rsid w:val="002E6CC9"/>
    <w:rsid w:val="003401CB"/>
    <w:rsid w:val="00350CDB"/>
    <w:rsid w:val="00372E78"/>
    <w:rsid w:val="00377D69"/>
    <w:rsid w:val="003B20BD"/>
    <w:rsid w:val="00401100"/>
    <w:rsid w:val="0042200B"/>
    <w:rsid w:val="0043597D"/>
    <w:rsid w:val="004A2E5D"/>
    <w:rsid w:val="004D05A1"/>
    <w:rsid w:val="004D2ADD"/>
    <w:rsid w:val="00503F02"/>
    <w:rsid w:val="00532349"/>
    <w:rsid w:val="00543BE9"/>
    <w:rsid w:val="005B563E"/>
    <w:rsid w:val="005D56B0"/>
    <w:rsid w:val="006317B0"/>
    <w:rsid w:val="00632E51"/>
    <w:rsid w:val="00637F85"/>
    <w:rsid w:val="00657133"/>
    <w:rsid w:val="006B4317"/>
    <w:rsid w:val="006B4685"/>
    <w:rsid w:val="006C3BE8"/>
    <w:rsid w:val="00755349"/>
    <w:rsid w:val="007605B4"/>
    <w:rsid w:val="00785956"/>
    <w:rsid w:val="007911A0"/>
    <w:rsid w:val="00794360"/>
    <w:rsid w:val="007C5B51"/>
    <w:rsid w:val="007F6382"/>
    <w:rsid w:val="00810A0A"/>
    <w:rsid w:val="00833A5F"/>
    <w:rsid w:val="00863EB5"/>
    <w:rsid w:val="0089054B"/>
    <w:rsid w:val="008F5D6C"/>
    <w:rsid w:val="009120D7"/>
    <w:rsid w:val="00963CBC"/>
    <w:rsid w:val="009668CE"/>
    <w:rsid w:val="00970629"/>
    <w:rsid w:val="009C599C"/>
    <w:rsid w:val="009D22BF"/>
    <w:rsid w:val="009F79BD"/>
    <w:rsid w:val="00A079F9"/>
    <w:rsid w:val="00A55324"/>
    <w:rsid w:val="00A641C5"/>
    <w:rsid w:val="00AD6445"/>
    <w:rsid w:val="00B532BB"/>
    <w:rsid w:val="00B66EF0"/>
    <w:rsid w:val="00BF54E4"/>
    <w:rsid w:val="00D20E6E"/>
    <w:rsid w:val="00DB0F62"/>
    <w:rsid w:val="00DD63A3"/>
    <w:rsid w:val="00DF063D"/>
    <w:rsid w:val="00DF0956"/>
    <w:rsid w:val="00E16C18"/>
    <w:rsid w:val="00E45FF8"/>
    <w:rsid w:val="00E642D5"/>
    <w:rsid w:val="00E92065"/>
    <w:rsid w:val="00EB7430"/>
    <w:rsid w:val="00ED244E"/>
    <w:rsid w:val="00F70BD0"/>
    <w:rsid w:val="00F841B3"/>
    <w:rsid w:val="00FF10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19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F5D6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5534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A6E4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72E7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72E7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72E7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372E7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372E7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372E7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5D6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5534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A6E4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72E7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372E7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372E7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372E7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372E7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372E78"/>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8F5D6C"/>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F5D6C"/>
    <w:rPr>
      <w:rFonts w:eastAsiaTheme="minorEastAsia"/>
      <w:lang w:eastAsia="ja-JP"/>
    </w:rPr>
  </w:style>
  <w:style w:type="paragraph" w:styleId="BalloonText">
    <w:name w:val="Balloon Text"/>
    <w:basedOn w:val="Normal"/>
    <w:link w:val="BalloonTextChar"/>
    <w:uiPriority w:val="99"/>
    <w:semiHidden/>
    <w:unhideWhenUsed/>
    <w:rsid w:val="008F5D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5D6C"/>
    <w:rPr>
      <w:rFonts w:ascii="Tahoma" w:hAnsi="Tahoma" w:cs="Tahoma"/>
      <w:sz w:val="16"/>
      <w:szCs w:val="16"/>
    </w:rPr>
  </w:style>
  <w:style w:type="paragraph" w:styleId="ListParagraph">
    <w:name w:val="List Paragraph"/>
    <w:basedOn w:val="Normal"/>
    <w:uiPriority w:val="34"/>
    <w:qFormat/>
    <w:rsid w:val="008F5D6C"/>
    <w:pPr>
      <w:ind w:left="720"/>
      <w:contextualSpacing/>
    </w:pPr>
  </w:style>
  <w:style w:type="table" w:styleId="TableGrid">
    <w:name w:val="Table Grid"/>
    <w:basedOn w:val="TableNormal"/>
    <w:uiPriority w:val="39"/>
    <w:rsid w:val="00B66E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032FEC"/>
    <w:pPr>
      <w:outlineLvl w:val="9"/>
    </w:pPr>
    <w:rPr>
      <w:lang w:eastAsia="ja-JP"/>
    </w:rPr>
  </w:style>
  <w:style w:type="paragraph" w:styleId="TOC1">
    <w:name w:val="toc 1"/>
    <w:basedOn w:val="Normal"/>
    <w:next w:val="Normal"/>
    <w:autoRedefine/>
    <w:uiPriority w:val="39"/>
    <w:unhideWhenUsed/>
    <w:qFormat/>
    <w:rsid w:val="00032FEC"/>
    <w:pPr>
      <w:spacing w:after="100"/>
    </w:pPr>
  </w:style>
  <w:style w:type="paragraph" w:styleId="TOC2">
    <w:name w:val="toc 2"/>
    <w:basedOn w:val="Normal"/>
    <w:next w:val="Normal"/>
    <w:autoRedefine/>
    <w:uiPriority w:val="39"/>
    <w:unhideWhenUsed/>
    <w:qFormat/>
    <w:rsid w:val="00032FEC"/>
    <w:pPr>
      <w:spacing w:after="100"/>
      <w:ind w:left="220"/>
    </w:pPr>
  </w:style>
  <w:style w:type="character" w:styleId="Hyperlink">
    <w:name w:val="Hyperlink"/>
    <w:basedOn w:val="DefaultParagraphFont"/>
    <w:uiPriority w:val="99"/>
    <w:unhideWhenUsed/>
    <w:rsid w:val="00032FEC"/>
    <w:rPr>
      <w:color w:val="0000FF" w:themeColor="hyperlink"/>
      <w:u w:val="single"/>
    </w:rPr>
  </w:style>
  <w:style w:type="paragraph" w:customStyle="1" w:styleId="Heading">
    <w:name w:val="Heading"/>
    <w:basedOn w:val="Normal"/>
    <w:next w:val="BodyText"/>
    <w:rsid w:val="00DB0F62"/>
    <w:pPr>
      <w:suppressAutoHyphens/>
      <w:spacing w:after="0" w:line="240" w:lineRule="auto"/>
      <w:jc w:val="center"/>
    </w:pPr>
    <w:rPr>
      <w:rFonts w:ascii="Arial" w:eastAsia="Times New Roman" w:hAnsi="Arial" w:cs="Arial"/>
      <w:b/>
      <w:bCs/>
      <w:color w:val="003366"/>
      <w:sz w:val="32"/>
      <w:szCs w:val="24"/>
      <w:lang w:val="en-AU" w:eastAsia="zh-CN"/>
    </w:rPr>
  </w:style>
  <w:style w:type="paragraph" w:styleId="BodyText">
    <w:name w:val="Body Text"/>
    <w:basedOn w:val="Normal"/>
    <w:link w:val="BodyTextChar"/>
    <w:rsid w:val="00DB0F62"/>
    <w:pPr>
      <w:suppressAutoHyphens/>
      <w:spacing w:after="0" w:line="240" w:lineRule="auto"/>
      <w:jc w:val="center"/>
    </w:pPr>
    <w:rPr>
      <w:rFonts w:ascii="Tw Cen MT Condensed Extra Bold" w:eastAsia="Times New Roman" w:hAnsi="Tw Cen MT Condensed Extra Bold" w:cs="Tw Cen MT Condensed Extra Bold"/>
      <w:color w:val="003366"/>
      <w:sz w:val="48"/>
      <w:szCs w:val="24"/>
      <w:lang w:val="en-AU" w:eastAsia="zh-CN"/>
    </w:rPr>
  </w:style>
  <w:style w:type="character" w:customStyle="1" w:styleId="BodyTextChar">
    <w:name w:val="Body Text Char"/>
    <w:basedOn w:val="DefaultParagraphFont"/>
    <w:link w:val="BodyText"/>
    <w:rsid w:val="00DB0F62"/>
    <w:rPr>
      <w:rFonts w:ascii="Tw Cen MT Condensed Extra Bold" w:eastAsia="Times New Roman" w:hAnsi="Tw Cen MT Condensed Extra Bold" w:cs="Tw Cen MT Condensed Extra Bold"/>
      <w:color w:val="003366"/>
      <w:sz w:val="48"/>
      <w:szCs w:val="24"/>
      <w:lang w:val="en-AU" w:eastAsia="zh-CN"/>
    </w:rPr>
  </w:style>
  <w:style w:type="paragraph" w:styleId="TOC3">
    <w:name w:val="toc 3"/>
    <w:basedOn w:val="Normal"/>
    <w:next w:val="Normal"/>
    <w:autoRedefine/>
    <w:uiPriority w:val="39"/>
    <w:unhideWhenUsed/>
    <w:qFormat/>
    <w:rsid w:val="00372E78"/>
    <w:pPr>
      <w:spacing w:after="100"/>
      <w:ind w:left="440"/>
    </w:pPr>
  </w:style>
  <w:style w:type="paragraph" w:styleId="Header">
    <w:name w:val="header"/>
    <w:basedOn w:val="Normal"/>
    <w:link w:val="HeaderChar"/>
    <w:uiPriority w:val="99"/>
    <w:unhideWhenUsed/>
    <w:rsid w:val="00372E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2E78"/>
  </w:style>
  <w:style w:type="paragraph" w:styleId="Footer">
    <w:name w:val="footer"/>
    <w:basedOn w:val="Normal"/>
    <w:link w:val="FooterChar"/>
    <w:uiPriority w:val="99"/>
    <w:unhideWhenUsed/>
    <w:rsid w:val="00372E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2E78"/>
  </w:style>
  <w:style w:type="paragraph" w:styleId="HTMLPreformatted">
    <w:name w:val="HTML Preformatted"/>
    <w:basedOn w:val="Normal"/>
    <w:link w:val="HTMLPreformattedChar"/>
    <w:uiPriority w:val="99"/>
    <w:unhideWhenUsed/>
    <w:rsid w:val="003B20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B20BD"/>
    <w:rPr>
      <w:rFonts w:ascii="Courier New" w:eastAsia="Times New Roman" w:hAnsi="Courier New" w:cs="Courier New"/>
      <w:sz w:val="20"/>
      <w:szCs w:val="20"/>
    </w:rPr>
  </w:style>
  <w:style w:type="character" w:customStyle="1" w:styleId="n">
    <w:name w:val="n"/>
    <w:basedOn w:val="DefaultParagraphFont"/>
    <w:rsid w:val="003B20BD"/>
  </w:style>
  <w:style w:type="character" w:customStyle="1" w:styleId="kn">
    <w:name w:val="kn"/>
    <w:basedOn w:val="DefaultParagraphFont"/>
    <w:rsid w:val="009C599C"/>
  </w:style>
  <w:style w:type="character" w:customStyle="1" w:styleId="nn">
    <w:name w:val="nn"/>
    <w:basedOn w:val="DefaultParagraphFont"/>
    <w:rsid w:val="009C599C"/>
  </w:style>
  <w:style w:type="character" w:customStyle="1" w:styleId="k">
    <w:name w:val="k"/>
    <w:basedOn w:val="DefaultParagraphFont"/>
    <w:rsid w:val="009C599C"/>
  </w:style>
  <w:style w:type="character" w:customStyle="1" w:styleId="o">
    <w:name w:val="o"/>
    <w:basedOn w:val="DefaultParagraphFont"/>
    <w:rsid w:val="009C599C"/>
  </w:style>
  <w:style w:type="character" w:customStyle="1" w:styleId="p">
    <w:name w:val="p"/>
    <w:basedOn w:val="DefaultParagraphFont"/>
    <w:rsid w:val="009C599C"/>
  </w:style>
  <w:style w:type="character" w:customStyle="1" w:styleId="mi">
    <w:name w:val="mi"/>
    <w:basedOn w:val="DefaultParagraphFont"/>
    <w:rsid w:val="009C599C"/>
  </w:style>
  <w:style w:type="character" w:customStyle="1" w:styleId="s2">
    <w:name w:val="s2"/>
    <w:basedOn w:val="DefaultParagraphFont"/>
    <w:rsid w:val="009C599C"/>
  </w:style>
  <w:style w:type="character" w:customStyle="1" w:styleId="s1">
    <w:name w:val="s1"/>
    <w:basedOn w:val="DefaultParagraphFont"/>
    <w:rsid w:val="009C599C"/>
  </w:style>
  <w:style w:type="character" w:customStyle="1" w:styleId="kc">
    <w:name w:val="kc"/>
    <w:basedOn w:val="DefaultParagraphFont"/>
    <w:rsid w:val="009C599C"/>
  </w:style>
  <w:style w:type="character" w:customStyle="1" w:styleId="c1">
    <w:name w:val="c1"/>
    <w:basedOn w:val="DefaultParagraphFont"/>
    <w:rsid w:val="009C599C"/>
  </w:style>
  <w:style w:type="character" w:customStyle="1" w:styleId="mf">
    <w:name w:val="mf"/>
    <w:basedOn w:val="DefaultParagraphFont"/>
    <w:rsid w:val="009C599C"/>
  </w:style>
  <w:style w:type="character" w:customStyle="1" w:styleId="nb">
    <w:name w:val="nb"/>
    <w:basedOn w:val="DefaultParagraphFont"/>
    <w:rsid w:val="009C599C"/>
  </w:style>
  <w:style w:type="character" w:customStyle="1" w:styleId="sa">
    <w:name w:val="sa"/>
    <w:basedOn w:val="DefaultParagraphFont"/>
    <w:rsid w:val="009C599C"/>
  </w:style>
  <w:style w:type="character" w:customStyle="1" w:styleId="si">
    <w:name w:val="si"/>
    <w:basedOn w:val="DefaultParagraphFont"/>
    <w:rsid w:val="009C599C"/>
  </w:style>
  <w:style w:type="character" w:customStyle="1" w:styleId="se">
    <w:name w:val="se"/>
    <w:basedOn w:val="DefaultParagraphFont"/>
    <w:rsid w:val="009C599C"/>
  </w:style>
  <w:style w:type="character" w:customStyle="1" w:styleId="nf">
    <w:name w:val="nf"/>
    <w:basedOn w:val="DefaultParagraphFont"/>
    <w:rsid w:val="009C599C"/>
  </w:style>
  <w:style w:type="character" w:customStyle="1" w:styleId="ow">
    <w:name w:val="ow"/>
    <w:basedOn w:val="DefaultParagraphFont"/>
    <w:rsid w:val="009C599C"/>
  </w:style>
  <w:style w:type="paragraph" w:styleId="NormalWeb">
    <w:name w:val="Normal (Web)"/>
    <w:basedOn w:val="Normal"/>
    <w:uiPriority w:val="99"/>
    <w:semiHidden/>
    <w:unhideWhenUsed/>
    <w:rsid w:val="009C599C"/>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F5D6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5534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A6E4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72E7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72E7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72E7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372E7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372E7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372E7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5D6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5534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A6E4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72E7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372E7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372E7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372E7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372E7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372E78"/>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8F5D6C"/>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F5D6C"/>
    <w:rPr>
      <w:rFonts w:eastAsiaTheme="minorEastAsia"/>
      <w:lang w:eastAsia="ja-JP"/>
    </w:rPr>
  </w:style>
  <w:style w:type="paragraph" w:styleId="BalloonText">
    <w:name w:val="Balloon Text"/>
    <w:basedOn w:val="Normal"/>
    <w:link w:val="BalloonTextChar"/>
    <w:uiPriority w:val="99"/>
    <w:semiHidden/>
    <w:unhideWhenUsed/>
    <w:rsid w:val="008F5D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5D6C"/>
    <w:rPr>
      <w:rFonts w:ascii="Tahoma" w:hAnsi="Tahoma" w:cs="Tahoma"/>
      <w:sz w:val="16"/>
      <w:szCs w:val="16"/>
    </w:rPr>
  </w:style>
  <w:style w:type="paragraph" w:styleId="ListParagraph">
    <w:name w:val="List Paragraph"/>
    <w:basedOn w:val="Normal"/>
    <w:uiPriority w:val="34"/>
    <w:qFormat/>
    <w:rsid w:val="008F5D6C"/>
    <w:pPr>
      <w:ind w:left="720"/>
      <w:contextualSpacing/>
    </w:pPr>
  </w:style>
  <w:style w:type="table" w:styleId="TableGrid">
    <w:name w:val="Table Grid"/>
    <w:basedOn w:val="TableNormal"/>
    <w:uiPriority w:val="39"/>
    <w:rsid w:val="00B66E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032FEC"/>
    <w:pPr>
      <w:outlineLvl w:val="9"/>
    </w:pPr>
    <w:rPr>
      <w:lang w:eastAsia="ja-JP"/>
    </w:rPr>
  </w:style>
  <w:style w:type="paragraph" w:styleId="TOC1">
    <w:name w:val="toc 1"/>
    <w:basedOn w:val="Normal"/>
    <w:next w:val="Normal"/>
    <w:autoRedefine/>
    <w:uiPriority w:val="39"/>
    <w:unhideWhenUsed/>
    <w:qFormat/>
    <w:rsid w:val="00032FEC"/>
    <w:pPr>
      <w:spacing w:after="100"/>
    </w:pPr>
  </w:style>
  <w:style w:type="paragraph" w:styleId="TOC2">
    <w:name w:val="toc 2"/>
    <w:basedOn w:val="Normal"/>
    <w:next w:val="Normal"/>
    <w:autoRedefine/>
    <w:uiPriority w:val="39"/>
    <w:unhideWhenUsed/>
    <w:qFormat/>
    <w:rsid w:val="00032FEC"/>
    <w:pPr>
      <w:spacing w:after="100"/>
      <w:ind w:left="220"/>
    </w:pPr>
  </w:style>
  <w:style w:type="character" w:styleId="Hyperlink">
    <w:name w:val="Hyperlink"/>
    <w:basedOn w:val="DefaultParagraphFont"/>
    <w:uiPriority w:val="99"/>
    <w:unhideWhenUsed/>
    <w:rsid w:val="00032FEC"/>
    <w:rPr>
      <w:color w:val="0000FF" w:themeColor="hyperlink"/>
      <w:u w:val="single"/>
    </w:rPr>
  </w:style>
  <w:style w:type="paragraph" w:customStyle="1" w:styleId="Heading">
    <w:name w:val="Heading"/>
    <w:basedOn w:val="Normal"/>
    <w:next w:val="BodyText"/>
    <w:rsid w:val="00DB0F62"/>
    <w:pPr>
      <w:suppressAutoHyphens/>
      <w:spacing w:after="0" w:line="240" w:lineRule="auto"/>
      <w:jc w:val="center"/>
    </w:pPr>
    <w:rPr>
      <w:rFonts w:ascii="Arial" w:eastAsia="Times New Roman" w:hAnsi="Arial" w:cs="Arial"/>
      <w:b/>
      <w:bCs/>
      <w:color w:val="003366"/>
      <w:sz w:val="32"/>
      <w:szCs w:val="24"/>
      <w:lang w:val="en-AU" w:eastAsia="zh-CN"/>
    </w:rPr>
  </w:style>
  <w:style w:type="paragraph" w:styleId="BodyText">
    <w:name w:val="Body Text"/>
    <w:basedOn w:val="Normal"/>
    <w:link w:val="BodyTextChar"/>
    <w:rsid w:val="00DB0F62"/>
    <w:pPr>
      <w:suppressAutoHyphens/>
      <w:spacing w:after="0" w:line="240" w:lineRule="auto"/>
      <w:jc w:val="center"/>
    </w:pPr>
    <w:rPr>
      <w:rFonts w:ascii="Tw Cen MT Condensed Extra Bold" w:eastAsia="Times New Roman" w:hAnsi="Tw Cen MT Condensed Extra Bold" w:cs="Tw Cen MT Condensed Extra Bold"/>
      <w:color w:val="003366"/>
      <w:sz w:val="48"/>
      <w:szCs w:val="24"/>
      <w:lang w:val="en-AU" w:eastAsia="zh-CN"/>
    </w:rPr>
  </w:style>
  <w:style w:type="character" w:customStyle="1" w:styleId="BodyTextChar">
    <w:name w:val="Body Text Char"/>
    <w:basedOn w:val="DefaultParagraphFont"/>
    <w:link w:val="BodyText"/>
    <w:rsid w:val="00DB0F62"/>
    <w:rPr>
      <w:rFonts w:ascii="Tw Cen MT Condensed Extra Bold" w:eastAsia="Times New Roman" w:hAnsi="Tw Cen MT Condensed Extra Bold" w:cs="Tw Cen MT Condensed Extra Bold"/>
      <w:color w:val="003366"/>
      <w:sz w:val="48"/>
      <w:szCs w:val="24"/>
      <w:lang w:val="en-AU" w:eastAsia="zh-CN"/>
    </w:rPr>
  </w:style>
  <w:style w:type="paragraph" w:styleId="TOC3">
    <w:name w:val="toc 3"/>
    <w:basedOn w:val="Normal"/>
    <w:next w:val="Normal"/>
    <w:autoRedefine/>
    <w:uiPriority w:val="39"/>
    <w:unhideWhenUsed/>
    <w:qFormat/>
    <w:rsid w:val="00372E78"/>
    <w:pPr>
      <w:spacing w:after="100"/>
      <w:ind w:left="440"/>
    </w:pPr>
  </w:style>
  <w:style w:type="paragraph" w:styleId="Header">
    <w:name w:val="header"/>
    <w:basedOn w:val="Normal"/>
    <w:link w:val="HeaderChar"/>
    <w:uiPriority w:val="99"/>
    <w:unhideWhenUsed/>
    <w:rsid w:val="00372E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2E78"/>
  </w:style>
  <w:style w:type="paragraph" w:styleId="Footer">
    <w:name w:val="footer"/>
    <w:basedOn w:val="Normal"/>
    <w:link w:val="FooterChar"/>
    <w:uiPriority w:val="99"/>
    <w:unhideWhenUsed/>
    <w:rsid w:val="00372E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2E78"/>
  </w:style>
  <w:style w:type="paragraph" w:styleId="HTMLPreformatted">
    <w:name w:val="HTML Preformatted"/>
    <w:basedOn w:val="Normal"/>
    <w:link w:val="HTMLPreformattedChar"/>
    <w:uiPriority w:val="99"/>
    <w:unhideWhenUsed/>
    <w:rsid w:val="003B20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B20BD"/>
    <w:rPr>
      <w:rFonts w:ascii="Courier New" w:eastAsia="Times New Roman" w:hAnsi="Courier New" w:cs="Courier New"/>
      <w:sz w:val="20"/>
      <w:szCs w:val="20"/>
    </w:rPr>
  </w:style>
  <w:style w:type="character" w:customStyle="1" w:styleId="n">
    <w:name w:val="n"/>
    <w:basedOn w:val="DefaultParagraphFont"/>
    <w:rsid w:val="003B20BD"/>
  </w:style>
  <w:style w:type="character" w:customStyle="1" w:styleId="kn">
    <w:name w:val="kn"/>
    <w:basedOn w:val="DefaultParagraphFont"/>
    <w:rsid w:val="009C599C"/>
  </w:style>
  <w:style w:type="character" w:customStyle="1" w:styleId="nn">
    <w:name w:val="nn"/>
    <w:basedOn w:val="DefaultParagraphFont"/>
    <w:rsid w:val="009C599C"/>
  </w:style>
  <w:style w:type="character" w:customStyle="1" w:styleId="k">
    <w:name w:val="k"/>
    <w:basedOn w:val="DefaultParagraphFont"/>
    <w:rsid w:val="009C599C"/>
  </w:style>
  <w:style w:type="character" w:customStyle="1" w:styleId="o">
    <w:name w:val="o"/>
    <w:basedOn w:val="DefaultParagraphFont"/>
    <w:rsid w:val="009C599C"/>
  </w:style>
  <w:style w:type="character" w:customStyle="1" w:styleId="p">
    <w:name w:val="p"/>
    <w:basedOn w:val="DefaultParagraphFont"/>
    <w:rsid w:val="009C599C"/>
  </w:style>
  <w:style w:type="character" w:customStyle="1" w:styleId="mi">
    <w:name w:val="mi"/>
    <w:basedOn w:val="DefaultParagraphFont"/>
    <w:rsid w:val="009C599C"/>
  </w:style>
  <w:style w:type="character" w:customStyle="1" w:styleId="s2">
    <w:name w:val="s2"/>
    <w:basedOn w:val="DefaultParagraphFont"/>
    <w:rsid w:val="009C599C"/>
  </w:style>
  <w:style w:type="character" w:customStyle="1" w:styleId="s1">
    <w:name w:val="s1"/>
    <w:basedOn w:val="DefaultParagraphFont"/>
    <w:rsid w:val="009C599C"/>
  </w:style>
  <w:style w:type="character" w:customStyle="1" w:styleId="kc">
    <w:name w:val="kc"/>
    <w:basedOn w:val="DefaultParagraphFont"/>
    <w:rsid w:val="009C599C"/>
  </w:style>
  <w:style w:type="character" w:customStyle="1" w:styleId="c1">
    <w:name w:val="c1"/>
    <w:basedOn w:val="DefaultParagraphFont"/>
    <w:rsid w:val="009C599C"/>
  </w:style>
  <w:style w:type="character" w:customStyle="1" w:styleId="mf">
    <w:name w:val="mf"/>
    <w:basedOn w:val="DefaultParagraphFont"/>
    <w:rsid w:val="009C599C"/>
  </w:style>
  <w:style w:type="character" w:customStyle="1" w:styleId="nb">
    <w:name w:val="nb"/>
    <w:basedOn w:val="DefaultParagraphFont"/>
    <w:rsid w:val="009C599C"/>
  </w:style>
  <w:style w:type="character" w:customStyle="1" w:styleId="sa">
    <w:name w:val="sa"/>
    <w:basedOn w:val="DefaultParagraphFont"/>
    <w:rsid w:val="009C599C"/>
  </w:style>
  <w:style w:type="character" w:customStyle="1" w:styleId="si">
    <w:name w:val="si"/>
    <w:basedOn w:val="DefaultParagraphFont"/>
    <w:rsid w:val="009C599C"/>
  </w:style>
  <w:style w:type="character" w:customStyle="1" w:styleId="se">
    <w:name w:val="se"/>
    <w:basedOn w:val="DefaultParagraphFont"/>
    <w:rsid w:val="009C599C"/>
  </w:style>
  <w:style w:type="character" w:customStyle="1" w:styleId="nf">
    <w:name w:val="nf"/>
    <w:basedOn w:val="DefaultParagraphFont"/>
    <w:rsid w:val="009C599C"/>
  </w:style>
  <w:style w:type="character" w:customStyle="1" w:styleId="ow">
    <w:name w:val="ow"/>
    <w:basedOn w:val="DefaultParagraphFont"/>
    <w:rsid w:val="009C599C"/>
  </w:style>
  <w:style w:type="paragraph" w:styleId="NormalWeb">
    <w:name w:val="Normal (Web)"/>
    <w:basedOn w:val="Normal"/>
    <w:uiPriority w:val="99"/>
    <w:semiHidden/>
    <w:unhideWhenUsed/>
    <w:rsid w:val="009C599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74971">
      <w:bodyDiv w:val="1"/>
      <w:marLeft w:val="0"/>
      <w:marRight w:val="0"/>
      <w:marTop w:val="0"/>
      <w:marBottom w:val="0"/>
      <w:divBdr>
        <w:top w:val="none" w:sz="0" w:space="0" w:color="auto"/>
        <w:left w:val="none" w:sz="0" w:space="0" w:color="auto"/>
        <w:bottom w:val="none" w:sz="0" w:space="0" w:color="auto"/>
        <w:right w:val="none" w:sz="0" w:space="0" w:color="auto"/>
      </w:divBdr>
      <w:divsChild>
        <w:div w:id="105004973">
          <w:marLeft w:val="0"/>
          <w:marRight w:val="0"/>
          <w:marTop w:val="0"/>
          <w:marBottom w:val="0"/>
          <w:divBdr>
            <w:top w:val="single" w:sz="6" w:space="4" w:color="auto"/>
            <w:left w:val="single" w:sz="6" w:space="4" w:color="auto"/>
            <w:bottom w:val="single" w:sz="6" w:space="4" w:color="auto"/>
            <w:right w:val="single" w:sz="6" w:space="4" w:color="auto"/>
          </w:divBdr>
          <w:divsChild>
            <w:div w:id="2062173165">
              <w:marLeft w:val="0"/>
              <w:marRight w:val="0"/>
              <w:marTop w:val="0"/>
              <w:marBottom w:val="0"/>
              <w:divBdr>
                <w:top w:val="none" w:sz="0" w:space="0" w:color="auto"/>
                <w:left w:val="none" w:sz="0" w:space="0" w:color="auto"/>
                <w:bottom w:val="none" w:sz="0" w:space="0" w:color="auto"/>
                <w:right w:val="none" w:sz="0" w:space="0" w:color="auto"/>
              </w:divBdr>
              <w:divsChild>
                <w:div w:id="105678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70316">
          <w:marLeft w:val="0"/>
          <w:marRight w:val="0"/>
          <w:marTop w:val="0"/>
          <w:marBottom w:val="0"/>
          <w:divBdr>
            <w:top w:val="single" w:sz="6" w:space="4" w:color="auto"/>
            <w:left w:val="single" w:sz="6" w:space="4" w:color="auto"/>
            <w:bottom w:val="single" w:sz="6" w:space="4" w:color="auto"/>
            <w:right w:val="single" w:sz="6" w:space="4" w:color="auto"/>
          </w:divBdr>
          <w:divsChild>
            <w:div w:id="1582333448">
              <w:marLeft w:val="0"/>
              <w:marRight w:val="0"/>
              <w:marTop w:val="0"/>
              <w:marBottom w:val="0"/>
              <w:divBdr>
                <w:top w:val="none" w:sz="0" w:space="0" w:color="auto"/>
                <w:left w:val="none" w:sz="0" w:space="0" w:color="auto"/>
                <w:bottom w:val="none" w:sz="0" w:space="0" w:color="auto"/>
                <w:right w:val="none" w:sz="0" w:space="0" w:color="auto"/>
              </w:divBdr>
              <w:divsChild>
                <w:div w:id="2017808559">
                  <w:marLeft w:val="0"/>
                  <w:marRight w:val="0"/>
                  <w:marTop w:val="0"/>
                  <w:marBottom w:val="0"/>
                  <w:divBdr>
                    <w:top w:val="none" w:sz="0" w:space="0" w:color="auto"/>
                    <w:left w:val="none" w:sz="0" w:space="0" w:color="auto"/>
                    <w:bottom w:val="none" w:sz="0" w:space="0" w:color="auto"/>
                    <w:right w:val="none" w:sz="0" w:space="0" w:color="auto"/>
                  </w:divBdr>
                  <w:divsChild>
                    <w:div w:id="81800535">
                      <w:marLeft w:val="0"/>
                      <w:marRight w:val="0"/>
                      <w:marTop w:val="0"/>
                      <w:marBottom w:val="0"/>
                      <w:divBdr>
                        <w:top w:val="single" w:sz="6" w:space="0" w:color="CFCFCF"/>
                        <w:left w:val="single" w:sz="6" w:space="0" w:color="CFCFCF"/>
                        <w:bottom w:val="single" w:sz="6" w:space="0" w:color="CFCFCF"/>
                        <w:right w:val="single" w:sz="6" w:space="0" w:color="CFCFCF"/>
                      </w:divBdr>
                      <w:divsChild>
                        <w:div w:id="18057354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53077203">
          <w:marLeft w:val="0"/>
          <w:marRight w:val="0"/>
          <w:marTop w:val="0"/>
          <w:marBottom w:val="0"/>
          <w:divBdr>
            <w:top w:val="single" w:sz="6" w:space="4" w:color="auto"/>
            <w:left w:val="single" w:sz="6" w:space="4" w:color="auto"/>
            <w:bottom w:val="single" w:sz="6" w:space="4" w:color="auto"/>
            <w:right w:val="single" w:sz="6" w:space="4" w:color="auto"/>
          </w:divBdr>
          <w:divsChild>
            <w:div w:id="743138607">
              <w:marLeft w:val="0"/>
              <w:marRight w:val="0"/>
              <w:marTop w:val="0"/>
              <w:marBottom w:val="0"/>
              <w:divBdr>
                <w:top w:val="none" w:sz="0" w:space="0" w:color="auto"/>
                <w:left w:val="none" w:sz="0" w:space="0" w:color="auto"/>
                <w:bottom w:val="none" w:sz="0" w:space="0" w:color="auto"/>
                <w:right w:val="none" w:sz="0" w:space="0" w:color="auto"/>
              </w:divBdr>
              <w:divsChild>
                <w:div w:id="263609298">
                  <w:marLeft w:val="0"/>
                  <w:marRight w:val="0"/>
                  <w:marTop w:val="0"/>
                  <w:marBottom w:val="0"/>
                  <w:divBdr>
                    <w:top w:val="none" w:sz="0" w:space="0" w:color="auto"/>
                    <w:left w:val="none" w:sz="0" w:space="0" w:color="auto"/>
                    <w:bottom w:val="none" w:sz="0" w:space="0" w:color="auto"/>
                    <w:right w:val="none" w:sz="0" w:space="0" w:color="auto"/>
                  </w:divBdr>
                  <w:divsChild>
                    <w:div w:id="2095087242">
                      <w:marLeft w:val="0"/>
                      <w:marRight w:val="0"/>
                      <w:marTop w:val="0"/>
                      <w:marBottom w:val="0"/>
                      <w:divBdr>
                        <w:top w:val="single" w:sz="6" w:space="0" w:color="CFCFCF"/>
                        <w:left w:val="single" w:sz="6" w:space="0" w:color="CFCFCF"/>
                        <w:bottom w:val="single" w:sz="6" w:space="0" w:color="CFCFCF"/>
                        <w:right w:val="single" w:sz="6" w:space="0" w:color="CFCFCF"/>
                      </w:divBdr>
                      <w:divsChild>
                        <w:div w:id="13422714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91632262">
          <w:marLeft w:val="0"/>
          <w:marRight w:val="0"/>
          <w:marTop w:val="0"/>
          <w:marBottom w:val="0"/>
          <w:divBdr>
            <w:top w:val="single" w:sz="6" w:space="4" w:color="auto"/>
            <w:left w:val="single" w:sz="6" w:space="4" w:color="auto"/>
            <w:bottom w:val="single" w:sz="6" w:space="4" w:color="auto"/>
            <w:right w:val="single" w:sz="6" w:space="4" w:color="auto"/>
          </w:divBdr>
          <w:divsChild>
            <w:div w:id="705376971">
              <w:marLeft w:val="0"/>
              <w:marRight w:val="0"/>
              <w:marTop w:val="0"/>
              <w:marBottom w:val="0"/>
              <w:divBdr>
                <w:top w:val="none" w:sz="0" w:space="0" w:color="auto"/>
                <w:left w:val="none" w:sz="0" w:space="0" w:color="auto"/>
                <w:bottom w:val="none" w:sz="0" w:space="0" w:color="auto"/>
                <w:right w:val="none" w:sz="0" w:space="0" w:color="auto"/>
              </w:divBdr>
              <w:divsChild>
                <w:div w:id="760180928">
                  <w:marLeft w:val="0"/>
                  <w:marRight w:val="0"/>
                  <w:marTop w:val="0"/>
                  <w:marBottom w:val="0"/>
                  <w:divBdr>
                    <w:top w:val="none" w:sz="0" w:space="0" w:color="auto"/>
                    <w:left w:val="none" w:sz="0" w:space="0" w:color="auto"/>
                    <w:bottom w:val="none" w:sz="0" w:space="0" w:color="auto"/>
                    <w:right w:val="none" w:sz="0" w:space="0" w:color="auto"/>
                  </w:divBdr>
                  <w:divsChild>
                    <w:div w:id="303705376">
                      <w:marLeft w:val="0"/>
                      <w:marRight w:val="0"/>
                      <w:marTop w:val="0"/>
                      <w:marBottom w:val="0"/>
                      <w:divBdr>
                        <w:top w:val="single" w:sz="6" w:space="0" w:color="CFCFCF"/>
                        <w:left w:val="single" w:sz="6" w:space="0" w:color="CFCFCF"/>
                        <w:bottom w:val="single" w:sz="6" w:space="0" w:color="CFCFCF"/>
                        <w:right w:val="single" w:sz="6" w:space="0" w:color="CFCFCF"/>
                      </w:divBdr>
                      <w:divsChild>
                        <w:div w:id="2158180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99633314">
          <w:marLeft w:val="0"/>
          <w:marRight w:val="0"/>
          <w:marTop w:val="0"/>
          <w:marBottom w:val="0"/>
          <w:divBdr>
            <w:top w:val="single" w:sz="6" w:space="4" w:color="auto"/>
            <w:left w:val="single" w:sz="6" w:space="4" w:color="auto"/>
            <w:bottom w:val="single" w:sz="6" w:space="4" w:color="auto"/>
            <w:right w:val="single" w:sz="6" w:space="4" w:color="auto"/>
          </w:divBdr>
          <w:divsChild>
            <w:div w:id="1100838675">
              <w:marLeft w:val="0"/>
              <w:marRight w:val="0"/>
              <w:marTop w:val="0"/>
              <w:marBottom w:val="0"/>
              <w:divBdr>
                <w:top w:val="none" w:sz="0" w:space="0" w:color="auto"/>
                <w:left w:val="none" w:sz="0" w:space="0" w:color="auto"/>
                <w:bottom w:val="none" w:sz="0" w:space="0" w:color="auto"/>
                <w:right w:val="none" w:sz="0" w:space="0" w:color="auto"/>
              </w:divBdr>
              <w:divsChild>
                <w:div w:id="1033574543">
                  <w:marLeft w:val="0"/>
                  <w:marRight w:val="0"/>
                  <w:marTop w:val="0"/>
                  <w:marBottom w:val="0"/>
                  <w:divBdr>
                    <w:top w:val="none" w:sz="0" w:space="0" w:color="auto"/>
                    <w:left w:val="none" w:sz="0" w:space="0" w:color="auto"/>
                    <w:bottom w:val="none" w:sz="0" w:space="0" w:color="auto"/>
                    <w:right w:val="none" w:sz="0" w:space="0" w:color="auto"/>
                  </w:divBdr>
                  <w:divsChild>
                    <w:div w:id="2108768042">
                      <w:marLeft w:val="0"/>
                      <w:marRight w:val="0"/>
                      <w:marTop w:val="0"/>
                      <w:marBottom w:val="0"/>
                      <w:divBdr>
                        <w:top w:val="single" w:sz="6" w:space="0" w:color="CFCFCF"/>
                        <w:left w:val="single" w:sz="6" w:space="0" w:color="CFCFCF"/>
                        <w:bottom w:val="single" w:sz="6" w:space="0" w:color="CFCFCF"/>
                        <w:right w:val="single" w:sz="6" w:space="0" w:color="CFCFCF"/>
                      </w:divBdr>
                      <w:divsChild>
                        <w:div w:id="4759550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89183301">
              <w:marLeft w:val="0"/>
              <w:marRight w:val="0"/>
              <w:marTop w:val="0"/>
              <w:marBottom w:val="0"/>
              <w:divBdr>
                <w:top w:val="none" w:sz="0" w:space="0" w:color="auto"/>
                <w:left w:val="none" w:sz="0" w:space="0" w:color="auto"/>
                <w:bottom w:val="none" w:sz="0" w:space="0" w:color="auto"/>
                <w:right w:val="none" w:sz="0" w:space="0" w:color="auto"/>
              </w:divBdr>
              <w:divsChild>
                <w:div w:id="161547315">
                  <w:marLeft w:val="0"/>
                  <w:marRight w:val="0"/>
                  <w:marTop w:val="0"/>
                  <w:marBottom w:val="0"/>
                  <w:divBdr>
                    <w:top w:val="none" w:sz="0" w:space="0" w:color="auto"/>
                    <w:left w:val="none" w:sz="0" w:space="0" w:color="auto"/>
                    <w:bottom w:val="none" w:sz="0" w:space="0" w:color="auto"/>
                    <w:right w:val="none" w:sz="0" w:space="0" w:color="auto"/>
                  </w:divBdr>
                  <w:divsChild>
                    <w:div w:id="1138690599">
                      <w:marLeft w:val="0"/>
                      <w:marRight w:val="0"/>
                      <w:marTop w:val="0"/>
                      <w:marBottom w:val="0"/>
                      <w:divBdr>
                        <w:top w:val="none" w:sz="0" w:space="0" w:color="auto"/>
                        <w:left w:val="none" w:sz="0" w:space="0" w:color="auto"/>
                        <w:bottom w:val="none" w:sz="0" w:space="0" w:color="auto"/>
                        <w:right w:val="none" w:sz="0" w:space="0" w:color="auto"/>
                      </w:divBdr>
                      <w:divsChild>
                        <w:div w:id="786313645">
                          <w:marLeft w:val="0"/>
                          <w:marRight w:val="0"/>
                          <w:marTop w:val="0"/>
                          <w:marBottom w:val="0"/>
                          <w:divBdr>
                            <w:top w:val="none" w:sz="0" w:space="0" w:color="auto"/>
                            <w:left w:val="none" w:sz="0" w:space="0" w:color="auto"/>
                            <w:bottom w:val="none" w:sz="0" w:space="0" w:color="auto"/>
                            <w:right w:val="none" w:sz="0" w:space="0" w:color="auto"/>
                          </w:divBdr>
                          <w:divsChild>
                            <w:div w:id="21732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5027304">
          <w:marLeft w:val="0"/>
          <w:marRight w:val="0"/>
          <w:marTop w:val="0"/>
          <w:marBottom w:val="0"/>
          <w:divBdr>
            <w:top w:val="single" w:sz="6" w:space="4" w:color="auto"/>
            <w:left w:val="single" w:sz="6" w:space="4" w:color="auto"/>
            <w:bottom w:val="single" w:sz="6" w:space="4" w:color="auto"/>
            <w:right w:val="single" w:sz="6" w:space="4" w:color="auto"/>
          </w:divBdr>
          <w:divsChild>
            <w:div w:id="1450588506">
              <w:marLeft w:val="0"/>
              <w:marRight w:val="0"/>
              <w:marTop w:val="0"/>
              <w:marBottom w:val="0"/>
              <w:divBdr>
                <w:top w:val="none" w:sz="0" w:space="0" w:color="auto"/>
                <w:left w:val="none" w:sz="0" w:space="0" w:color="auto"/>
                <w:bottom w:val="none" w:sz="0" w:space="0" w:color="auto"/>
                <w:right w:val="none" w:sz="0" w:space="0" w:color="auto"/>
              </w:divBdr>
              <w:divsChild>
                <w:div w:id="1733653908">
                  <w:marLeft w:val="0"/>
                  <w:marRight w:val="0"/>
                  <w:marTop w:val="0"/>
                  <w:marBottom w:val="0"/>
                  <w:divBdr>
                    <w:top w:val="none" w:sz="0" w:space="0" w:color="auto"/>
                    <w:left w:val="none" w:sz="0" w:space="0" w:color="auto"/>
                    <w:bottom w:val="none" w:sz="0" w:space="0" w:color="auto"/>
                    <w:right w:val="none" w:sz="0" w:space="0" w:color="auto"/>
                  </w:divBdr>
                  <w:divsChild>
                    <w:div w:id="358626630">
                      <w:marLeft w:val="0"/>
                      <w:marRight w:val="0"/>
                      <w:marTop w:val="0"/>
                      <w:marBottom w:val="0"/>
                      <w:divBdr>
                        <w:top w:val="single" w:sz="6" w:space="0" w:color="CFCFCF"/>
                        <w:left w:val="single" w:sz="6" w:space="0" w:color="CFCFCF"/>
                        <w:bottom w:val="single" w:sz="6" w:space="0" w:color="CFCFCF"/>
                        <w:right w:val="single" w:sz="6" w:space="0" w:color="CFCFCF"/>
                      </w:divBdr>
                      <w:divsChild>
                        <w:div w:id="9076141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81709828">
              <w:marLeft w:val="0"/>
              <w:marRight w:val="0"/>
              <w:marTop w:val="0"/>
              <w:marBottom w:val="0"/>
              <w:divBdr>
                <w:top w:val="none" w:sz="0" w:space="0" w:color="auto"/>
                <w:left w:val="none" w:sz="0" w:space="0" w:color="auto"/>
                <w:bottom w:val="none" w:sz="0" w:space="0" w:color="auto"/>
                <w:right w:val="none" w:sz="0" w:space="0" w:color="auto"/>
              </w:divBdr>
              <w:divsChild>
                <w:div w:id="311839359">
                  <w:marLeft w:val="0"/>
                  <w:marRight w:val="0"/>
                  <w:marTop w:val="0"/>
                  <w:marBottom w:val="0"/>
                  <w:divBdr>
                    <w:top w:val="none" w:sz="0" w:space="0" w:color="auto"/>
                    <w:left w:val="none" w:sz="0" w:space="0" w:color="auto"/>
                    <w:bottom w:val="none" w:sz="0" w:space="0" w:color="auto"/>
                    <w:right w:val="none" w:sz="0" w:space="0" w:color="auto"/>
                  </w:divBdr>
                  <w:divsChild>
                    <w:div w:id="94492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783285">
          <w:marLeft w:val="0"/>
          <w:marRight w:val="0"/>
          <w:marTop w:val="0"/>
          <w:marBottom w:val="0"/>
          <w:divBdr>
            <w:top w:val="single" w:sz="6" w:space="4" w:color="auto"/>
            <w:left w:val="single" w:sz="6" w:space="4" w:color="auto"/>
            <w:bottom w:val="single" w:sz="6" w:space="4" w:color="auto"/>
            <w:right w:val="single" w:sz="6" w:space="4" w:color="auto"/>
          </w:divBdr>
          <w:divsChild>
            <w:div w:id="1848671022">
              <w:marLeft w:val="0"/>
              <w:marRight w:val="0"/>
              <w:marTop w:val="0"/>
              <w:marBottom w:val="0"/>
              <w:divBdr>
                <w:top w:val="none" w:sz="0" w:space="0" w:color="auto"/>
                <w:left w:val="none" w:sz="0" w:space="0" w:color="auto"/>
                <w:bottom w:val="none" w:sz="0" w:space="0" w:color="auto"/>
                <w:right w:val="none" w:sz="0" w:space="0" w:color="auto"/>
              </w:divBdr>
              <w:divsChild>
                <w:div w:id="524564270">
                  <w:marLeft w:val="0"/>
                  <w:marRight w:val="0"/>
                  <w:marTop w:val="0"/>
                  <w:marBottom w:val="0"/>
                  <w:divBdr>
                    <w:top w:val="none" w:sz="0" w:space="0" w:color="auto"/>
                    <w:left w:val="none" w:sz="0" w:space="0" w:color="auto"/>
                    <w:bottom w:val="none" w:sz="0" w:space="0" w:color="auto"/>
                    <w:right w:val="none" w:sz="0" w:space="0" w:color="auto"/>
                  </w:divBdr>
                  <w:divsChild>
                    <w:div w:id="2121292267">
                      <w:marLeft w:val="0"/>
                      <w:marRight w:val="0"/>
                      <w:marTop w:val="0"/>
                      <w:marBottom w:val="0"/>
                      <w:divBdr>
                        <w:top w:val="single" w:sz="6" w:space="0" w:color="CFCFCF"/>
                        <w:left w:val="single" w:sz="6" w:space="0" w:color="CFCFCF"/>
                        <w:bottom w:val="single" w:sz="6" w:space="0" w:color="CFCFCF"/>
                        <w:right w:val="single" w:sz="6" w:space="0" w:color="CFCFCF"/>
                      </w:divBdr>
                      <w:divsChild>
                        <w:div w:id="325375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42569996">
              <w:marLeft w:val="0"/>
              <w:marRight w:val="0"/>
              <w:marTop w:val="0"/>
              <w:marBottom w:val="0"/>
              <w:divBdr>
                <w:top w:val="none" w:sz="0" w:space="0" w:color="auto"/>
                <w:left w:val="none" w:sz="0" w:space="0" w:color="auto"/>
                <w:bottom w:val="none" w:sz="0" w:space="0" w:color="auto"/>
                <w:right w:val="none" w:sz="0" w:space="0" w:color="auto"/>
              </w:divBdr>
              <w:divsChild>
                <w:div w:id="577717078">
                  <w:marLeft w:val="0"/>
                  <w:marRight w:val="0"/>
                  <w:marTop w:val="0"/>
                  <w:marBottom w:val="0"/>
                  <w:divBdr>
                    <w:top w:val="none" w:sz="0" w:space="0" w:color="auto"/>
                    <w:left w:val="none" w:sz="0" w:space="0" w:color="auto"/>
                    <w:bottom w:val="none" w:sz="0" w:space="0" w:color="auto"/>
                    <w:right w:val="none" w:sz="0" w:space="0" w:color="auto"/>
                  </w:divBdr>
                  <w:divsChild>
                    <w:div w:id="129363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407276">
          <w:marLeft w:val="0"/>
          <w:marRight w:val="0"/>
          <w:marTop w:val="0"/>
          <w:marBottom w:val="0"/>
          <w:divBdr>
            <w:top w:val="single" w:sz="6" w:space="4" w:color="auto"/>
            <w:left w:val="single" w:sz="6" w:space="4" w:color="auto"/>
            <w:bottom w:val="single" w:sz="6" w:space="4" w:color="auto"/>
            <w:right w:val="single" w:sz="6" w:space="4" w:color="auto"/>
          </w:divBdr>
          <w:divsChild>
            <w:div w:id="389114457">
              <w:marLeft w:val="0"/>
              <w:marRight w:val="0"/>
              <w:marTop w:val="0"/>
              <w:marBottom w:val="0"/>
              <w:divBdr>
                <w:top w:val="none" w:sz="0" w:space="0" w:color="auto"/>
                <w:left w:val="none" w:sz="0" w:space="0" w:color="auto"/>
                <w:bottom w:val="none" w:sz="0" w:space="0" w:color="auto"/>
                <w:right w:val="none" w:sz="0" w:space="0" w:color="auto"/>
              </w:divBdr>
              <w:divsChild>
                <w:div w:id="1122379255">
                  <w:marLeft w:val="0"/>
                  <w:marRight w:val="0"/>
                  <w:marTop w:val="0"/>
                  <w:marBottom w:val="0"/>
                  <w:divBdr>
                    <w:top w:val="none" w:sz="0" w:space="0" w:color="auto"/>
                    <w:left w:val="none" w:sz="0" w:space="0" w:color="auto"/>
                    <w:bottom w:val="none" w:sz="0" w:space="0" w:color="auto"/>
                    <w:right w:val="none" w:sz="0" w:space="0" w:color="auto"/>
                  </w:divBdr>
                  <w:divsChild>
                    <w:div w:id="1828402101">
                      <w:marLeft w:val="0"/>
                      <w:marRight w:val="0"/>
                      <w:marTop w:val="0"/>
                      <w:marBottom w:val="0"/>
                      <w:divBdr>
                        <w:top w:val="single" w:sz="6" w:space="0" w:color="CFCFCF"/>
                        <w:left w:val="single" w:sz="6" w:space="0" w:color="CFCFCF"/>
                        <w:bottom w:val="single" w:sz="6" w:space="0" w:color="CFCFCF"/>
                        <w:right w:val="single" w:sz="6" w:space="0" w:color="CFCFCF"/>
                      </w:divBdr>
                      <w:divsChild>
                        <w:div w:id="1367740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41210666">
              <w:marLeft w:val="0"/>
              <w:marRight w:val="0"/>
              <w:marTop w:val="0"/>
              <w:marBottom w:val="0"/>
              <w:divBdr>
                <w:top w:val="none" w:sz="0" w:space="0" w:color="auto"/>
                <w:left w:val="none" w:sz="0" w:space="0" w:color="auto"/>
                <w:bottom w:val="none" w:sz="0" w:space="0" w:color="auto"/>
                <w:right w:val="none" w:sz="0" w:space="0" w:color="auto"/>
              </w:divBdr>
              <w:divsChild>
                <w:div w:id="168494046">
                  <w:marLeft w:val="0"/>
                  <w:marRight w:val="0"/>
                  <w:marTop w:val="0"/>
                  <w:marBottom w:val="0"/>
                  <w:divBdr>
                    <w:top w:val="none" w:sz="0" w:space="0" w:color="auto"/>
                    <w:left w:val="none" w:sz="0" w:space="0" w:color="auto"/>
                    <w:bottom w:val="none" w:sz="0" w:space="0" w:color="auto"/>
                    <w:right w:val="none" w:sz="0" w:space="0" w:color="auto"/>
                  </w:divBdr>
                  <w:divsChild>
                    <w:div w:id="185063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357997">
          <w:marLeft w:val="0"/>
          <w:marRight w:val="0"/>
          <w:marTop w:val="0"/>
          <w:marBottom w:val="0"/>
          <w:divBdr>
            <w:top w:val="single" w:sz="6" w:space="4" w:color="auto"/>
            <w:left w:val="single" w:sz="6" w:space="4" w:color="auto"/>
            <w:bottom w:val="single" w:sz="6" w:space="4" w:color="auto"/>
            <w:right w:val="single" w:sz="6" w:space="4" w:color="auto"/>
          </w:divBdr>
          <w:divsChild>
            <w:div w:id="1579048305">
              <w:marLeft w:val="0"/>
              <w:marRight w:val="0"/>
              <w:marTop w:val="0"/>
              <w:marBottom w:val="0"/>
              <w:divBdr>
                <w:top w:val="none" w:sz="0" w:space="0" w:color="auto"/>
                <w:left w:val="none" w:sz="0" w:space="0" w:color="auto"/>
                <w:bottom w:val="none" w:sz="0" w:space="0" w:color="auto"/>
                <w:right w:val="none" w:sz="0" w:space="0" w:color="auto"/>
              </w:divBdr>
              <w:divsChild>
                <w:div w:id="1618176420">
                  <w:marLeft w:val="0"/>
                  <w:marRight w:val="0"/>
                  <w:marTop w:val="0"/>
                  <w:marBottom w:val="0"/>
                  <w:divBdr>
                    <w:top w:val="none" w:sz="0" w:space="0" w:color="auto"/>
                    <w:left w:val="none" w:sz="0" w:space="0" w:color="auto"/>
                    <w:bottom w:val="none" w:sz="0" w:space="0" w:color="auto"/>
                    <w:right w:val="none" w:sz="0" w:space="0" w:color="auto"/>
                  </w:divBdr>
                  <w:divsChild>
                    <w:div w:id="77411844">
                      <w:marLeft w:val="0"/>
                      <w:marRight w:val="0"/>
                      <w:marTop w:val="0"/>
                      <w:marBottom w:val="0"/>
                      <w:divBdr>
                        <w:top w:val="single" w:sz="6" w:space="0" w:color="CFCFCF"/>
                        <w:left w:val="single" w:sz="6" w:space="0" w:color="CFCFCF"/>
                        <w:bottom w:val="single" w:sz="6" w:space="0" w:color="CFCFCF"/>
                        <w:right w:val="single" w:sz="6" w:space="0" w:color="CFCFCF"/>
                      </w:divBdr>
                      <w:divsChild>
                        <w:div w:id="7861961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6086970">
              <w:marLeft w:val="0"/>
              <w:marRight w:val="0"/>
              <w:marTop w:val="0"/>
              <w:marBottom w:val="0"/>
              <w:divBdr>
                <w:top w:val="none" w:sz="0" w:space="0" w:color="auto"/>
                <w:left w:val="none" w:sz="0" w:space="0" w:color="auto"/>
                <w:bottom w:val="none" w:sz="0" w:space="0" w:color="auto"/>
                <w:right w:val="none" w:sz="0" w:space="0" w:color="auto"/>
              </w:divBdr>
              <w:divsChild>
                <w:div w:id="1682858388">
                  <w:marLeft w:val="0"/>
                  <w:marRight w:val="0"/>
                  <w:marTop w:val="0"/>
                  <w:marBottom w:val="0"/>
                  <w:divBdr>
                    <w:top w:val="none" w:sz="0" w:space="0" w:color="auto"/>
                    <w:left w:val="none" w:sz="0" w:space="0" w:color="auto"/>
                    <w:bottom w:val="none" w:sz="0" w:space="0" w:color="auto"/>
                    <w:right w:val="none" w:sz="0" w:space="0" w:color="auto"/>
                  </w:divBdr>
                  <w:divsChild>
                    <w:div w:id="170853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679647">
          <w:marLeft w:val="0"/>
          <w:marRight w:val="0"/>
          <w:marTop w:val="0"/>
          <w:marBottom w:val="0"/>
          <w:divBdr>
            <w:top w:val="single" w:sz="6" w:space="4" w:color="auto"/>
            <w:left w:val="single" w:sz="6" w:space="4" w:color="auto"/>
            <w:bottom w:val="single" w:sz="6" w:space="4" w:color="auto"/>
            <w:right w:val="single" w:sz="6" w:space="4" w:color="auto"/>
          </w:divBdr>
          <w:divsChild>
            <w:div w:id="1267881090">
              <w:marLeft w:val="0"/>
              <w:marRight w:val="0"/>
              <w:marTop w:val="0"/>
              <w:marBottom w:val="0"/>
              <w:divBdr>
                <w:top w:val="none" w:sz="0" w:space="0" w:color="auto"/>
                <w:left w:val="none" w:sz="0" w:space="0" w:color="auto"/>
                <w:bottom w:val="none" w:sz="0" w:space="0" w:color="auto"/>
                <w:right w:val="none" w:sz="0" w:space="0" w:color="auto"/>
              </w:divBdr>
              <w:divsChild>
                <w:div w:id="434208078">
                  <w:marLeft w:val="0"/>
                  <w:marRight w:val="0"/>
                  <w:marTop w:val="0"/>
                  <w:marBottom w:val="0"/>
                  <w:divBdr>
                    <w:top w:val="none" w:sz="0" w:space="0" w:color="auto"/>
                    <w:left w:val="none" w:sz="0" w:space="0" w:color="auto"/>
                    <w:bottom w:val="none" w:sz="0" w:space="0" w:color="auto"/>
                    <w:right w:val="none" w:sz="0" w:space="0" w:color="auto"/>
                  </w:divBdr>
                  <w:divsChild>
                    <w:div w:id="909772427">
                      <w:marLeft w:val="0"/>
                      <w:marRight w:val="0"/>
                      <w:marTop w:val="0"/>
                      <w:marBottom w:val="0"/>
                      <w:divBdr>
                        <w:top w:val="single" w:sz="6" w:space="0" w:color="CFCFCF"/>
                        <w:left w:val="single" w:sz="6" w:space="0" w:color="CFCFCF"/>
                        <w:bottom w:val="single" w:sz="6" w:space="0" w:color="CFCFCF"/>
                        <w:right w:val="single" w:sz="6" w:space="0" w:color="CFCFCF"/>
                      </w:divBdr>
                      <w:divsChild>
                        <w:div w:id="20210088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3840148">
          <w:marLeft w:val="0"/>
          <w:marRight w:val="0"/>
          <w:marTop w:val="0"/>
          <w:marBottom w:val="0"/>
          <w:divBdr>
            <w:top w:val="single" w:sz="6" w:space="4" w:color="auto"/>
            <w:left w:val="single" w:sz="6" w:space="4" w:color="auto"/>
            <w:bottom w:val="single" w:sz="6" w:space="4" w:color="auto"/>
            <w:right w:val="single" w:sz="6" w:space="4" w:color="auto"/>
          </w:divBdr>
          <w:divsChild>
            <w:div w:id="812336890">
              <w:marLeft w:val="0"/>
              <w:marRight w:val="0"/>
              <w:marTop w:val="0"/>
              <w:marBottom w:val="0"/>
              <w:divBdr>
                <w:top w:val="none" w:sz="0" w:space="0" w:color="auto"/>
                <w:left w:val="none" w:sz="0" w:space="0" w:color="auto"/>
                <w:bottom w:val="none" w:sz="0" w:space="0" w:color="auto"/>
                <w:right w:val="none" w:sz="0" w:space="0" w:color="auto"/>
              </w:divBdr>
              <w:divsChild>
                <w:div w:id="87041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577546">
          <w:marLeft w:val="0"/>
          <w:marRight w:val="0"/>
          <w:marTop w:val="0"/>
          <w:marBottom w:val="0"/>
          <w:divBdr>
            <w:top w:val="single" w:sz="6" w:space="4" w:color="auto"/>
            <w:left w:val="single" w:sz="6" w:space="4" w:color="auto"/>
            <w:bottom w:val="single" w:sz="6" w:space="4" w:color="auto"/>
            <w:right w:val="single" w:sz="6" w:space="4" w:color="auto"/>
          </w:divBdr>
          <w:divsChild>
            <w:div w:id="107817020">
              <w:marLeft w:val="0"/>
              <w:marRight w:val="0"/>
              <w:marTop w:val="0"/>
              <w:marBottom w:val="0"/>
              <w:divBdr>
                <w:top w:val="none" w:sz="0" w:space="0" w:color="auto"/>
                <w:left w:val="none" w:sz="0" w:space="0" w:color="auto"/>
                <w:bottom w:val="none" w:sz="0" w:space="0" w:color="auto"/>
                <w:right w:val="none" w:sz="0" w:space="0" w:color="auto"/>
              </w:divBdr>
              <w:divsChild>
                <w:div w:id="1347755197">
                  <w:marLeft w:val="0"/>
                  <w:marRight w:val="0"/>
                  <w:marTop w:val="0"/>
                  <w:marBottom w:val="0"/>
                  <w:divBdr>
                    <w:top w:val="none" w:sz="0" w:space="0" w:color="auto"/>
                    <w:left w:val="none" w:sz="0" w:space="0" w:color="auto"/>
                    <w:bottom w:val="none" w:sz="0" w:space="0" w:color="auto"/>
                    <w:right w:val="none" w:sz="0" w:space="0" w:color="auto"/>
                  </w:divBdr>
                  <w:divsChild>
                    <w:div w:id="895508065">
                      <w:marLeft w:val="0"/>
                      <w:marRight w:val="0"/>
                      <w:marTop w:val="0"/>
                      <w:marBottom w:val="0"/>
                      <w:divBdr>
                        <w:top w:val="single" w:sz="6" w:space="0" w:color="CFCFCF"/>
                        <w:left w:val="single" w:sz="6" w:space="0" w:color="CFCFCF"/>
                        <w:bottom w:val="single" w:sz="6" w:space="0" w:color="CFCFCF"/>
                        <w:right w:val="single" w:sz="6" w:space="0" w:color="CFCFCF"/>
                      </w:divBdr>
                      <w:divsChild>
                        <w:div w:id="17361245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17520166">
              <w:marLeft w:val="0"/>
              <w:marRight w:val="0"/>
              <w:marTop w:val="0"/>
              <w:marBottom w:val="0"/>
              <w:divBdr>
                <w:top w:val="none" w:sz="0" w:space="0" w:color="auto"/>
                <w:left w:val="none" w:sz="0" w:space="0" w:color="auto"/>
                <w:bottom w:val="none" w:sz="0" w:space="0" w:color="auto"/>
                <w:right w:val="none" w:sz="0" w:space="0" w:color="auto"/>
              </w:divBdr>
              <w:divsChild>
                <w:div w:id="606932984">
                  <w:marLeft w:val="0"/>
                  <w:marRight w:val="0"/>
                  <w:marTop w:val="0"/>
                  <w:marBottom w:val="0"/>
                  <w:divBdr>
                    <w:top w:val="none" w:sz="0" w:space="0" w:color="auto"/>
                    <w:left w:val="none" w:sz="0" w:space="0" w:color="auto"/>
                    <w:bottom w:val="none" w:sz="0" w:space="0" w:color="auto"/>
                    <w:right w:val="none" w:sz="0" w:space="0" w:color="auto"/>
                  </w:divBdr>
                  <w:divsChild>
                    <w:div w:id="602615819">
                      <w:marLeft w:val="0"/>
                      <w:marRight w:val="0"/>
                      <w:marTop w:val="0"/>
                      <w:marBottom w:val="0"/>
                      <w:divBdr>
                        <w:top w:val="none" w:sz="0" w:space="0" w:color="auto"/>
                        <w:left w:val="none" w:sz="0" w:space="0" w:color="auto"/>
                        <w:bottom w:val="none" w:sz="0" w:space="0" w:color="auto"/>
                        <w:right w:val="none" w:sz="0" w:space="0" w:color="auto"/>
                      </w:divBdr>
                      <w:divsChild>
                        <w:div w:id="2001422242">
                          <w:marLeft w:val="0"/>
                          <w:marRight w:val="0"/>
                          <w:marTop w:val="0"/>
                          <w:marBottom w:val="0"/>
                          <w:divBdr>
                            <w:top w:val="none" w:sz="0" w:space="0" w:color="auto"/>
                            <w:left w:val="none" w:sz="0" w:space="0" w:color="auto"/>
                            <w:bottom w:val="none" w:sz="0" w:space="0" w:color="auto"/>
                            <w:right w:val="none" w:sz="0" w:space="0" w:color="auto"/>
                          </w:divBdr>
                          <w:divsChild>
                            <w:div w:id="119565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8194711">
          <w:marLeft w:val="0"/>
          <w:marRight w:val="0"/>
          <w:marTop w:val="0"/>
          <w:marBottom w:val="0"/>
          <w:divBdr>
            <w:top w:val="single" w:sz="6" w:space="4" w:color="auto"/>
            <w:left w:val="single" w:sz="6" w:space="4" w:color="auto"/>
            <w:bottom w:val="single" w:sz="6" w:space="4" w:color="auto"/>
            <w:right w:val="single" w:sz="6" w:space="4" w:color="auto"/>
          </w:divBdr>
          <w:divsChild>
            <w:div w:id="1790850648">
              <w:marLeft w:val="0"/>
              <w:marRight w:val="0"/>
              <w:marTop w:val="0"/>
              <w:marBottom w:val="0"/>
              <w:divBdr>
                <w:top w:val="none" w:sz="0" w:space="0" w:color="auto"/>
                <w:left w:val="none" w:sz="0" w:space="0" w:color="auto"/>
                <w:bottom w:val="none" w:sz="0" w:space="0" w:color="auto"/>
                <w:right w:val="none" w:sz="0" w:space="0" w:color="auto"/>
              </w:divBdr>
              <w:divsChild>
                <w:div w:id="1376155085">
                  <w:marLeft w:val="0"/>
                  <w:marRight w:val="0"/>
                  <w:marTop w:val="0"/>
                  <w:marBottom w:val="0"/>
                  <w:divBdr>
                    <w:top w:val="none" w:sz="0" w:space="0" w:color="auto"/>
                    <w:left w:val="none" w:sz="0" w:space="0" w:color="auto"/>
                    <w:bottom w:val="none" w:sz="0" w:space="0" w:color="auto"/>
                    <w:right w:val="none" w:sz="0" w:space="0" w:color="auto"/>
                  </w:divBdr>
                  <w:divsChild>
                    <w:div w:id="2003967550">
                      <w:marLeft w:val="0"/>
                      <w:marRight w:val="0"/>
                      <w:marTop w:val="0"/>
                      <w:marBottom w:val="0"/>
                      <w:divBdr>
                        <w:top w:val="single" w:sz="6" w:space="0" w:color="CFCFCF"/>
                        <w:left w:val="single" w:sz="6" w:space="0" w:color="CFCFCF"/>
                        <w:bottom w:val="single" w:sz="6" w:space="0" w:color="CFCFCF"/>
                        <w:right w:val="single" w:sz="6" w:space="0" w:color="CFCFCF"/>
                      </w:divBdr>
                      <w:divsChild>
                        <w:div w:id="2144658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04852220">
              <w:marLeft w:val="0"/>
              <w:marRight w:val="0"/>
              <w:marTop w:val="0"/>
              <w:marBottom w:val="0"/>
              <w:divBdr>
                <w:top w:val="none" w:sz="0" w:space="0" w:color="auto"/>
                <w:left w:val="none" w:sz="0" w:space="0" w:color="auto"/>
                <w:bottom w:val="none" w:sz="0" w:space="0" w:color="auto"/>
                <w:right w:val="none" w:sz="0" w:space="0" w:color="auto"/>
              </w:divBdr>
              <w:divsChild>
                <w:div w:id="1023824900">
                  <w:marLeft w:val="0"/>
                  <w:marRight w:val="0"/>
                  <w:marTop w:val="0"/>
                  <w:marBottom w:val="0"/>
                  <w:divBdr>
                    <w:top w:val="none" w:sz="0" w:space="0" w:color="auto"/>
                    <w:left w:val="none" w:sz="0" w:space="0" w:color="auto"/>
                    <w:bottom w:val="none" w:sz="0" w:space="0" w:color="auto"/>
                    <w:right w:val="none" w:sz="0" w:space="0" w:color="auto"/>
                  </w:divBdr>
                  <w:divsChild>
                    <w:div w:id="1686514322">
                      <w:marLeft w:val="0"/>
                      <w:marRight w:val="0"/>
                      <w:marTop w:val="0"/>
                      <w:marBottom w:val="0"/>
                      <w:divBdr>
                        <w:top w:val="none" w:sz="0" w:space="0" w:color="auto"/>
                        <w:left w:val="none" w:sz="0" w:space="0" w:color="auto"/>
                        <w:bottom w:val="none" w:sz="0" w:space="0" w:color="auto"/>
                        <w:right w:val="none" w:sz="0" w:space="0" w:color="auto"/>
                      </w:divBdr>
                      <w:divsChild>
                        <w:div w:id="1086684438">
                          <w:marLeft w:val="0"/>
                          <w:marRight w:val="0"/>
                          <w:marTop w:val="0"/>
                          <w:marBottom w:val="0"/>
                          <w:divBdr>
                            <w:top w:val="none" w:sz="0" w:space="0" w:color="auto"/>
                            <w:left w:val="none" w:sz="0" w:space="0" w:color="auto"/>
                            <w:bottom w:val="none" w:sz="0" w:space="0" w:color="auto"/>
                            <w:right w:val="none" w:sz="0" w:space="0" w:color="auto"/>
                          </w:divBdr>
                          <w:divsChild>
                            <w:div w:id="98227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3687331">
          <w:marLeft w:val="0"/>
          <w:marRight w:val="0"/>
          <w:marTop w:val="0"/>
          <w:marBottom w:val="0"/>
          <w:divBdr>
            <w:top w:val="single" w:sz="6" w:space="4" w:color="auto"/>
            <w:left w:val="single" w:sz="6" w:space="4" w:color="auto"/>
            <w:bottom w:val="single" w:sz="6" w:space="4" w:color="auto"/>
            <w:right w:val="single" w:sz="6" w:space="4" w:color="auto"/>
          </w:divBdr>
          <w:divsChild>
            <w:div w:id="1588465207">
              <w:marLeft w:val="0"/>
              <w:marRight w:val="0"/>
              <w:marTop w:val="0"/>
              <w:marBottom w:val="0"/>
              <w:divBdr>
                <w:top w:val="none" w:sz="0" w:space="0" w:color="auto"/>
                <w:left w:val="none" w:sz="0" w:space="0" w:color="auto"/>
                <w:bottom w:val="none" w:sz="0" w:space="0" w:color="auto"/>
                <w:right w:val="none" w:sz="0" w:space="0" w:color="auto"/>
              </w:divBdr>
              <w:divsChild>
                <w:div w:id="1332291756">
                  <w:marLeft w:val="0"/>
                  <w:marRight w:val="0"/>
                  <w:marTop w:val="0"/>
                  <w:marBottom w:val="0"/>
                  <w:divBdr>
                    <w:top w:val="none" w:sz="0" w:space="0" w:color="auto"/>
                    <w:left w:val="none" w:sz="0" w:space="0" w:color="auto"/>
                    <w:bottom w:val="none" w:sz="0" w:space="0" w:color="auto"/>
                    <w:right w:val="none" w:sz="0" w:space="0" w:color="auto"/>
                  </w:divBdr>
                  <w:divsChild>
                    <w:div w:id="1841769167">
                      <w:marLeft w:val="0"/>
                      <w:marRight w:val="0"/>
                      <w:marTop w:val="0"/>
                      <w:marBottom w:val="0"/>
                      <w:divBdr>
                        <w:top w:val="single" w:sz="6" w:space="0" w:color="CFCFCF"/>
                        <w:left w:val="single" w:sz="6" w:space="0" w:color="CFCFCF"/>
                        <w:bottom w:val="single" w:sz="6" w:space="0" w:color="CFCFCF"/>
                        <w:right w:val="single" w:sz="6" w:space="0" w:color="CFCFCF"/>
                      </w:divBdr>
                      <w:divsChild>
                        <w:div w:id="4231886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32803837">
              <w:marLeft w:val="0"/>
              <w:marRight w:val="0"/>
              <w:marTop w:val="0"/>
              <w:marBottom w:val="0"/>
              <w:divBdr>
                <w:top w:val="none" w:sz="0" w:space="0" w:color="auto"/>
                <w:left w:val="none" w:sz="0" w:space="0" w:color="auto"/>
                <w:bottom w:val="none" w:sz="0" w:space="0" w:color="auto"/>
                <w:right w:val="none" w:sz="0" w:space="0" w:color="auto"/>
              </w:divBdr>
              <w:divsChild>
                <w:div w:id="761024500">
                  <w:marLeft w:val="0"/>
                  <w:marRight w:val="0"/>
                  <w:marTop w:val="0"/>
                  <w:marBottom w:val="0"/>
                  <w:divBdr>
                    <w:top w:val="none" w:sz="0" w:space="0" w:color="auto"/>
                    <w:left w:val="none" w:sz="0" w:space="0" w:color="auto"/>
                    <w:bottom w:val="none" w:sz="0" w:space="0" w:color="auto"/>
                    <w:right w:val="none" w:sz="0" w:space="0" w:color="auto"/>
                  </w:divBdr>
                  <w:divsChild>
                    <w:div w:id="1712414000">
                      <w:marLeft w:val="0"/>
                      <w:marRight w:val="0"/>
                      <w:marTop w:val="0"/>
                      <w:marBottom w:val="0"/>
                      <w:divBdr>
                        <w:top w:val="none" w:sz="0" w:space="0" w:color="auto"/>
                        <w:left w:val="none" w:sz="0" w:space="0" w:color="auto"/>
                        <w:bottom w:val="none" w:sz="0" w:space="0" w:color="auto"/>
                        <w:right w:val="none" w:sz="0" w:space="0" w:color="auto"/>
                      </w:divBdr>
                      <w:divsChild>
                        <w:div w:id="916402305">
                          <w:marLeft w:val="0"/>
                          <w:marRight w:val="0"/>
                          <w:marTop w:val="0"/>
                          <w:marBottom w:val="0"/>
                          <w:divBdr>
                            <w:top w:val="none" w:sz="0" w:space="0" w:color="auto"/>
                            <w:left w:val="none" w:sz="0" w:space="0" w:color="auto"/>
                            <w:bottom w:val="none" w:sz="0" w:space="0" w:color="auto"/>
                            <w:right w:val="none" w:sz="0" w:space="0" w:color="auto"/>
                          </w:divBdr>
                          <w:divsChild>
                            <w:div w:id="192147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224033">
          <w:marLeft w:val="0"/>
          <w:marRight w:val="0"/>
          <w:marTop w:val="0"/>
          <w:marBottom w:val="0"/>
          <w:divBdr>
            <w:top w:val="single" w:sz="6" w:space="4" w:color="auto"/>
            <w:left w:val="single" w:sz="6" w:space="4" w:color="auto"/>
            <w:bottom w:val="single" w:sz="6" w:space="4" w:color="auto"/>
            <w:right w:val="single" w:sz="6" w:space="4" w:color="auto"/>
          </w:divBdr>
          <w:divsChild>
            <w:div w:id="617225619">
              <w:marLeft w:val="0"/>
              <w:marRight w:val="0"/>
              <w:marTop w:val="0"/>
              <w:marBottom w:val="0"/>
              <w:divBdr>
                <w:top w:val="none" w:sz="0" w:space="0" w:color="auto"/>
                <w:left w:val="none" w:sz="0" w:space="0" w:color="auto"/>
                <w:bottom w:val="none" w:sz="0" w:space="0" w:color="auto"/>
                <w:right w:val="none" w:sz="0" w:space="0" w:color="auto"/>
              </w:divBdr>
              <w:divsChild>
                <w:div w:id="778840638">
                  <w:marLeft w:val="0"/>
                  <w:marRight w:val="0"/>
                  <w:marTop w:val="0"/>
                  <w:marBottom w:val="0"/>
                  <w:divBdr>
                    <w:top w:val="none" w:sz="0" w:space="0" w:color="auto"/>
                    <w:left w:val="none" w:sz="0" w:space="0" w:color="auto"/>
                    <w:bottom w:val="none" w:sz="0" w:space="0" w:color="auto"/>
                    <w:right w:val="none" w:sz="0" w:space="0" w:color="auto"/>
                  </w:divBdr>
                  <w:divsChild>
                    <w:div w:id="1085221175">
                      <w:marLeft w:val="0"/>
                      <w:marRight w:val="0"/>
                      <w:marTop w:val="0"/>
                      <w:marBottom w:val="0"/>
                      <w:divBdr>
                        <w:top w:val="single" w:sz="6" w:space="0" w:color="CFCFCF"/>
                        <w:left w:val="single" w:sz="6" w:space="0" w:color="CFCFCF"/>
                        <w:bottom w:val="single" w:sz="6" w:space="0" w:color="CFCFCF"/>
                        <w:right w:val="single" w:sz="6" w:space="0" w:color="CFCFCF"/>
                      </w:divBdr>
                      <w:divsChild>
                        <w:div w:id="9204136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21100436">
              <w:marLeft w:val="0"/>
              <w:marRight w:val="0"/>
              <w:marTop w:val="0"/>
              <w:marBottom w:val="0"/>
              <w:divBdr>
                <w:top w:val="none" w:sz="0" w:space="0" w:color="auto"/>
                <w:left w:val="none" w:sz="0" w:space="0" w:color="auto"/>
                <w:bottom w:val="none" w:sz="0" w:space="0" w:color="auto"/>
                <w:right w:val="none" w:sz="0" w:space="0" w:color="auto"/>
              </w:divBdr>
              <w:divsChild>
                <w:div w:id="503781789">
                  <w:marLeft w:val="0"/>
                  <w:marRight w:val="0"/>
                  <w:marTop w:val="0"/>
                  <w:marBottom w:val="0"/>
                  <w:divBdr>
                    <w:top w:val="none" w:sz="0" w:space="0" w:color="auto"/>
                    <w:left w:val="none" w:sz="0" w:space="0" w:color="auto"/>
                    <w:bottom w:val="none" w:sz="0" w:space="0" w:color="auto"/>
                    <w:right w:val="none" w:sz="0" w:space="0" w:color="auto"/>
                  </w:divBdr>
                  <w:divsChild>
                    <w:div w:id="452944520">
                      <w:marLeft w:val="0"/>
                      <w:marRight w:val="0"/>
                      <w:marTop w:val="0"/>
                      <w:marBottom w:val="0"/>
                      <w:divBdr>
                        <w:top w:val="none" w:sz="0" w:space="0" w:color="auto"/>
                        <w:left w:val="none" w:sz="0" w:space="0" w:color="auto"/>
                        <w:bottom w:val="none" w:sz="0" w:space="0" w:color="auto"/>
                        <w:right w:val="none" w:sz="0" w:space="0" w:color="auto"/>
                      </w:divBdr>
                      <w:divsChild>
                        <w:div w:id="80807857">
                          <w:marLeft w:val="0"/>
                          <w:marRight w:val="0"/>
                          <w:marTop w:val="0"/>
                          <w:marBottom w:val="0"/>
                          <w:divBdr>
                            <w:top w:val="none" w:sz="0" w:space="0" w:color="auto"/>
                            <w:left w:val="none" w:sz="0" w:space="0" w:color="auto"/>
                            <w:bottom w:val="none" w:sz="0" w:space="0" w:color="auto"/>
                            <w:right w:val="none" w:sz="0" w:space="0" w:color="auto"/>
                          </w:divBdr>
                          <w:divsChild>
                            <w:div w:id="67118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3455245">
          <w:marLeft w:val="0"/>
          <w:marRight w:val="0"/>
          <w:marTop w:val="0"/>
          <w:marBottom w:val="0"/>
          <w:divBdr>
            <w:top w:val="single" w:sz="6" w:space="4" w:color="auto"/>
            <w:left w:val="single" w:sz="6" w:space="4" w:color="auto"/>
            <w:bottom w:val="single" w:sz="6" w:space="4" w:color="auto"/>
            <w:right w:val="single" w:sz="6" w:space="4" w:color="auto"/>
          </w:divBdr>
          <w:divsChild>
            <w:div w:id="38090797">
              <w:marLeft w:val="0"/>
              <w:marRight w:val="0"/>
              <w:marTop w:val="0"/>
              <w:marBottom w:val="0"/>
              <w:divBdr>
                <w:top w:val="none" w:sz="0" w:space="0" w:color="auto"/>
                <w:left w:val="none" w:sz="0" w:space="0" w:color="auto"/>
                <w:bottom w:val="none" w:sz="0" w:space="0" w:color="auto"/>
                <w:right w:val="none" w:sz="0" w:space="0" w:color="auto"/>
              </w:divBdr>
              <w:divsChild>
                <w:div w:id="1765146817">
                  <w:marLeft w:val="0"/>
                  <w:marRight w:val="0"/>
                  <w:marTop w:val="0"/>
                  <w:marBottom w:val="0"/>
                  <w:divBdr>
                    <w:top w:val="none" w:sz="0" w:space="0" w:color="auto"/>
                    <w:left w:val="none" w:sz="0" w:space="0" w:color="auto"/>
                    <w:bottom w:val="none" w:sz="0" w:space="0" w:color="auto"/>
                    <w:right w:val="none" w:sz="0" w:space="0" w:color="auto"/>
                  </w:divBdr>
                  <w:divsChild>
                    <w:div w:id="715856217">
                      <w:marLeft w:val="0"/>
                      <w:marRight w:val="0"/>
                      <w:marTop w:val="0"/>
                      <w:marBottom w:val="0"/>
                      <w:divBdr>
                        <w:top w:val="single" w:sz="6" w:space="0" w:color="CFCFCF"/>
                        <w:left w:val="single" w:sz="6" w:space="0" w:color="CFCFCF"/>
                        <w:bottom w:val="single" w:sz="6" w:space="0" w:color="CFCFCF"/>
                        <w:right w:val="single" w:sz="6" w:space="0" w:color="CFCFCF"/>
                      </w:divBdr>
                      <w:divsChild>
                        <w:div w:id="13553028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9254258">
          <w:marLeft w:val="0"/>
          <w:marRight w:val="0"/>
          <w:marTop w:val="0"/>
          <w:marBottom w:val="0"/>
          <w:divBdr>
            <w:top w:val="single" w:sz="6" w:space="4" w:color="auto"/>
            <w:left w:val="single" w:sz="6" w:space="4" w:color="auto"/>
            <w:bottom w:val="single" w:sz="6" w:space="4" w:color="auto"/>
            <w:right w:val="single" w:sz="6" w:space="4" w:color="auto"/>
          </w:divBdr>
          <w:divsChild>
            <w:div w:id="122234137">
              <w:marLeft w:val="0"/>
              <w:marRight w:val="0"/>
              <w:marTop w:val="0"/>
              <w:marBottom w:val="0"/>
              <w:divBdr>
                <w:top w:val="none" w:sz="0" w:space="0" w:color="auto"/>
                <w:left w:val="none" w:sz="0" w:space="0" w:color="auto"/>
                <w:bottom w:val="none" w:sz="0" w:space="0" w:color="auto"/>
                <w:right w:val="none" w:sz="0" w:space="0" w:color="auto"/>
              </w:divBdr>
              <w:divsChild>
                <w:div w:id="69369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824048">
          <w:marLeft w:val="0"/>
          <w:marRight w:val="0"/>
          <w:marTop w:val="0"/>
          <w:marBottom w:val="0"/>
          <w:divBdr>
            <w:top w:val="single" w:sz="6" w:space="4" w:color="auto"/>
            <w:left w:val="single" w:sz="6" w:space="4" w:color="auto"/>
            <w:bottom w:val="single" w:sz="6" w:space="4" w:color="auto"/>
            <w:right w:val="single" w:sz="6" w:space="4" w:color="auto"/>
          </w:divBdr>
          <w:divsChild>
            <w:div w:id="1719206976">
              <w:marLeft w:val="0"/>
              <w:marRight w:val="0"/>
              <w:marTop w:val="0"/>
              <w:marBottom w:val="0"/>
              <w:divBdr>
                <w:top w:val="none" w:sz="0" w:space="0" w:color="auto"/>
                <w:left w:val="none" w:sz="0" w:space="0" w:color="auto"/>
                <w:bottom w:val="none" w:sz="0" w:space="0" w:color="auto"/>
                <w:right w:val="none" w:sz="0" w:space="0" w:color="auto"/>
              </w:divBdr>
              <w:divsChild>
                <w:div w:id="158889014">
                  <w:marLeft w:val="0"/>
                  <w:marRight w:val="0"/>
                  <w:marTop w:val="0"/>
                  <w:marBottom w:val="0"/>
                  <w:divBdr>
                    <w:top w:val="none" w:sz="0" w:space="0" w:color="auto"/>
                    <w:left w:val="none" w:sz="0" w:space="0" w:color="auto"/>
                    <w:bottom w:val="none" w:sz="0" w:space="0" w:color="auto"/>
                    <w:right w:val="none" w:sz="0" w:space="0" w:color="auto"/>
                  </w:divBdr>
                  <w:divsChild>
                    <w:div w:id="732242586">
                      <w:marLeft w:val="0"/>
                      <w:marRight w:val="0"/>
                      <w:marTop w:val="0"/>
                      <w:marBottom w:val="0"/>
                      <w:divBdr>
                        <w:top w:val="single" w:sz="6" w:space="0" w:color="CFCFCF"/>
                        <w:left w:val="single" w:sz="6" w:space="0" w:color="CFCFCF"/>
                        <w:bottom w:val="single" w:sz="6" w:space="0" w:color="CFCFCF"/>
                        <w:right w:val="single" w:sz="6" w:space="0" w:color="CFCFCF"/>
                      </w:divBdr>
                      <w:divsChild>
                        <w:div w:id="7646195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61256422">
              <w:marLeft w:val="0"/>
              <w:marRight w:val="0"/>
              <w:marTop w:val="0"/>
              <w:marBottom w:val="0"/>
              <w:divBdr>
                <w:top w:val="none" w:sz="0" w:space="0" w:color="auto"/>
                <w:left w:val="none" w:sz="0" w:space="0" w:color="auto"/>
                <w:bottom w:val="none" w:sz="0" w:space="0" w:color="auto"/>
                <w:right w:val="none" w:sz="0" w:space="0" w:color="auto"/>
              </w:divBdr>
              <w:divsChild>
                <w:div w:id="1885866348">
                  <w:marLeft w:val="0"/>
                  <w:marRight w:val="0"/>
                  <w:marTop w:val="0"/>
                  <w:marBottom w:val="0"/>
                  <w:divBdr>
                    <w:top w:val="none" w:sz="0" w:space="0" w:color="auto"/>
                    <w:left w:val="none" w:sz="0" w:space="0" w:color="auto"/>
                    <w:bottom w:val="none" w:sz="0" w:space="0" w:color="auto"/>
                    <w:right w:val="none" w:sz="0" w:space="0" w:color="auto"/>
                  </w:divBdr>
                  <w:divsChild>
                    <w:div w:id="1342583384">
                      <w:marLeft w:val="0"/>
                      <w:marRight w:val="0"/>
                      <w:marTop w:val="0"/>
                      <w:marBottom w:val="0"/>
                      <w:divBdr>
                        <w:top w:val="none" w:sz="0" w:space="0" w:color="auto"/>
                        <w:left w:val="none" w:sz="0" w:space="0" w:color="auto"/>
                        <w:bottom w:val="none" w:sz="0" w:space="0" w:color="auto"/>
                        <w:right w:val="none" w:sz="0" w:space="0" w:color="auto"/>
                      </w:divBdr>
                      <w:divsChild>
                        <w:div w:id="10250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3070230">
          <w:marLeft w:val="0"/>
          <w:marRight w:val="0"/>
          <w:marTop w:val="0"/>
          <w:marBottom w:val="0"/>
          <w:divBdr>
            <w:top w:val="single" w:sz="6" w:space="4" w:color="auto"/>
            <w:left w:val="single" w:sz="6" w:space="4" w:color="auto"/>
            <w:bottom w:val="single" w:sz="6" w:space="4" w:color="auto"/>
            <w:right w:val="single" w:sz="6" w:space="4" w:color="auto"/>
          </w:divBdr>
          <w:divsChild>
            <w:div w:id="2044133478">
              <w:marLeft w:val="0"/>
              <w:marRight w:val="0"/>
              <w:marTop w:val="0"/>
              <w:marBottom w:val="0"/>
              <w:divBdr>
                <w:top w:val="none" w:sz="0" w:space="0" w:color="auto"/>
                <w:left w:val="none" w:sz="0" w:space="0" w:color="auto"/>
                <w:bottom w:val="none" w:sz="0" w:space="0" w:color="auto"/>
                <w:right w:val="none" w:sz="0" w:space="0" w:color="auto"/>
              </w:divBdr>
              <w:divsChild>
                <w:div w:id="180048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7112">
          <w:marLeft w:val="0"/>
          <w:marRight w:val="0"/>
          <w:marTop w:val="0"/>
          <w:marBottom w:val="0"/>
          <w:divBdr>
            <w:top w:val="single" w:sz="6" w:space="4" w:color="auto"/>
            <w:left w:val="single" w:sz="6" w:space="4" w:color="auto"/>
            <w:bottom w:val="single" w:sz="6" w:space="4" w:color="auto"/>
            <w:right w:val="single" w:sz="6" w:space="4" w:color="auto"/>
          </w:divBdr>
          <w:divsChild>
            <w:div w:id="983969909">
              <w:marLeft w:val="0"/>
              <w:marRight w:val="0"/>
              <w:marTop w:val="0"/>
              <w:marBottom w:val="0"/>
              <w:divBdr>
                <w:top w:val="none" w:sz="0" w:space="0" w:color="auto"/>
                <w:left w:val="none" w:sz="0" w:space="0" w:color="auto"/>
                <w:bottom w:val="none" w:sz="0" w:space="0" w:color="auto"/>
                <w:right w:val="none" w:sz="0" w:space="0" w:color="auto"/>
              </w:divBdr>
              <w:divsChild>
                <w:div w:id="1350521373">
                  <w:marLeft w:val="0"/>
                  <w:marRight w:val="0"/>
                  <w:marTop w:val="0"/>
                  <w:marBottom w:val="0"/>
                  <w:divBdr>
                    <w:top w:val="none" w:sz="0" w:space="0" w:color="auto"/>
                    <w:left w:val="none" w:sz="0" w:space="0" w:color="auto"/>
                    <w:bottom w:val="none" w:sz="0" w:space="0" w:color="auto"/>
                    <w:right w:val="none" w:sz="0" w:space="0" w:color="auto"/>
                  </w:divBdr>
                  <w:divsChild>
                    <w:div w:id="400753579">
                      <w:marLeft w:val="0"/>
                      <w:marRight w:val="0"/>
                      <w:marTop w:val="0"/>
                      <w:marBottom w:val="0"/>
                      <w:divBdr>
                        <w:top w:val="single" w:sz="6" w:space="0" w:color="CFCFCF"/>
                        <w:left w:val="single" w:sz="6" w:space="0" w:color="CFCFCF"/>
                        <w:bottom w:val="single" w:sz="6" w:space="0" w:color="CFCFCF"/>
                        <w:right w:val="single" w:sz="6" w:space="0" w:color="CFCFCF"/>
                      </w:divBdr>
                      <w:divsChild>
                        <w:div w:id="20820923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53319198">
              <w:marLeft w:val="0"/>
              <w:marRight w:val="0"/>
              <w:marTop w:val="0"/>
              <w:marBottom w:val="0"/>
              <w:divBdr>
                <w:top w:val="none" w:sz="0" w:space="0" w:color="auto"/>
                <w:left w:val="none" w:sz="0" w:space="0" w:color="auto"/>
                <w:bottom w:val="none" w:sz="0" w:space="0" w:color="auto"/>
                <w:right w:val="none" w:sz="0" w:space="0" w:color="auto"/>
              </w:divBdr>
              <w:divsChild>
                <w:div w:id="1699811733">
                  <w:marLeft w:val="0"/>
                  <w:marRight w:val="0"/>
                  <w:marTop w:val="0"/>
                  <w:marBottom w:val="0"/>
                  <w:divBdr>
                    <w:top w:val="none" w:sz="0" w:space="0" w:color="auto"/>
                    <w:left w:val="none" w:sz="0" w:space="0" w:color="auto"/>
                    <w:bottom w:val="none" w:sz="0" w:space="0" w:color="auto"/>
                    <w:right w:val="none" w:sz="0" w:space="0" w:color="auto"/>
                  </w:divBdr>
                  <w:divsChild>
                    <w:div w:id="1732652678">
                      <w:marLeft w:val="0"/>
                      <w:marRight w:val="0"/>
                      <w:marTop w:val="0"/>
                      <w:marBottom w:val="0"/>
                      <w:divBdr>
                        <w:top w:val="none" w:sz="0" w:space="0" w:color="auto"/>
                        <w:left w:val="none" w:sz="0" w:space="0" w:color="auto"/>
                        <w:bottom w:val="none" w:sz="0" w:space="0" w:color="auto"/>
                        <w:right w:val="none" w:sz="0" w:space="0" w:color="auto"/>
                      </w:divBdr>
                      <w:divsChild>
                        <w:div w:id="31657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528570">
          <w:marLeft w:val="0"/>
          <w:marRight w:val="0"/>
          <w:marTop w:val="0"/>
          <w:marBottom w:val="0"/>
          <w:divBdr>
            <w:top w:val="single" w:sz="6" w:space="4" w:color="auto"/>
            <w:left w:val="single" w:sz="6" w:space="4" w:color="auto"/>
            <w:bottom w:val="single" w:sz="6" w:space="4" w:color="auto"/>
            <w:right w:val="single" w:sz="6" w:space="4" w:color="auto"/>
          </w:divBdr>
          <w:divsChild>
            <w:div w:id="119082005">
              <w:marLeft w:val="0"/>
              <w:marRight w:val="0"/>
              <w:marTop w:val="0"/>
              <w:marBottom w:val="0"/>
              <w:divBdr>
                <w:top w:val="none" w:sz="0" w:space="0" w:color="auto"/>
                <w:left w:val="none" w:sz="0" w:space="0" w:color="auto"/>
                <w:bottom w:val="none" w:sz="0" w:space="0" w:color="auto"/>
                <w:right w:val="none" w:sz="0" w:space="0" w:color="auto"/>
              </w:divBdr>
              <w:divsChild>
                <w:div w:id="16194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04927">
          <w:marLeft w:val="0"/>
          <w:marRight w:val="0"/>
          <w:marTop w:val="0"/>
          <w:marBottom w:val="0"/>
          <w:divBdr>
            <w:top w:val="single" w:sz="6" w:space="4" w:color="auto"/>
            <w:left w:val="single" w:sz="6" w:space="4" w:color="auto"/>
            <w:bottom w:val="single" w:sz="6" w:space="4" w:color="auto"/>
            <w:right w:val="single" w:sz="6" w:space="4" w:color="auto"/>
          </w:divBdr>
          <w:divsChild>
            <w:div w:id="821699366">
              <w:marLeft w:val="0"/>
              <w:marRight w:val="0"/>
              <w:marTop w:val="0"/>
              <w:marBottom w:val="0"/>
              <w:divBdr>
                <w:top w:val="none" w:sz="0" w:space="0" w:color="auto"/>
                <w:left w:val="none" w:sz="0" w:space="0" w:color="auto"/>
                <w:bottom w:val="none" w:sz="0" w:space="0" w:color="auto"/>
                <w:right w:val="none" w:sz="0" w:space="0" w:color="auto"/>
              </w:divBdr>
              <w:divsChild>
                <w:div w:id="573465628">
                  <w:marLeft w:val="0"/>
                  <w:marRight w:val="0"/>
                  <w:marTop w:val="0"/>
                  <w:marBottom w:val="0"/>
                  <w:divBdr>
                    <w:top w:val="none" w:sz="0" w:space="0" w:color="auto"/>
                    <w:left w:val="none" w:sz="0" w:space="0" w:color="auto"/>
                    <w:bottom w:val="none" w:sz="0" w:space="0" w:color="auto"/>
                    <w:right w:val="none" w:sz="0" w:space="0" w:color="auto"/>
                  </w:divBdr>
                  <w:divsChild>
                    <w:div w:id="1015302163">
                      <w:marLeft w:val="0"/>
                      <w:marRight w:val="0"/>
                      <w:marTop w:val="0"/>
                      <w:marBottom w:val="0"/>
                      <w:divBdr>
                        <w:top w:val="single" w:sz="6" w:space="0" w:color="CFCFCF"/>
                        <w:left w:val="single" w:sz="6" w:space="0" w:color="CFCFCF"/>
                        <w:bottom w:val="single" w:sz="6" w:space="0" w:color="CFCFCF"/>
                        <w:right w:val="single" w:sz="6" w:space="0" w:color="CFCFCF"/>
                      </w:divBdr>
                      <w:divsChild>
                        <w:div w:id="18724487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81528154">
              <w:marLeft w:val="0"/>
              <w:marRight w:val="0"/>
              <w:marTop w:val="0"/>
              <w:marBottom w:val="0"/>
              <w:divBdr>
                <w:top w:val="none" w:sz="0" w:space="0" w:color="auto"/>
                <w:left w:val="none" w:sz="0" w:space="0" w:color="auto"/>
                <w:bottom w:val="none" w:sz="0" w:space="0" w:color="auto"/>
                <w:right w:val="none" w:sz="0" w:space="0" w:color="auto"/>
              </w:divBdr>
              <w:divsChild>
                <w:div w:id="490221624">
                  <w:marLeft w:val="0"/>
                  <w:marRight w:val="0"/>
                  <w:marTop w:val="0"/>
                  <w:marBottom w:val="0"/>
                  <w:divBdr>
                    <w:top w:val="none" w:sz="0" w:space="0" w:color="auto"/>
                    <w:left w:val="none" w:sz="0" w:space="0" w:color="auto"/>
                    <w:bottom w:val="none" w:sz="0" w:space="0" w:color="auto"/>
                    <w:right w:val="none" w:sz="0" w:space="0" w:color="auto"/>
                  </w:divBdr>
                  <w:divsChild>
                    <w:div w:id="166602345">
                      <w:marLeft w:val="0"/>
                      <w:marRight w:val="0"/>
                      <w:marTop w:val="0"/>
                      <w:marBottom w:val="0"/>
                      <w:divBdr>
                        <w:top w:val="none" w:sz="0" w:space="0" w:color="auto"/>
                        <w:left w:val="none" w:sz="0" w:space="0" w:color="auto"/>
                        <w:bottom w:val="none" w:sz="0" w:space="0" w:color="auto"/>
                        <w:right w:val="none" w:sz="0" w:space="0" w:color="auto"/>
                      </w:divBdr>
                      <w:divsChild>
                        <w:div w:id="184308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162728">
          <w:marLeft w:val="0"/>
          <w:marRight w:val="0"/>
          <w:marTop w:val="0"/>
          <w:marBottom w:val="0"/>
          <w:divBdr>
            <w:top w:val="single" w:sz="6" w:space="4" w:color="auto"/>
            <w:left w:val="single" w:sz="6" w:space="4" w:color="auto"/>
            <w:bottom w:val="single" w:sz="6" w:space="4" w:color="auto"/>
            <w:right w:val="single" w:sz="6" w:space="4" w:color="auto"/>
          </w:divBdr>
          <w:divsChild>
            <w:div w:id="882593093">
              <w:marLeft w:val="0"/>
              <w:marRight w:val="0"/>
              <w:marTop w:val="0"/>
              <w:marBottom w:val="0"/>
              <w:divBdr>
                <w:top w:val="none" w:sz="0" w:space="0" w:color="auto"/>
                <w:left w:val="none" w:sz="0" w:space="0" w:color="auto"/>
                <w:bottom w:val="none" w:sz="0" w:space="0" w:color="auto"/>
                <w:right w:val="none" w:sz="0" w:space="0" w:color="auto"/>
              </w:divBdr>
              <w:divsChild>
                <w:div w:id="207415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747741">
          <w:marLeft w:val="0"/>
          <w:marRight w:val="0"/>
          <w:marTop w:val="0"/>
          <w:marBottom w:val="0"/>
          <w:divBdr>
            <w:top w:val="single" w:sz="6" w:space="4" w:color="auto"/>
            <w:left w:val="single" w:sz="6" w:space="4" w:color="auto"/>
            <w:bottom w:val="single" w:sz="6" w:space="4" w:color="auto"/>
            <w:right w:val="single" w:sz="6" w:space="4" w:color="auto"/>
          </w:divBdr>
          <w:divsChild>
            <w:div w:id="435447597">
              <w:marLeft w:val="0"/>
              <w:marRight w:val="0"/>
              <w:marTop w:val="0"/>
              <w:marBottom w:val="0"/>
              <w:divBdr>
                <w:top w:val="none" w:sz="0" w:space="0" w:color="auto"/>
                <w:left w:val="none" w:sz="0" w:space="0" w:color="auto"/>
                <w:bottom w:val="none" w:sz="0" w:space="0" w:color="auto"/>
                <w:right w:val="none" w:sz="0" w:space="0" w:color="auto"/>
              </w:divBdr>
              <w:divsChild>
                <w:div w:id="646084867">
                  <w:marLeft w:val="0"/>
                  <w:marRight w:val="0"/>
                  <w:marTop w:val="0"/>
                  <w:marBottom w:val="0"/>
                  <w:divBdr>
                    <w:top w:val="none" w:sz="0" w:space="0" w:color="auto"/>
                    <w:left w:val="none" w:sz="0" w:space="0" w:color="auto"/>
                    <w:bottom w:val="none" w:sz="0" w:space="0" w:color="auto"/>
                    <w:right w:val="none" w:sz="0" w:space="0" w:color="auto"/>
                  </w:divBdr>
                  <w:divsChild>
                    <w:div w:id="903682848">
                      <w:marLeft w:val="0"/>
                      <w:marRight w:val="0"/>
                      <w:marTop w:val="0"/>
                      <w:marBottom w:val="0"/>
                      <w:divBdr>
                        <w:top w:val="single" w:sz="6" w:space="0" w:color="CFCFCF"/>
                        <w:left w:val="single" w:sz="6" w:space="0" w:color="CFCFCF"/>
                        <w:bottom w:val="single" w:sz="6" w:space="0" w:color="CFCFCF"/>
                        <w:right w:val="single" w:sz="6" w:space="0" w:color="CFCFCF"/>
                      </w:divBdr>
                      <w:divsChild>
                        <w:div w:id="438571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21111974">
              <w:marLeft w:val="0"/>
              <w:marRight w:val="0"/>
              <w:marTop w:val="0"/>
              <w:marBottom w:val="0"/>
              <w:divBdr>
                <w:top w:val="none" w:sz="0" w:space="0" w:color="auto"/>
                <w:left w:val="none" w:sz="0" w:space="0" w:color="auto"/>
                <w:bottom w:val="none" w:sz="0" w:space="0" w:color="auto"/>
                <w:right w:val="none" w:sz="0" w:space="0" w:color="auto"/>
              </w:divBdr>
              <w:divsChild>
                <w:div w:id="1002701969">
                  <w:marLeft w:val="0"/>
                  <w:marRight w:val="0"/>
                  <w:marTop w:val="0"/>
                  <w:marBottom w:val="0"/>
                  <w:divBdr>
                    <w:top w:val="none" w:sz="0" w:space="0" w:color="auto"/>
                    <w:left w:val="none" w:sz="0" w:space="0" w:color="auto"/>
                    <w:bottom w:val="none" w:sz="0" w:space="0" w:color="auto"/>
                    <w:right w:val="none" w:sz="0" w:space="0" w:color="auto"/>
                  </w:divBdr>
                  <w:divsChild>
                    <w:div w:id="1875578546">
                      <w:marLeft w:val="0"/>
                      <w:marRight w:val="0"/>
                      <w:marTop w:val="0"/>
                      <w:marBottom w:val="0"/>
                      <w:divBdr>
                        <w:top w:val="none" w:sz="0" w:space="0" w:color="auto"/>
                        <w:left w:val="none" w:sz="0" w:space="0" w:color="auto"/>
                        <w:bottom w:val="none" w:sz="0" w:space="0" w:color="auto"/>
                        <w:right w:val="none" w:sz="0" w:space="0" w:color="auto"/>
                      </w:divBdr>
                      <w:divsChild>
                        <w:div w:id="159431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725332">
          <w:marLeft w:val="0"/>
          <w:marRight w:val="0"/>
          <w:marTop w:val="0"/>
          <w:marBottom w:val="0"/>
          <w:divBdr>
            <w:top w:val="single" w:sz="6" w:space="4" w:color="auto"/>
            <w:left w:val="single" w:sz="6" w:space="4" w:color="auto"/>
            <w:bottom w:val="single" w:sz="6" w:space="4" w:color="auto"/>
            <w:right w:val="single" w:sz="6" w:space="4" w:color="auto"/>
          </w:divBdr>
          <w:divsChild>
            <w:div w:id="981732625">
              <w:marLeft w:val="0"/>
              <w:marRight w:val="0"/>
              <w:marTop w:val="0"/>
              <w:marBottom w:val="0"/>
              <w:divBdr>
                <w:top w:val="none" w:sz="0" w:space="0" w:color="auto"/>
                <w:left w:val="none" w:sz="0" w:space="0" w:color="auto"/>
                <w:bottom w:val="none" w:sz="0" w:space="0" w:color="auto"/>
                <w:right w:val="none" w:sz="0" w:space="0" w:color="auto"/>
              </w:divBdr>
              <w:divsChild>
                <w:div w:id="667903945">
                  <w:marLeft w:val="0"/>
                  <w:marRight w:val="0"/>
                  <w:marTop w:val="0"/>
                  <w:marBottom w:val="0"/>
                  <w:divBdr>
                    <w:top w:val="none" w:sz="0" w:space="0" w:color="auto"/>
                    <w:left w:val="none" w:sz="0" w:space="0" w:color="auto"/>
                    <w:bottom w:val="none" w:sz="0" w:space="0" w:color="auto"/>
                    <w:right w:val="none" w:sz="0" w:space="0" w:color="auto"/>
                  </w:divBdr>
                  <w:divsChild>
                    <w:div w:id="52050012">
                      <w:marLeft w:val="0"/>
                      <w:marRight w:val="0"/>
                      <w:marTop w:val="0"/>
                      <w:marBottom w:val="0"/>
                      <w:divBdr>
                        <w:top w:val="single" w:sz="6" w:space="0" w:color="CFCFCF"/>
                        <w:left w:val="single" w:sz="6" w:space="0" w:color="CFCFCF"/>
                        <w:bottom w:val="single" w:sz="6" w:space="0" w:color="CFCFCF"/>
                        <w:right w:val="single" w:sz="6" w:space="0" w:color="CFCFCF"/>
                      </w:divBdr>
                      <w:divsChild>
                        <w:div w:id="2247548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56124417">
              <w:marLeft w:val="0"/>
              <w:marRight w:val="0"/>
              <w:marTop w:val="0"/>
              <w:marBottom w:val="0"/>
              <w:divBdr>
                <w:top w:val="none" w:sz="0" w:space="0" w:color="auto"/>
                <w:left w:val="none" w:sz="0" w:space="0" w:color="auto"/>
                <w:bottom w:val="none" w:sz="0" w:space="0" w:color="auto"/>
                <w:right w:val="none" w:sz="0" w:space="0" w:color="auto"/>
              </w:divBdr>
              <w:divsChild>
                <w:div w:id="2116439323">
                  <w:marLeft w:val="0"/>
                  <w:marRight w:val="0"/>
                  <w:marTop w:val="0"/>
                  <w:marBottom w:val="0"/>
                  <w:divBdr>
                    <w:top w:val="none" w:sz="0" w:space="0" w:color="auto"/>
                    <w:left w:val="none" w:sz="0" w:space="0" w:color="auto"/>
                    <w:bottom w:val="none" w:sz="0" w:space="0" w:color="auto"/>
                    <w:right w:val="none" w:sz="0" w:space="0" w:color="auto"/>
                  </w:divBdr>
                  <w:divsChild>
                    <w:div w:id="117422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207501">
          <w:marLeft w:val="0"/>
          <w:marRight w:val="0"/>
          <w:marTop w:val="0"/>
          <w:marBottom w:val="0"/>
          <w:divBdr>
            <w:top w:val="single" w:sz="6" w:space="4" w:color="auto"/>
            <w:left w:val="single" w:sz="6" w:space="4" w:color="auto"/>
            <w:bottom w:val="single" w:sz="6" w:space="4" w:color="auto"/>
            <w:right w:val="single" w:sz="6" w:space="4" w:color="auto"/>
          </w:divBdr>
          <w:divsChild>
            <w:div w:id="1015496142">
              <w:marLeft w:val="0"/>
              <w:marRight w:val="0"/>
              <w:marTop w:val="0"/>
              <w:marBottom w:val="0"/>
              <w:divBdr>
                <w:top w:val="none" w:sz="0" w:space="0" w:color="auto"/>
                <w:left w:val="none" w:sz="0" w:space="0" w:color="auto"/>
                <w:bottom w:val="none" w:sz="0" w:space="0" w:color="auto"/>
                <w:right w:val="none" w:sz="0" w:space="0" w:color="auto"/>
              </w:divBdr>
              <w:divsChild>
                <w:div w:id="280573587">
                  <w:marLeft w:val="0"/>
                  <w:marRight w:val="0"/>
                  <w:marTop w:val="0"/>
                  <w:marBottom w:val="0"/>
                  <w:divBdr>
                    <w:top w:val="none" w:sz="0" w:space="0" w:color="auto"/>
                    <w:left w:val="none" w:sz="0" w:space="0" w:color="auto"/>
                    <w:bottom w:val="none" w:sz="0" w:space="0" w:color="auto"/>
                    <w:right w:val="none" w:sz="0" w:space="0" w:color="auto"/>
                  </w:divBdr>
                  <w:divsChild>
                    <w:div w:id="213124617">
                      <w:marLeft w:val="0"/>
                      <w:marRight w:val="0"/>
                      <w:marTop w:val="0"/>
                      <w:marBottom w:val="0"/>
                      <w:divBdr>
                        <w:top w:val="single" w:sz="6" w:space="0" w:color="CFCFCF"/>
                        <w:left w:val="single" w:sz="6" w:space="0" w:color="CFCFCF"/>
                        <w:bottom w:val="single" w:sz="6" w:space="0" w:color="CFCFCF"/>
                        <w:right w:val="single" w:sz="6" w:space="0" w:color="CFCFCF"/>
                      </w:divBdr>
                      <w:divsChild>
                        <w:div w:id="17501505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72629518">
              <w:marLeft w:val="0"/>
              <w:marRight w:val="0"/>
              <w:marTop w:val="0"/>
              <w:marBottom w:val="0"/>
              <w:divBdr>
                <w:top w:val="none" w:sz="0" w:space="0" w:color="auto"/>
                <w:left w:val="none" w:sz="0" w:space="0" w:color="auto"/>
                <w:bottom w:val="none" w:sz="0" w:space="0" w:color="auto"/>
                <w:right w:val="none" w:sz="0" w:space="0" w:color="auto"/>
              </w:divBdr>
              <w:divsChild>
                <w:div w:id="1341129213">
                  <w:marLeft w:val="0"/>
                  <w:marRight w:val="0"/>
                  <w:marTop w:val="0"/>
                  <w:marBottom w:val="0"/>
                  <w:divBdr>
                    <w:top w:val="none" w:sz="0" w:space="0" w:color="auto"/>
                    <w:left w:val="none" w:sz="0" w:space="0" w:color="auto"/>
                    <w:bottom w:val="none" w:sz="0" w:space="0" w:color="auto"/>
                    <w:right w:val="none" w:sz="0" w:space="0" w:color="auto"/>
                  </w:divBdr>
                  <w:divsChild>
                    <w:div w:id="880048986">
                      <w:marLeft w:val="0"/>
                      <w:marRight w:val="0"/>
                      <w:marTop w:val="0"/>
                      <w:marBottom w:val="0"/>
                      <w:divBdr>
                        <w:top w:val="none" w:sz="0" w:space="0" w:color="auto"/>
                        <w:left w:val="none" w:sz="0" w:space="0" w:color="auto"/>
                        <w:bottom w:val="none" w:sz="0" w:space="0" w:color="auto"/>
                        <w:right w:val="none" w:sz="0" w:space="0" w:color="auto"/>
                      </w:divBdr>
                      <w:divsChild>
                        <w:div w:id="74063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553353">
          <w:marLeft w:val="0"/>
          <w:marRight w:val="0"/>
          <w:marTop w:val="0"/>
          <w:marBottom w:val="0"/>
          <w:divBdr>
            <w:top w:val="single" w:sz="6" w:space="4" w:color="auto"/>
            <w:left w:val="single" w:sz="6" w:space="4" w:color="auto"/>
            <w:bottom w:val="single" w:sz="6" w:space="4" w:color="auto"/>
            <w:right w:val="single" w:sz="6" w:space="4" w:color="auto"/>
          </w:divBdr>
          <w:divsChild>
            <w:div w:id="755594125">
              <w:marLeft w:val="0"/>
              <w:marRight w:val="0"/>
              <w:marTop w:val="0"/>
              <w:marBottom w:val="0"/>
              <w:divBdr>
                <w:top w:val="none" w:sz="0" w:space="0" w:color="auto"/>
                <w:left w:val="none" w:sz="0" w:space="0" w:color="auto"/>
                <w:bottom w:val="none" w:sz="0" w:space="0" w:color="auto"/>
                <w:right w:val="none" w:sz="0" w:space="0" w:color="auto"/>
              </w:divBdr>
              <w:divsChild>
                <w:div w:id="39442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44225">
          <w:marLeft w:val="0"/>
          <w:marRight w:val="0"/>
          <w:marTop w:val="0"/>
          <w:marBottom w:val="0"/>
          <w:divBdr>
            <w:top w:val="single" w:sz="6" w:space="4" w:color="auto"/>
            <w:left w:val="single" w:sz="6" w:space="4" w:color="auto"/>
            <w:bottom w:val="single" w:sz="6" w:space="4" w:color="auto"/>
            <w:right w:val="single" w:sz="6" w:space="4" w:color="auto"/>
          </w:divBdr>
          <w:divsChild>
            <w:div w:id="415783406">
              <w:marLeft w:val="0"/>
              <w:marRight w:val="0"/>
              <w:marTop w:val="0"/>
              <w:marBottom w:val="0"/>
              <w:divBdr>
                <w:top w:val="none" w:sz="0" w:space="0" w:color="auto"/>
                <w:left w:val="none" w:sz="0" w:space="0" w:color="auto"/>
                <w:bottom w:val="none" w:sz="0" w:space="0" w:color="auto"/>
                <w:right w:val="none" w:sz="0" w:space="0" w:color="auto"/>
              </w:divBdr>
              <w:divsChild>
                <w:div w:id="285820677">
                  <w:marLeft w:val="0"/>
                  <w:marRight w:val="0"/>
                  <w:marTop w:val="0"/>
                  <w:marBottom w:val="0"/>
                  <w:divBdr>
                    <w:top w:val="none" w:sz="0" w:space="0" w:color="auto"/>
                    <w:left w:val="none" w:sz="0" w:space="0" w:color="auto"/>
                    <w:bottom w:val="none" w:sz="0" w:space="0" w:color="auto"/>
                    <w:right w:val="none" w:sz="0" w:space="0" w:color="auto"/>
                  </w:divBdr>
                  <w:divsChild>
                    <w:div w:id="1012150286">
                      <w:marLeft w:val="0"/>
                      <w:marRight w:val="0"/>
                      <w:marTop w:val="0"/>
                      <w:marBottom w:val="0"/>
                      <w:divBdr>
                        <w:top w:val="single" w:sz="6" w:space="0" w:color="CFCFCF"/>
                        <w:left w:val="single" w:sz="6" w:space="0" w:color="CFCFCF"/>
                        <w:bottom w:val="single" w:sz="6" w:space="0" w:color="CFCFCF"/>
                        <w:right w:val="single" w:sz="6" w:space="0" w:color="CFCFCF"/>
                      </w:divBdr>
                      <w:divsChild>
                        <w:div w:id="5406738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10325952">
              <w:marLeft w:val="0"/>
              <w:marRight w:val="0"/>
              <w:marTop w:val="0"/>
              <w:marBottom w:val="0"/>
              <w:divBdr>
                <w:top w:val="none" w:sz="0" w:space="0" w:color="auto"/>
                <w:left w:val="none" w:sz="0" w:space="0" w:color="auto"/>
                <w:bottom w:val="none" w:sz="0" w:space="0" w:color="auto"/>
                <w:right w:val="none" w:sz="0" w:space="0" w:color="auto"/>
              </w:divBdr>
              <w:divsChild>
                <w:div w:id="331186171">
                  <w:marLeft w:val="0"/>
                  <w:marRight w:val="0"/>
                  <w:marTop w:val="0"/>
                  <w:marBottom w:val="0"/>
                  <w:divBdr>
                    <w:top w:val="none" w:sz="0" w:space="0" w:color="auto"/>
                    <w:left w:val="none" w:sz="0" w:space="0" w:color="auto"/>
                    <w:bottom w:val="none" w:sz="0" w:space="0" w:color="auto"/>
                    <w:right w:val="none" w:sz="0" w:space="0" w:color="auto"/>
                  </w:divBdr>
                  <w:divsChild>
                    <w:div w:id="1158618805">
                      <w:marLeft w:val="0"/>
                      <w:marRight w:val="0"/>
                      <w:marTop w:val="0"/>
                      <w:marBottom w:val="0"/>
                      <w:divBdr>
                        <w:top w:val="none" w:sz="0" w:space="0" w:color="auto"/>
                        <w:left w:val="none" w:sz="0" w:space="0" w:color="auto"/>
                        <w:bottom w:val="none" w:sz="0" w:space="0" w:color="auto"/>
                        <w:right w:val="none" w:sz="0" w:space="0" w:color="auto"/>
                      </w:divBdr>
                      <w:divsChild>
                        <w:div w:id="72294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539257">
          <w:marLeft w:val="0"/>
          <w:marRight w:val="0"/>
          <w:marTop w:val="0"/>
          <w:marBottom w:val="0"/>
          <w:divBdr>
            <w:top w:val="single" w:sz="6" w:space="4" w:color="auto"/>
            <w:left w:val="single" w:sz="6" w:space="4" w:color="auto"/>
            <w:bottom w:val="single" w:sz="6" w:space="4" w:color="auto"/>
            <w:right w:val="single" w:sz="6" w:space="4" w:color="auto"/>
          </w:divBdr>
          <w:divsChild>
            <w:div w:id="1437287509">
              <w:marLeft w:val="0"/>
              <w:marRight w:val="0"/>
              <w:marTop w:val="0"/>
              <w:marBottom w:val="0"/>
              <w:divBdr>
                <w:top w:val="none" w:sz="0" w:space="0" w:color="auto"/>
                <w:left w:val="none" w:sz="0" w:space="0" w:color="auto"/>
                <w:bottom w:val="none" w:sz="0" w:space="0" w:color="auto"/>
                <w:right w:val="none" w:sz="0" w:space="0" w:color="auto"/>
              </w:divBdr>
              <w:divsChild>
                <w:div w:id="1166240037">
                  <w:marLeft w:val="0"/>
                  <w:marRight w:val="0"/>
                  <w:marTop w:val="0"/>
                  <w:marBottom w:val="0"/>
                  <w:divBdr>
                    <w:top w:val="none" w:sz="0" w:space="0" w:color="auto"/>
                    <w:left w:val="none" w:sz="0" w:space="0" w:color="auto"/>
                    <w:bottom w:val="none" w:sz="0" w:space="0" w:color="auto"/>
                    <w:right w:val="none" w:sz="0" w:space="0" w:color="auto"/>
                  </w:divBdr>
                  <w:divsChild>
                    <w:div w:id="500315231">
                      <w:marLeft w:val="0"/>
                      <w:marRight w:val="0"/>
                      <w:marTop w:val="0"/>
                      <w:marBottom w:val="0"/>
                      <w:divBdr>
                        <w:top w:val="single" w:sz="6" w:space="0" w:color="CFCFCF"/>
                        <w:left w:val="single" w:sz="6" w:space="0" w:color="CFCFCF"/>
                        <w:bottom w:val="single" w:sz="6" w:space="0" w:color="CFCFCF"/>
                        <w:right w:val="single" w:sz="6" w:space="0" w:color="CFCFCF"/>
                      </w:divBdr>
                      <w:divsChild>
                        <w:div w:id="2658179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67601642">
              <w:marLeft w:val="0"/>
              <w:marRight w:val="0"/>
              <w:marTop w:val="0"/>
              <w:marBottom w:val="0"/>
              <w:divBdr>
                <w:top w:val="none" w:sz="0" w:space="0" w:color="auto"/>
                <w:left w:val="none" w:sz="0" w:space="0" w:color="auto"/>
                <w:bottom w:val="none" w:sz="0" w:space="0" w:color="auto"/>
                <w:right w:val="none" w:sz="0" w:space="0" w:color="auto"/>
              </w:divBdr>
              <w:divsChild>
                <w:div w:id="2038070901">
                  <w:marLeft w:val="0"/>
                  <w:marRight w:val="0"/>
                  <w:marTop w:val="0"/>
                  <w:marBottom w:val="0"/>
                  <w:divBdr>
                    <w:top w:val="none" w:sz="0" w:space="0" w:color="auto"/>
                    <w:left w:val="none" w:sz="0" w:space="0" w:color="auto"/>
                    <w:bottom w:val="none" w:sz="0" w:space="0" w:color="auto"/>
                    <w:right w:val="none" w:sz="0" w:space="0" w:color="auto"/>
                  </w:divBdr>
                  <w:divsChild>
                    <w:div w:id="1398821246">
                      <w:marLeft w:val="0"/>
                      <w:marRight w:val="0"/>
                      <w:marTop w:val="0"/>
                      <w:marBottom w:val="0"/>
                      <w:divBdr>
                        <w:top w:val="none" w:sz="0" w:space="0" w:color="auto"/>
                        <w:left w:val="none" w:sz="0" w:space="0" w:color="auto"/>
                        <w:bottom w:val="none" w:sz="0" w:space="0" w:color="auto"/>
                        <w:right w:val="none" w:sz="0" w:space="0" w:color="auto"/>
                      </w:divBdr>
                      <w:divsChild>
                        <w:div w:id="41779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218136">
          <w:marLeft w:val="0"/>
          <w:marRight w:val="0"/>
          <w:marTop w:val="0"/>
          <w:marBottom w:val="0"/>
          <w:divBdr>
            <w:top w:val="single" w:sz="6" w:space="4" w:color="auto"/>
            <w:left w:val="single" w:sz="6" w:space="4" w:color="auto"/>
            <w:bottom w:val="single" w:sz="6" w:space="4" w:color="auto"/>
            <w:right w:val="single" w:sz="6" w:space="4" w:color="auto"/>
          </w:divBdr>
          <w:divsChild>
            <w:div w:id="472530551">
              <w:marLeft w:val="0"/>
              <w:marRight w:val="0"/>
              <w:marTop w:val="0"/>
              <w:marBottom w:val="0"/>
              <w:divBdr>
                <w:top w:val="none" w:sz="0" w:space="0" w:color="auto"/>
                <w:left w:val="none" w:sz="0" w:space="0" w:color="auto"/>
                <w:bottom w:val="none" w:sz="0" w:space="0" w:color="auto"/>
                <w:right w:val="none" w:sz="0" w:space="0" w:color="auto"/>
              </w:divBdr>
              <w:divsChild>
                <w:div w:id="28901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143012">
          <w:marLeft w:val="0"/>
          <w:marRight w:val="0"/>
          <w:marTop w:val="0"/>
          <w:marBottom w:val="0"/>
          <w:divBdr>
            <w:top w:val="single" w:sz="6" w:space="4" w:color="auto"/>
            <w:left w:val="single" w:sz="6" w:space="4" w:color="auto"/>
            <w:bottom w:val="single" w:sz="6" w:space="4" w:color="auto"/>
            <w:right w:val="single" w:sz="6" w:space="4" w:color="auto"/>
          </w:divBdr>
          <w:divsChild>
            <w:div w:id="1576428062">
              <w:marLeft w:val="0"/>
              <w:marRight w:val="0"/>
              <w:marTop w:val="0"/>
              <w:marBottom w:val="0"/>
              <w:divBdr>
                <w:top w:val="none" w:sz="0" w:space="0" w:color="auto"/>
                <w:left w:val="none" w:sz="0" w:space="0" w:color="auto"/>
                <w:bottom w:val="none" w:sz="0" w:space="0" w:color="auto"/>
                <w:right w:val="none" w:sz="0" w:space="0" w:color="auto"/>
              </w:divBdr>
              <w:divsChild>
                <w:div w:id="1812407227">
                  <w:marLeft w:val="0"/>
                  <w:marRight w:val="0"/>
                  <w:marTop w:val="0"/>
                  <w:marBottom w:val="0"/>
                  <w:divBdr>
                    <w:top w:val="none" w:sz="0" w:space="0" w:color="auto"/>
                    <w:left w:val="none" w:sz="0" w:space="0" w:color="auto"/>
                    <w:bottom w:val="none" w:sz="0" w:space="0" w:color="auto"/>
                    <w:right w:val="none" w:sz="0" w:space="0" w:color="auto"/>
                  </w:divBdr>
                  <w:divsChild>
                    <w:div w:id="1920478180">
                      <w:marLeft w:val="0"/>
                      <w:marRight w:val="0"/>
                      <w:marTop w:val="0"/>
                      <w:marBottom w:val="0"/>
                      <w:divBdr>
                        <w:top w:val="single" w:sz="6" w:space="0" w:color="CFCFCF"/>
                        <w:left w:val="single" w:sz="6" w:space="0" w:color="CFCFCF"/>
                        <w:bottom w:val="single" w:sz="6" w:space="0" w:color="CFCFCF"/>
                        <w:right w:val="single" w:sz="6" w:space="0" w:color="CFCFCF"/>
                      </w:divBdr>
                      <w:divsChild>
                        <w:div w:id="2197515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27722848">
              <w:marLeft w:val="0"/>
              <w:marRight w:val="0"/>
              <w:marTop w:val="0"/>
              <w:marBottom w:val="0"/>
              <w:divBdr>
                <w:top w:val="none" w:sz="0" w:space="0" w:color="auto"/>
                <w:left w:val="none" w:sz="0" w:space="0" w:color="auto"/>
                <w:bottom w:val="none" w:sz="0" w:space="0" w:color="auto"/>
                <w:right w:val="none" w:sz="0" w:space="0" w:color="auto"/>
              </w:divBdr>
              <w:divsChild>
                <w:div w:id="736827318">
                  <w:marLeft w:val="0"/>
                  <w:marRight w:val="0"/>
                  <w:marTop w:val="0"/>
                  <w:marBottom w:val="0"/>
                  <w:divBdr>
                    <w:top w:val="none" w:sz="0" w:space="0" w:color="auto"/>
                    <w:left w:val="none" w:sz="0" w:space="0" w:color="auto"/>
                    <w:bottom w:val="none" w:sz="0" w:space="0" w:color="auto"/>
                    <w:right w:val="none" w:sz="0" w:space="0" w:color="auto"/>
                  </w:divBdr>
                  <w:divsChild>
                    <w:div w:id="609821613">
                      <w:marLeft w:val="0"/>
                      <w:marRight w:val="0"/>
                      <w:marTop w:val="0"/>
                      <w:marBottom w:val="0"/>
                      <w:divBdr>
                        <w:top w:val="none" w:sz="0" w:space="0" w:color="auto"/>
                        <w:left w:val="none" w:sz="0" w:space="0" w:color="auto"/>
                        <w:bottom w:val="none" w:sz="0" w:space="0" w:color="auto"/>
                        <w:right w:val="none" w:sz="0" w:space="0" w:color="auto"/>
                      </w:divBdr>
                      <w:divsChild>
                        <w:div w:id="78716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05852">
          <w:marLeft w:val="0"/>
          <w:marRight w:val="0"/>
          <w:marTop w:val="0"/>
          <w:marBottom w:val="0"/>
          <w:divBdr>
            <w:top w:val="single" w:sz="6" w:space="4" w:color="auto"/>
            <w:left w:val="single" w:sz="6" w:space="4" w:color="auto"/>
            <w:bottom w:val="single" w:sz="6" w:space="4" w:color="auto"/>
            <w:right w:val="single" w:sz="6" w:space="4" w:color="auto"/>
          </w:divBdr>
          <w:divsChild>
            <w:div w:id="858658858">
              <w:marLeft w:val="0"/>
              <w:marRight w:val="0"/>
              <w:marTop w:val="0"/>
              <w:marBottom w:val="0"/>
              <w:divBdr>
                <w:top w:val="none" w:sz="0" w:space="0" w:color="auto"/>
                <w:left w:val="none" w:sz="0" w:space="0" w:color="auto"/>
                <w:bottom w:val="none" w:sz="0" w:space="0" w:color="auto"/>
                <w:right w:val="none" w:sz="0" w:space="0" w:color="auto"/>
              </w:divBdr>
              <w:divsChild>
                <w:div w:id="2052419897">
                  <w:marLeft w:val="0"/>
                  <w:marRight w:val="0"/>
                  <w:marTop w:val="0"/>
                  <w:marBottom w:val="0"/>
                  <w:divBdr>
                    <w:top w:val="none" w:sz="0" w:space="0" w:color="auto"/>
                    <w:left w:val="none" w:sz="0" w:space="0" w:color="auto"/>
                    <w:bottom w:val="none" w:sz="0" w:space="0" w:color="auto"/>
                    <w:right w:val="none" w:sz="0" w:space="0" w:color="auto"/>
                  </w:divBdr>
                  <w:divsChild>
                    <w:div w:id="232156231">
                      <w:marLeft w:val="0"/>
                      <w:marRight w:val="0"/>
                      <w:marTop w:val="0"/>
                      <w:marBottom w:val="0"/>
                      <w:divBdr>
                        <w:top w:val="single" w:sz="6" w:space="0" w:color="CFCFCF"/>
                        <w:left w:val="single" w:sz="6" w:space="0" w:color="CFCFCF"/>
                        <w:bottom w:val="single" w:sz="6" w:space="0" w:color="CFCFCF"/>
                        <w:right w:val="single" w:sz="6" w:space="0" w:color="CFCFCF"/>
                      </w:divBdr>
                      <w:divsChild>
                        <w:div w:id="8804339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92716046">
              <w:marLeft w:val="0"/>
              <w:marRight w:val="0"/>
              <w:marTop w:val="0"/>
              <w:marBottom w:val="0"/>
              <w:divBdr>
                <w:top w:val="none" w:sz="0" w:space="0" w:color="auto"/>
                <w:left w:val="none" w:sz="0" w:space="0" w:color="auto"/>
                <w:bottom w:val="none" w:sz="0" w:space="0" w:color="auto"/>
                <w:right w:val="none" w:sz="0" w:space="0" w:color="auto"/>
              </w:divBdr>
              <w:divsChild>
                <w:div w:id="1262030856">
                  <w:marLeft w:val="0"/>
                  <w:marRight w:val="0"/>
                  <w:marTop w:val="0"/>
                  <w:marBottom w:val="0"/>
                  <w:divBdr>
                    <w:top w:val="none" w:sz="0" w:space="0" w:color="auto"/>
                    <w:left w:val="none" w:sz="0" w:space="0" w:color="auto"/>
                    <w:bottom w:val="none" w:sz="0" w:space="0" w:color="auto"/>
                    <w:right w:val="none" w:sz="0" w:space="0" w:color="auto"/>
                  </w:divBdr>
                  <w:divsChild>
                    <w:div w:id="264847463">
                      <w:marLeft w:val="0"/>
                      <w:marRight w:val="0"/>
                      <w:marTop w:val="0"/>
                      <w:marBottom w:val="0"/>
                      <w:divBdr>
                        <w:top w:val="none" w:sz="0" w:space="0" w:color="auto"/>
                        <w:left w:val="none" w:sz="0" w:space="0" w:color="auto"/>
                        <w:bottom w:val="none" w:sz="0" w:space="0" w:color="auto"/>
                        <w:right w:val="none" w:sz="0" w:space="0" w:color="auto"/>
                      </w:divBdr>
                      <w:divsChild>
                        <w:div w:id="45876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782877">
          <w:marLeft w:val="0"/>
          <w:marRight w:val="0"/>
          <w:marTop w:val="0"/>
          <w:marBottom w:val="0"/>
          <w:divBdr>
            <w:top w:val="single" w:sz="6" w:space="4" w:color="auto"/>
            <w:left w:val="single" w:sz="6" w:space="4" w:color="auto"/>
            <w:bottom w:val="single" w:sz="6" w:space="4" w:color="auto"/>
            <w:right w:val="single" w:sz="6" w:space="4" w:color="auto"/>
          </w:divBdr>
          <w:divsChild>
            <w:div w:id="1339504082">
              <w:marLeft w:val="0"/>
              <w:marRight w:val="0"/>
              <w:marTop w:val="0"/>
              <w:marBottom w:val="0"/>
              <w:divBdr>
                <w:top w:val="none" w:sz="0" w:space="0" w:color="auto"/>
                <w:left w:val="none" w:sz="0" w:space="0" w:color="auto"/>
                <w:bottom w:val="none" w:sz="0" w:space="0" w:color="auto"/>
                <w:right w:val="none" w:sz="0" w:space="0" w:color="auto"/>
              </w:divBdr>
              <w:divsChild>
                <w:div w:id="374742894">
                  <w:marLeft w:val="0"/>
                  <w:marRight w:val="0"/>
                  <w:marTop w:val="0"/>
                  <w:marBottom w:val="0"/>
                  <w:divBdr>
                    <w:top w:val="none" w:sz="0" w:space="0" w:color="auto"/>
                    <w:left w:val="none" w:sz="0" w:space="0" w:color="auto"/>
                    <w:bottom w:val="none" w:sz="0" w:space="0" w:color="auto"/>
                    <w:right w:val="none" w:sz="0" w:space="0" w:color="auto"/>
                  </w:divBdr>
                  <w:divsChild>
                    <w:div w:id="994603427">
                      <w:marLeft w:val="0"/>
                      <w:marRight w:val="0"/>
                      <w:marTop w:val="0"/>
                      <w:marBottom w:val="0"/>
                      <w:divBdr>
                        <w:top w:val="single" w:sz="6" w:space="0" w:color="CFCFCF"/>
                        <w:left w:val="single" w:sz="6" w:space="0" w:color="CFCFCF"/>
                        <w:bottom w:val="single" w:sz="6" w:space="0" w:color="CFCFCF"/>
                        <w:right w:val="single" w:sz="6" w:space="0" w:color="CFCFCF"/>
                      </w:divBdr>
                      <w:divsChild>
                        <w:div w:id="12621849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15218465">
          <w:marLeft w:val="0"/>
          <w:marRight w:val="0"/>
          <w:marTop w:val="0"/>
          <w:marBottom w:val="0"/>
          <w:divBdr>
            <w:top w:val="single" w:sz="6" w:space="4" w:color="auto"/>
            <w:left w:val="single" w:sz="6" w:space="4" w:color="auto"/>
            <w:bottom w:val="single" w:sz="6" w:space="4" w:color="auto"/>
            <w:right w:val="single" w:sz="6" w:space="4" w:color="auto"/>
          </w:divBdr>
          <w:divsChild>
            <w:div w:id="1308893969">
              <w:marLeft w:val="0"/>
              <w:marRight w:val="0"/>
              <w:marTop w:val="0"/>
              <w:marBottom w:val="0"/>
              <w:divBdr>
                <w:top w:val="none" w:sz="0" w:space="0" w:color="auto"/>
                <w:left w:val="none" w:sz="0" w:space="0" w:color="auto"/>
                <w:bottom w:val="none" w:sz="0" w:space="0" w:color="auto"/>
                <w:right w:val="none" w:sz="0" w:space="0" w:color="auto"/>
              </w:divBdr>
              <w:divsChild>
                <w:div w:id="1311246869">
                  <w:marLeft w:val="0"/>
                  <w:marRight w:val="0"/>
                  <w:marTop w:val="0"/>
                  <w:marBottom w:val="0"/>
                  <w:divBdr>
                    <w:top w:val="none" w:sz="0" w:space="0" w:color="auto"/>
                    <w:left w:val="none" w:sz="0" w:space="0" w:color="auto"/>
                    <w:bottom w:val="none" w:sz="0" w:space="0" w:color="auto"/>
                    <w:right w:val="none" w:sz="0" w:space="0" w:color="auto"/>
                  </w:divBdr>
                  <w:divsChild>
                    <w:div w:id="396628582">
                      <w:marLeft w:val="0"/>
                      <w:marRight w:val="0"/>
                      <w:marTop w:val="0"/>
                      <w:marBottom w:val="0"/>
                      <w:divBdr>
                        <w:top w:val="single" w:sz="6" w:space="0" w:color="CFCFCF"/>
                        <w:left w:val="single" w:sz="6" w:space="0" w:color="CFCFCF"/>
                        <w:bottom w:val="single" w:sz="6" w:space="0" w:color="CFCFCF"/>
                        <w:right w:val="single" w:sz="6" w:space="0" w:color="CFCFCF"/>
                      </w:divBdr>
                      <w:divsChild>
                        <w:div w:id="12632954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42324240">
          <w:marLeft w:val="0"/>
          <w:marRight w:val="0"/>
          <w:marTop w:val="0"/>
          <w:marBottom w:val="0"/>
          <w:divBdr>
            <w:top w:val="single" w:sz="6" w:space="4" w:color="auto"/>
            <w:left w:val="single" w:sz="6" w:space="4" w:color="auto"/>
            <w:bottom w:val="single" w:sz="6" w:space="4" w:color="auto"/>
            <w:right w:val="single" w:sz="6" w:space="4" w:color="auto"/>
          </w:divBdr>
          <w:divsChild>
            <w:div w:id="1140876516">
              <w:marLeft w:val="0"/>
              <w:marRight w:val="0"/>
              <w:marTop w:val="0"/>
              <w:marBottom w:val="0"/>
              <w:divBdr>
                <w:top w:val="none" w:sz="0" w:space="0" w:color="auto"/>
                <w:left w:val="none" w:sz="0" w:space="0" w:color="auto"/>
                <w:bottom w:val="none" w:sz="0" w:space="0" w:color="auto"/>
                <w:right w:val="none" w:sz="0" w:space="0" w:color="auto"/>
              </w:divBdr>
              <w:divsChild>
                <w:div w:id="72695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27414">
          <w:marLeft w:val="0"/>
          <w:marRight w:val="0"/>
          <w:marTop w:val="0"/>
          <w:marBottom w:val="0"/>
          <w:divBdr>
            <w:top w:val="single" w:sz="6" w:space="4" w:color="auto"/>
            <w:left w:val="single" w:sz="6" w:space="4" w:color="auto"/>
            <w:bottom w:val="single" w:sz="6" w:space="4" w:color="auto"/>
            <w:right w:val="single" w:sz="6" w:space="4" w:color="auto"/>
          </w:divBdr>
          <w:divsChild>
            <w:div w:id="422069190">
              <w:marLeft w:val="0"/>
              <w:marRight w:val="0"/>
              <w:marTop w:val="0"/>
              <w:marBottom w:val="0"/>
              <w:divBdr>
                <w:top w:val="none" w:sz="0" w:space="0" w:color="auto"/>
                <w:left w:val="none" w:sz="0" w:space="0" w:color="auto"/>
                <w:bottom w:val="none" w:sz="0" w:space="0" w:color="auto"/>
                <w:right w:val="none" w:sz="0" w:space="0" w:color="auto"/>
              </w:divBdr>
              <w:divsChild>
                <w:div w:id="861817131">
                  <w:marLeft w:val="0"/>
                  <w:marRight w:val="0"/>
                  <w:marTop w:val="0"/>
                  <w:marBottom w:val="0"/>
                  <w:divBdr>
                    <w:top w:val="none" w:sz="0" w:space="0" w:color="auto"/>
                    <w:left w:val="none" w:sz="0" w:space="0" w:color="auto"/>
                    <w:bottom w:val="none" w:sz="0" w:space="0" w:color="auto"/>
                    <w:right w:val="none" w:sz="0" w:space="0" w:color="auto"/>
                  </w:divBdr>
                  <w:divsChild>
                    <w:div w:id="530726524">
                      <w:marLeft w:val="0"/>
                      <w:marRight w:val="0"/>
                      <w:marTop w:val="0"/>
                      <w:marBottom w:val="0"/>
                      <w:divBdr>
                        <w:top w:val="single" w:sz="6" w:space="0" w:color="CFCFCF"/>
                        <w:left w:val="single" w:sz="6" w:space="0" w:color="CFCFCF"/>
                        <w:bottom w:val="single" w:sz="6" w:space="0" w:color="CFCFCF"/>
                        <w:right w:val="single" w:sz="6" w:space="0" w:color="CFCFCF"/>
                      </w:divBdr>
                      <w:divsChild>
                        <w:div w:id="4258054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2917755">
              <w:marLeft w:val="0"/>
              <w:marRight w:val="0"/>
              <w:marTop w:val="0"/>
              <w:marBottom w:val="0"/>
              <w:divBdr>
                <w:top w:val="none" w:sz="0" w:space="0" w:color="auto"/>
                <w:left w:val="none" w:sz="0" w:space="0" w:color="auto"/>
                <w:bottom w:val="none" w:sz="0" w:space="0" w:color="auto"/>
                <w:right w:val="none" w:sz="0" w:space="0" w:color="auto"/>
              </w:divBdr>
              <w:divsChild>
                <w:div w:id="448008984">
                  <w:marLeft w:val="0"/>
                  <w:marRight w:val="0"/>
                  <w:marTop w:val="0"/>
                  <w:marBottom w:val="0"/>
                  <w:divBdr>
                    <w:top w:val="none" w:sz="0" w:space="0" w:color="auto"/>
                    <w:left w:val="none" w:sz="0" w:space="0" w:color="auto"/>
                    <w:bottom w:val="none" w:sz="0" w:space="0" w:color="auto"/>
                    <w:right w:val="none" w:sz="0" w:space="0" w:color="auto"/>
                  </w:divBdr>
                  <w:divsChild>
                    <w:div w:id="1073742622">
                      <w:marLeft w:val="0"/>
                      <w:marRight w:val="0"/>
                      <w:marTop w:val="0"/>
                      <w:marBottom w:val="0"/>
                      <w:divBdr>
                        <w:top w:val="none" w:sz="0" w:space="0" w:color="auto"/>
                        <w:left w:val="none" w:sz="0" w:space="0" w:color="auto"/>
                        <w:bottom w:val="none" w:sz="0" w:space="0" w:color="auto"/>
                        <w:right w:val="none" w:sz="0" w:space="0" w:color="auto"/>
                      </w:divBdr>
                      <w:divsChild>
                        <w:div w:id="68151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558556">
          <w:marLeft w:val="0"/>
          <w:marRight w:val="0"/>
          <w:marTop w:val="0"/>
          <w:marBottom w:val="0"/>
          <w:divBdr>
            <w:top w:val="single" w:sz="6" w:space="4" w:color="auto"/>
            <w:left w:val="single" w:sz="6" w:space="4" w:color="auto"/>
            <w:bottom w:val="single" w:sz="6" w:space="4" w:color="auto"/>
            <w:right w:val="single" w:sz="6" w:space="4" w:color="auto"/>
          </w:divBdr>
          <w:divsChild>
            <w:div w:id="1832215328">
              <w:marLeft w:val="0"/>
              <w:marRight w:val="0"/>
              <w:marTop w:val="0"/>
              <w:marBottom w:val="0"/>
              <w:divBdr>
                <w:top w:val="none" w:sz="0" w:space="0" w:color="auto"/>
                <w:left w:val="none" w:sz="0" w:space="0" w:color="auto"/>
                <w:bottom w:val="none" w:sz="0" w:space="0" w:color="auto"/>
                <w:right w:val="none" w:sz="0" w:space="0" w:color="auto"/>
              </w:divBdr>
              <w:divsChild>
                <w:div w:id="936794138">
                  <w:marLeft w:val="0"/>
                  <w:marRight w:val="0"/>
                  <w:marTop w:val="0"/>
                  <w:marBottom w:val="0"/>
                  <w:divBdr>
                    <w:top w:val="none" w:sz="0" w:space="0" w:color="auto"/>
                    <w:left w:val="none" w:sz="0" w:space="0" w:color="auto"/>
                    <w:bottom w:val="none" w:sz="0" w:space="0" w:color="auto"/>
                    <w:right w:val="none" w:sz="0" w:space="0" w:color="auto"/>
                  </w:divBdr>
                  <w:divsChild>
                    <w:div w:id="992754937">
                      <w:marLeft w:val="0"/>
                      <w:marRight w:val="0"/>
                      <w:marTop w:val="0"/>
                      <w:marBottom w:val="0"/>
                      <w:divBdr>
                        <w:top w:val="single" w:sz="6" w:space="0" w:color="CFCFCF"/>
                        <w:left w:val="single" w:sz="6" w:space="0" w:color="CFCFCF"/>
                        <w:bottom w:val="single" w:sz="6" w:space="0" w:color="CFCFCF"/>
                        <w:right w:val="single" w:sz="6" w:space="0" w:color="CFCFCF"/>
                      </w:divBdr>
                      <w:divsChild>
                        <w:div w:id="860007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26462747">
              <w:marLeft w:val="0"/>
              <w:marRight w:val="0"/>
              <w:marTop w:val="0"/>
              <w:marBottom w:val="0"/>
              <w:divBdr>
                <w:top w:val="none" w:sz="0" w:space="0" w:color="auto"/>
                <w:left w:val="none" w:sz="0" w:space="0" w:color="auto"/>
                <w:bottom w:val="none" w:sz="0" w:space="0" w:color="auto"/>
                <w:right w:val="none" w:sz="0" w:space="0" w:color="auto"/>
              </w:divBdr>
              <w:divsChild>
                <w:div w:id="729618052">
                  <w:marLeft w:val="0"/>
                  <w:marRight w:val="0"/>
                  <w:marTop w:val="0"/>
                  <w:marBottom w:val="0"/>
                  <w:divBdr>
                    <w:top w:val="none" w:sz="0" w:space="0" w:color="auto"/>
                    <w:left w:val="none" w:sz="0" w:space="0" w:color="auto"/>
                    <w:bottom w:val="none" w:sz="0" w:space="0" w:color="auto"/>
                    <w:right w:val="none" w:sz="0" w:space="0" w:color="auto"/>
                  </w:divBdr>
                  <w:divsChild>
                    <w:div w:id="78524641">
                      <w:marLeft w:val="0"/>
                      <w:marRight w:val="0"/>
                      <w:marTop w:val="0"/>
                      <w:marBottom w:val="0"/>
                      <w:divBdr>
                        <w:top w:val="none" w:sz="0" w:space="0" w:color="auto"/>
                        <w:left w:val="none" w:sz="0" w:space="0" w:color="auto"/>
                        <w:bottom w:val="none" w:sz="0" w:space="0" w:color="auto"/>
                        <w:right w:val="none" w:sz="0" w:space="0" w:color="auto"/>
                      </w:divBdr>
                      <w:divsChild>
                        <w:div w:id="154448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373716">
          <w:marLeft w:val="0"/>
          <w:marRight w:val="0"/>
          <w:marTop w:val="0"/>
          <w:marBottom w:val="0"/>
          <w:divBdr>
            <w:top w:val="single" w:sz="6" w:space="4" w:color="auto"/>
            <w:left w:val="single" w:sz="6" w:space="4" w:color="auto"/>
            <w:bottom w:val="single" w:sz="6" w:space="4" w:color="auto"/>
            <w:right w:val="single" w:sz="6" w:space="4" w:color="auto"/>
          </w:divBdr>
          <w:divsChild>
            <w:div w:id="1564681088">
              <w:marLeft w:val="0"/>
              <w:marRight w:val="0"/>
              <w:marTop w:val="0"/>
              <w:marBottom w:val="0"/>
              <w:divBdr>
                <w:top w:val="none" w:sz="0" w:space="0" w:color="auto"/>
                <w:left w:val="none" w:sz="0" w:space="0" w:color="auto"/>
                <w:bottom w:val="none" w:sz="0" w:space="0" w:color="auto"/>
                <w:right w:val="none" w:sz="0" w:space="0" w:color="auto"/>
              </w:divBdr>
              <w:divsChild>
                <w:div w:id="98739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19239">
          <w:marLeft w:val="0"/>
          <w:marRight w:val="0"/>
          <w:marTop w:val="0"/>
          <w:marBottom w:val="0"/>
          <w:divBdr>
            <w:top w:val="single" w:sz="6" w:space="4" w:color="auto"/>
            <w:left w:val="single" w:sz="6" w:space="4" w:color="auto"/>
            <w:bottom w:val="single" w:sz="6" w:space="4" w:color="auto"/>
            <w:right w:val="single" w:sz="6" w:space="4" w:color="auto"/>
          </w:divBdr>
          <w:divsChild>
            <w:div w:id="1634409528">
              <w:marLeft w:val="0"/>
              <w:marRight w:val="0"/>
              <w:marTop w:val="0"/>
              <w:marBottom w:val="0"/>
              <w:divBdr>
                <w:top w:val="none" w:sz="0" w:space="0" w:color="auto"/>
                <w:left w:val="none" w:sz="0" w:space="0" w:color="auto"/>
                <w:bottom w:val="none" w:sz="0" w:space="0" w:color="auto"/>
                <w:right w:val="none" w:sz="0" w:space="0" w:color="auto"/>
              </w:divBdr>
              <w:divsChild>
                <w:div w:id="46408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25682">
          <w:marLeft w:val="0"/>
          <w:marRight w:val="0"/>
          <w:marTop w:val="0"/>
          <w:marBottom w:val="0"/>
          <w:divBdr>
            <w:top w:val="single" w:sz="6" w:space="4" w:color="auto"/>
            <w:left w:val="single" w:sz="6" w:space="4" w:color="auto"/>
            <w:bottom w:val="single" w:sz="6" w:space="4" w:color="auto"/>
            <w:right w:val="single" w:sz="6" w:space="4" w:color="auto"/>
          </w:divBdr>
          <w:divsChild>
            <w:div w:id="99876920">
              <w:marLeft w:val="0"/>
              <w:marRight w:val="0"/>
              <w:marTop w:val="0"/>
              <w:marBottom w:val="0"/>
              <w:divBdr>
                <w:top w:val="none" w:sz="0" w:space="0" w:color="auto"/>
                <w:left w:val="none" w:sz="0" w:space="0" w:color="auto"/>
                <w:bottom w:val="none" w:sz="0" w:space="0" w:color="auto"/>
                <w:right w:val="none" w:sz="0" w:space="0" w:color="auto"/>
              </w:divBdr>
              <w:divsChild>
                <w:div w:id="2082554855">
                  <w:marLeft w:val="0"/>
                  <w:marRight w:val="0"/>
                  <w:marTop w:val="0"/>
                  <w:marBottom w:val="0"/>
                  <w:divBdr>
                    <w:top w:val="none" w:sz="0" w:space="0" w:color="auto"/>
                    <w:left w:val="none" w:sz="0" w:space="0" w:color="auto"/>
                    <w:bottom w:val="none" w:sz="0" w:space="0" w:color="auto"/>
                    <w:right w:val="none" w:sz="0" w:space="0" w:color="auto"/>
                  </w:divBdr>
                  <w:divsChild>
                    <w:div w:id="1973049857">
                      <w:marLeft w:val="0"/>
                      <w:marRight w:val="0"/>
                      <w:marTop w:val="0"/>
                      <w:marBottom w:val="0"/>
                      <w:divBdr>
                        <w:top w:val="single" w:sz="6" w:space="0" w:color="CFCFCF"/>
                        <w:left w:val="single" w:sz="6" w:space="0" w:color="CFCFCF"/>
                        <w:bottom w:val="single" w:sz="6" w:space="0" w:color="CFCFCF"/>
                        <w:right w:val="single" w:sz="6" w:space="0" w:color="CFCFCF"/>
                      </w:divBdr>
                      <w:divsChild>
                        <w:div w:id="10002390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6747385">
          <w:marLeft w:val="0"/>
          <w:marRight w:val="0"/>
          <w:marTop w:val="0"/>
          <w:marBottom w:val="0"/>
          <w:divBdr>
            <w:top w:val="single" w:sz="6" w:space="4" w:color="auto"/>
            <w:left w:val="single" w:sz="6" w:space="4" w:color="auto"/>
            <w:bottom w:val="single" w:sz="6" w:space="4" w:color="auto"/>
            <w:right w:val="single" w:sz="6" w:space="4" w:color="auto"/>
          </w:divBdr>
          <w:divsChild>
            <w:div w:id="380835719">
              <w:marLeft w:val="0"/>
              <w:marRight w:val="0"/>
              <w:marTop w:val="0"/>
              <w:marBottom w:val="0"/>
              <w:divBdr>
                <w:top w:val="none" w:sz="0" w:space="0" w:color="auto"/>
                <w:left w:val="none" w:sz="0" w:space="0" w:color="auto"/>
                <w:bottom w:val="none" w:sz="0" w:space="0" w:color="auto"/>
                <w:right w:val="none" w:sz="0" w:space="0" w:color="auto"/>
              </w:divBdr>
              <w:divsChild>
                <w:div w:id="1278635243">
                  <w:marLeft w:val="0"/>
                  <w:marRight w:val="0"/>
                  <w:marTop w:val="0"/>
                  <w:marBottom w:val="0"/>
                  <w:divBdr>
                    <w:top w:val="none" w:sz="0" w:space="0" w:color="auto"/>
                    <w:left w:val="none" w:sz="0" w:space="0" w:color="auto"/>
                    <w:bottom w:val="none" w:sz="0" w:space="0" w:color="auto"/>
                    <w:right w:val="none" w:sz="0" w:space="0" w:color="auto"/>
                  </w:divBdr>
                  <w:divsChild>
                    <w:div w:id="928150088">
                      <w:marLeft w:val="0"/>
                      <w:marRight w:val="0"/>
                      <w:marTop w:val="0"/>
                      <w:marBottom w:val="0"/>
                      <w:divBdr>
                        <w:top w:val="single" w:sz="6" w:space="0" w:color="CFCFCF"/>
                        <w:left w:val="single" w:sz="6" w:space="0" w:color="CFCFCF"/>
                        <w:bottom w:val="single" w:sz="6" w:space="0" w:color="CFCFCF"/>
                        <w:right w:val="single" w:sz="6" w:space="0" w:color="CFCFCF"/>
                      </w:divBdr>
                      <w:divsChild>
                        <w:div w:id="4636679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1890953">
              <w:marLeft w:val="0"/>
              <w:marRight w:val="0"/>
              <w:marTop w:val="0"/>
              <w:marBottom w:val="0"/>
              <w:divBdr>
                <w:top w:val="none" w:sz="0" w:space="0" w:color="auto"/>
                <w:left w:val="none" w:sz="0" w:space="0" w:color="auto"/>
                <w:bottom w:val="none" w:sz="0" w:space="0" w:color="auto"/>
                <w:right w:val="none" w:sz="0" w:space="0" w:color="auto"/>
              </w:divBdr>
              <w:divsChild>
                <w:div w:id="1915701750">
                  <w:marLeft w:val="0"/>
                  <w:marRight w:val="0"/>
                  <w:marTop w:val="0"/>
                  <w:marBottom w:val="0"/>
                  <w:divBdr>
                    <w:top w:val="none" w:sz="0" w:space="0" w:color="auto"/>
                    <w:left w:val="none" w:sz="0" w:space="0" w:color="auto"/>
                    <w:bottom w:val="none" w:sz="0" w:space="0" w:color="auto"/>
                    <w:right w:val="none" w:sz="0" w:space="0" w:color="auto"/>
                  </w:divBdr>
                  <w:divsChild>
                    <w:div w:id="758988830">
                      <w:marLeft w:val="0"/>
                      <w:marRight w:val="0"/>
                      <w:marTop w:val="0"/>
                      <w:marBottom w:val="0"/>
                      <w:divBdr>
                        <w:top w:val="none" w:sz="0" w:space="0" w:color="auto"/>
                        <w:left w:val="none" w:sz="0" w:space="0" w:color="auto"/>
                        <w:bottom w:val="none" w:sz="0" w:space="0" w:color="auto"/>
                        <w:right w:val="none" w:sz="0" w:space="0" w:color="auto"/>
                      </w:divBdr>
                    </w:div>
                    <w:div w:id="363094860">
                      <w:marLeft w:val="0"/>
                      <w:marRight w:val="0"/>
                      <w:marTop w:val="0"/>
                      <w:marBottom w:val="0"/>
                      <w:divBdr>
                        <w:top w:val="none" w:sz="0" w:space="0" w:color="auto"/>
                        <w:left w:val="none" w:sz="0" w:space="0" w:color="auto"/>
                        <w:bottom w:val="none" w:sz="0" w:space="0" w:color="auto"/>
                        <w:right w:val="none" w:sz="0" w:space="0" w:color="auto"/>
                      </w:divBdr>
                      <w:divsChild>
                        <w:div w:id="183070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3514585">
          <w:marLeft w:val="0"/>
          <w:marRight w:val="0"/>
          <w:marTop w:val="0"/>
          <w:marBottom w:val="0"/>
          <w:divBdr>
            <w:top w:val="single" w:sz="6" w:space="4" w:color="auto"/>
            <w:left w:val="single" w:sz="6" w:space="4" w:color="auto"/>
            <w:bottom w:val="single" w:sz="6" w:space="4" w:color="auto"/>
            <w:right w:val="single" w:sz="6" w:space="4" w:color="auto"/>
          </w:divBdr>
          <w:divsChild>
            <w:div w:id="1866409610">
              <w:marLeft w:val="0"/>
              <w:marRight w:val="0"/>
              <w:marTop w:val="0"/>
              <w:marBottom w:val="0"/>
              <w:divBdr>
                <w:top w:val="none" w:sz="0" w:space="0" w:color="auto"/>
                <w:left w:val="none" w:sz="0" w:space="0" w:color="auto"/>
                <w:bottom w:val="none" w:sz="0" w:space="0" w:color="auto"/>
                <w:right w:val="none" w:sz="0" w:space="0" w:color="auto"/>
              </w:divBdr>
              <w:divsChild>
                <w:div w:id="180580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72082">
          <w:marLeft w:val="0"/>
          <w:marRight w:val="0"/>
          <w:marTop w:val="0"/>
          <w:marBottom w:val="0"/>
          <w:divBdr>
            <w:top w:val="single" w:sz="6" w:space="4" w:color="auto"/>
            <w:left w:val="single" w:sz="6" w:space="4" w:color="auto"/>
            <w:bottom w:val="single" w:sz="6" w:space="4" w:color="auto"/>
            <w:right w:val="single" w:sz="6" w:space="4" w:color="auto"/>
          </w:divBdr>
          <w:divsChild>
            <w:div w:id="805128200">
              <w:marLeft w:val="0"/>
              <w:marRight w:val="0"/>
              <w:marTop w:val="0"/>
              <w:marBottom w:val="0"/>
              <w:divBdr>
                <w:top w:val="none" w:sz="0" w:space="0" w:color="auto"/>
                <w:left w:val="none" w:sz="0" w:space="0" w:color="auto"/>
                <w:bottom w:val="none" w:sz="0" w:space="0" w:color="auto"/>
                <w:right w:val="none" w:sz="0" w:space="0" w:color="auto"/>
              </w:divBdr>
              <w:divsChild>
                <w:div w:id="104571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18817">
          <w:marLeft w:val="0"/>
          <w:marRight w:val="0"/>
          <w:marTop w:val="0"/>
          <w:marBottom w:val="0"/>
          <w:divBdr>
            <w:top w:val="single" w:sz="6" w:space="4" w:color="auto"/>
            <w:left w:val="single" w:sz="6" w:space="4" w:color="auto"/>
            <w:bottom w:val="single" w:sz="6" w:space="4" w:color="auto"/>
            <w:right w:val="single" w:sz="6" w:space="4" w:color="auto"/>
          </w:divBdr>
          <w:divsChild>
            <w:div w:id="872108789">
              <w:marLeft w:val="0"/>
              <w:marRight w:val="0"/>
              <w:marTop w:val="0"/>
              <w:marBottom w:val="0"/>
              <w:divBdr>
                <w:top w:val="none" w:sz="0" w:space="0" w:color="auto"/>
                <w:left w:val="none" w:sz="0" w:space="0" w:color="auto"/>
                <w:bottom w:val="none" w:sz="0" w:space="0" w:color="auto"/>
                <w:right w:val="none" w:sz="0" w:space="0" w:color="auto"/>
              </w:divBdr>
              <w:divsChild>
                <w:div w:id="2016179373">
                  <w:marLeft w:val="0"/>
                  <w:marRight w:val="0"/>
                  <w:marTop w:val="0"/>
                  <w:marBottom w:val="0"/>
                  <w:divBdr>
                    <w:top w:val="none" w:sz="0" w:space="0" w:color="auto"/>
                    <w:left w:val="none" w:sz="0" w:space="0" w:color="auto"/>
                    <w:bottom w:val="none" w:sz="0" w:space="0" w:color="auto"/>
                    <w:right w:val="none" w:sz="0" w:space="0" w:color="auto"/>
                  </w:divBdr>
                  <w:divsChild>
                    <w:div w:id="1977294259">
                      <w:marLeft w:val="0"/>
                      <w:marRight w:val="0"/>
                      <w:marTop w:val="0"/>
                      <w:marBottom w:val="0"/>
                      <w:divBdr>
                        <w:top w:val="single" w:sz="6" w:space="0" w:color="CFCFCF"/>
                        <w:left w:val="single" w:sz="6" w:space="0" w:color="CFCFCF"/>
                        <w:bottom w:val="single" w:sz="6" w:space="0" w:color="CFCFCF"/>
                        <w:right w:val="single" w:sz="6" w:space="0" w:color="CFCFCF"/>
                      </w:divBdr>
                      <w:divsChild>
                        <w:div w:id="13452859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086518">
          <w:marLeft w:val="0"/>
          <w:marRight w:val="0"/>
          <w:marTop w:val="0"/>
          <w:marBottom w:val="0"/>
          <w:divBdr>
            <w:top w:val="single" w:sz="6" w:space="4" w:color="auto"/>
            <w:left w:val="single" w:sz="6" w:space="4" w:color="auto"/>
            <w:bottom w:val="single" w:sz="6" w:space="4" w:color="auto"/>
            <w:right w:val="single" w:sz="6" w:space="4" w:color="auto"/>
          </w:divBdr>
          <w:divsChild>
            <w:div w:id="2110807588">
              <w:marLeft w:val="0"/>
              <w:marRight w:val="0"/>
              <w:marTop w:val="0"/>
              <w:marBottom w:val="0"/>
              <w:divBdr>
                <w:top w:val="none" w:sz="0" w:space="0" w:color="auto"/>
                <w:left w:val="none" w:sz="0" w:space="0" w:color="auto"/>
                <w:bottom w:val="none" w:sz="0" w:space="0" w:color="auto"/>
                <w:right w:val="none" w:sz="0" w:space="0" w:color="auto"/>
              </w:divBdr>
              <w:divsChild>
                <w:div w:id="616984307">
                  <w:marLeft w:val="0"/>
                  <w:marRight w:val="0"/>
                  <w:marTop w:val="0"/>
                  <w:marBottom w:val="0"/>
                  <w:divBdr>
                    <w:top w:val="none" w:sz="0" w:space="0" w:color="auto"/>
                    <w:left w:val="none" w:sz="0" w:space="0" w:color="auto"/>
                    <w:bottom w:val="none" w:sz="0" w:space="0" w:color="auto"/>
                    <w:right w:val="none" w:sz="0" w:space="0" w:color="auto"/>
                  </w:divBdr>
                  <w:divsChild>
                    <w:div w:id="1457993346">
                      <w:marLeft w:val="0"/>
                      <w:marRight w:val="0"/>
                      <w:marTop w:val="0"/>
                      <w:marBottom w:val="0"/>
                      <w:divBdr>
                        <w:top w:val="single" w:sz="6" w:space="0" w:color="CFCFCF"/>
                        <w:left w:val="single" w:sz="6" w:space="0" w:color="CFCFCF"/>
                        <w:bottom w:val="single" w:sz="6" w:space="0" w:color="CFCFCF"/>
                        <w:right w:val="single" w:sz="6" w:space="0" w:color="CFCFCF"/>
                      </w:divBdr>
                      <w:divsChild>
                        <w:div w:id="11527889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19667663">
              <w:marLeft w:val="0"/>
              <w:marRight w:val="0"/>
              <w:marTop w:val="0"/>
              <w:marBottom w:val="0"/>
              <w:divBdr>
                <w:top w:val="none" w:sz="0" w:space="0" w:color="auto"/>
                <w:left w:val="none" w:sz="0" w:space="0" w:color="auto"/>
                <w:bottom w:val="none" w:sz="0" w:space="0" w:color="auto"/>
                <w:right w:val="none" w:sz="0" w:space="0" w:color="auto"/>
              </w:divBdr>
              <w:divsChild>
                <w:div w:id="1646424348">
                  <w:marLeft w:val="0"/>
                  <w:marRight w:val="0"/>
                  <w:marTop w:val="0"/>
                  <w:marBottom w:val="0"/>
                  <w:divBdr>
                    <w:top w:val="none" w:sz="0" w:space="0" w:color="auto"/>
                    <w:left w:val="none" w:sz="0" w:space="0" w:color="auto"/>
                    <w:bottom w:val="none" w:sz="0" w:space="0" w:color="auto"/>
                    <w:right w:val="none" w:sz="0" w:space="0" w:color="auto"/>
                  </w:divBdr>
                  <w:divsChild>
                    <w:div w:id="904877565">
                      <w:marLeft w:val="0"/>
                      <w:marRight w:val="0"/>
                      <w:marTop w:val="0"/>
                      <w:marBottom w:val="0"/>
                      <w:divBdr>
                        <w:top w:val="none" w:sz="0" w:space="0" w:color="auto"/>
                        <w:left w:val="none" w:sz="0" w:space="0" w:color="auto"/>
                        <w:bottom w:val="none" w:sz="0" w:space="0" w:color="auto"/>
                        <w:right w:val="none" w:sz="0" w:space="0" w:color="auto"/>
                      </w:divBdr>
                    </w:div>
                    <w:div w:id="2010596950">
                      <w:marLeft w:val="0"/>
                      <w:marRight w:val="0"/>
                      <w:marTop w:val="0"/>
                      <w:marBottom w:val="0"/>
                      <w:divBdr>
                        <w:top w:val="none" w:sz="0" w:space="0" w:color="auto"/>
                        <w:left w:val="none" w:sz="0" w:space="0" w:color="auto"/>
                        <w:bottom w:val="none" w:sz="0" w:space="0" w:color="auto"/>
                        <w:right w:val="none" w:sz="0" w:space="0" w:color="auto"/>
                      </w:divBdr>
                      <w:divsChild>
                        <w:div w:id="195902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796619">
          <w:marLeft w:val="0"/>
          <w:marRight w:val="0"/>
          <w:marTop w:val="0"/>
          <w:marBottom w:val="0"/>
          <w:divBdr>
            <w:top w:val="single" w:sz="6" w:space="4" w:color="auto"/>
            <w:left w:val="single" w:sz="6" w:space="4" w:color="auto"/>
            <w:bottom w:val="single" w:sz="6" w:space="4" w:color="auto"/>
            <w:right w:val="single" w:sz="6" w:space="4" w:color="auto"/>
          </w:divBdr>
          <w:divsChild>
            <w:div w:id="1956668078">
              <w:marLeft w:val="0"/>
              <w:marRight w:val="0"/>
              <w:marTop w:val="0"/>
              <w:marBottom w:val="0"/>
              <w:divBdr>
                <w:top w:val="none" w:sz="0" w:space="0" w:color="auto"/>
                <w:left w:val="none" w:sz="0" w:space="0" w:color="auto"/>
                <w:bottom w:val="none" w:sz="0" w:space="0" w:color="auto"/>
                <w:right w:val="none" w:sz="0" w:space="0" w:color="auto"/>
              </w:divBdr>
              <w:divsChild>
                <w:div w:id="173607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981558">
          <w:marLeft w:val="0"/>
          <w:marRight w:val="0"/>
          <w:marTop w:val="0"/>
          <w:marBottom w:val="0"/>
          <w:divBdr>
            <w:top w:val="single" w:sz="6" w:space="4" w:color="auto"/>
            <w:left w:val="single" w:sz="6" w:space="4" w:color="auto"/>
            <w:bottom w:val="single" w:sz="6" w:space="4" w:color="auto"/>
            <w:right w:val="single" w:sz="6" w:space="4" w:color="auto"/>
          </w:divBdr>
          <w:divsChild>
            <w:div w:id="642199907">
              <w:marLeft w:val="0"/>
              <w:marRight w:val="0"/>
              <w:marTop w:val="0"/>
              <w:marBottom w:val="0"/>
              <w:divBdr>
                <w:top w:val="none" w:sz="0" w:space="0" w:color="auto"/>
                <w:left w:val="none" w:sz="0" w:space="0" w:color="auto"/>
                <w:bottom w:val="none" w:sz="0" w:space="0" w:color="auto"/>
                <w:right w:val="none" w:sz="0" w:space="0" w:color="auto"/>
              </w:divBdr>
              <w:divsChild>
                <w:div w:id="1091851161">
                  <w:marLeft w:val="0"/>
                  <w:marRight w:val="0"/>
                  <w:marTop w:val="0"/>
                  <w:marBottom w:val="0"/>
                  <w:divBdr>
                    <w:top w:val="none" w:sz="0" w:space="0" w:color="auto"/>
                    <w:left w:val="none" w:sz="0" w:space="0" w:color="auto"/>
                    <w:bottom w:val="none" w:sz="0" w:space="0" w:color="auto"/>
                    <w:right w:val="none" w:sz="0" w:space="0" w:color="auto"/>
                  </w:divBdr>
                  <w:divsChild>
                    <w:div w:id="1973051524">
                      <w:marLeft w:val="0"/>
                      <w:marRight w:val="0"/>
                      <w:marTop w:val="0"/>
                      <w:marBottom w:val="0"/>
                      <w:divBdr>
                        <w:top w:val="single" w:sz="6" w:space="0" w:color="CFCFCF"/>
                        <w:left w:val="single" w:sz="6" w:space="0" w:color="CFCFCF"/>
                        <w:bottom w:val="single" w:sz="6" w:space="0" w:color="CFCFCF"/>
                        <w:right w:val="single" w:sz="6" w:space="0" w:color="CFCFCF"/>
                      </w:divBdr>
                      <w:divsChild>
                        <w:div w:id="13998649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56962116">
          <w:marLeft w:val="0"/>
          <w:marRight w:val="0"/>
          <w:marTop w:val="0"/>
          <w:marBottom w:val="0"/>
          <w:divBdr>
            <w:top w:val="single" w:sz="6" w:space="4" w:color="auto"/>
            <w:left w:val="single" w:sz="6" w:space="4" w:color="auto"/>
            <w:bottom w:val="single" w:sz="6" w:space="4" w:color="auto"/>
            <w:right w:val="single" w:sz="6" w:space="4" w:color="auto"/>
          </w:divBdr>
          <w:divsChild>
            <w:div w:id="761492719">
              <w:marLeft w:val="0"/>
              <w:marRight w:val="0"/>
              <w:marTop w:val="0"/>
              <w:marBottom w:val="0"/>
              <w:divBdr>
                <w:top w:val="none" w:sz="0" w:space="0" w:color="auto"/>
                <w:left w:val="none" w:sz="0" w:space="0" w:color="auto"/>
                <w:bottom w:val="none" w:sz="0" w:space="0" w:color="auto"/>
                <w:right w:val="none" w:sz="0" w:space="0" w:color="auto"/>
              </w:divBdr>
              <w:divsChild>
                <w:div w:id="1112020828">
                  <w:marLeft w:val="0"/>
                  <w:marRight w:val="0"/>
                  <w:marTop w:val="0"/>
                  <w:marBottom w:val="0"/>
                  <w:divBdr>
                    <w:top w:val="none" w:sz="0" w:space="0" w:color="auto"/>
                    <w:left w:val="none" w:sz="0" w:space="0" w:color="auto"/>
                    <w:bottom w:val="none" w:sz="0" w:space="0" w:color="auto"/>
                    <w:right w:val="none" w:sz="0" w:space="0" w:color="auto"/>
                  </w:divBdr>
                  <w:divsChild>
                    <w:div w:id="423499249">
                      <w:marLeft w:val="0"/>
                      <w:marRight w:val="0"/>
                      <w:marTop w:val="0"/>
                      <w:marBottom w:val="0"/>
                      <w:divBdr>
                        <w:top w:val="single" w:sz="6" w:space="0" w:color="CFCFCF"/>
                        <w:left w:val="single" w:sz="6" w:space="0" w:color="CFCFCF"/>
                        <w:bottom w:val="single" w:sz="6" w:space="0" w:color="CFCFCF"/>
                        <w:right w:val="single" w:sz="6" w:space="0" w:color="CFCFCF"/>
                      </w:divBdr>
                      <w:divsChild>
                        <w:div w:id="1149525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94444919">
              <w:marLeft w:val="0"/>
              <w:marRight w:val="0"/>
              <w:marTop w:val="0"/>
              <w:marBottom w:val="0"/>
              <w:divBdr>
                <w:top w:val="none" w:sz="0" w:space="0" w:color="auto"/>
                <w:left w:val="none" w:sz="0" w:space="0" w:color="auto"/>
                <w:bottom w:val="none" w:sz="0" w:space="0" w:color="auto"/>
                <w:right w:val="none" w:sz="0" w:space="0" w:color="auto"/>
              </w:divBdr>
              <w:divsChild>
                <w:div w:id="1018696329">
                  <w:marLeft w:val="0"/>
                  <w:marRight w:val="0"/>
                  <w:marTop w:val="0"/>
                  <w:marBottom w:val="0"/>
                  <w:divBdr>
                    <w:top w:val="none" w:sz="0" w:space="0" w:color="auto"/>
                    <w:left w:val="none" w:sz="0" w:space="0" w:color="auto"/>
                    <w:bottom w:val="none" w:sz="0" w:space="0" w:color="auto"/>
                    <w:right w:val="none" w:sz="0" w:space="0" w:color="auto"/>
                  </w:divBdr>
                  <w:divsChild>
                    <w:div w:id="758527845">
                      <w:marLeft w:val="0"/>
                      <w:marRight w:val="0"/>
                      <w:marTop w:val="0"/>
                      <w:marBottom w:val="0"/>
                      <w:divBdr>
                        <w:top w:val="none" w:sz="0" w:space="0" w:color="auto"/>
                        <w:left w:val="none" w:sz="0" w:space="0" w:color="auto"/>
                        <w:bottom w:val="none" w:sz="0" w:space="0" w:color="auto"/>
                        <w:right w:val="none" w:sz="0" w:space="0" w:color="auto"/>
                      </w:divBdr>
                      <w:divsChild>
                        <w:div w:id="29225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298832">
          <w:marLeft w:val="0"/>
          <w:marRight w:val="0"/>
          <w:marTop w:val="0"/>
          <w:marBottom w:val="0"/>
          <w:divBdr>
            <w:top w:val="single" w:sz="6" w:space="4" w:color="auto"/>
            <w:left w:val="single" w:sz="6" w:space="4" w:color="auto"/>
            <w:bottom w:val="single" w:sz="6" w:space="4" w:color="auto"/>
            <w:right w:val="single" w:sz="6" w:space="4" w:color="auto"/>
          </w:divBdr>
          <w:divsChild>
            <w:div w:id="1649747192">
              <w:marLeft w:val="0"/>
              <w:marRight w:val="0"/>
              <w:marTop w:val="0"/>
              <w:marBottom w:val="0"/>
              <w:divBdr>
                <w:top w:val="none" w:sz="0" w:space="0" w:color="auto"/>
                <w:left w:val="none" w:sz="0" w:space="0" w:color="auto"/>
                <w:bottom w:val="none" w:sz="0" w:space="0" w:color="auto"/>
                <w:right w:val="none" w:sz="0" w:space="0" w:color="auto"/>
              </w:divBdr>
              <w:divsChild>
                <w:div w:id="780613668">
                  <w:marLeft w:val="0"/>
                  <w:marRight w:val="0"/>
                  <w:marTop w:val="0"/>
                  <w:marBottom w:val="0"/>
                  <w:divBdr>
                    <w:top w:val="none" w:sz="0" w:space="0" w:color="auto"/>
                    <w:left w:val="none" w:sz="0" w:space="0" w:color="auto"/>
                    <w:bottom w:val="none" w:sz="0" w:space="0" w:color="auto"/>
                    <w:right w:val="none" w:sz="0" w:space="0" w:color="auto"/>
                  </w:divBdr>
                  <w:divsChild>
                    <w:div w:id="1757897756">
                      <w:marLeft w:val="0"/>
                      <w:marRight w:val="0"/>
                      <w:marTop w:val="0"/>
                      <w:marBottom w:val="0"/>
                      <w:divBdr>
                        <w:top w:val="single" w:sz="6" w:space="0" w:color="CFCFCF"/>
                        <w:left w:val="single" w:sz="6" w:space="0" w:color="CFCFCF"/>
                        <w:bottom w:val="single" w:sz="6" w:space="0" w:color="CFCFCF"/>
                        <w:right w:val="single" w:sz="6" w:space="0" w:color="CFCFCF"/>
                      </w:divBdr>
                      <w:divsChild>
                        <w:div w:id="6821654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3243128">
              <w:marLeft w:val="0"/>
              <w:marRight w:val="0"/>
              <w:marTop w:val="0"/>
              <w:marBottom w:val="0"/>
              <w:divBdr>
                <w:top w:val="none" w:sz="0" w:space="0" w:color="auto"/>
                <w:left w:val="none" w:sz="0" w:space="0" w:color="auto"/>
                <w:bottom w:val="none" w:sz="0" w:space="0" w:color="auto"/>
                <w:right w:val="none" w:sz="0" w:space="0" w:color="auto"/>
              </w:divBdr>
              <w:divsChild>
                <w:div w:id="2105494566">
                  <w:marLeft w:val="0"/>
                  <w:marRight w:val="0"/>
                  <w:marTop w:val="0"/>
                  <w:marBottom w:val="0"/>
                  <w:divBdr>
                    <w:top w:val="none" w:sz="0" w:space="0" w:color="auto"/>
                    <w:left w:val="none" w:sz="0" w:space="0" w:color="auto"/>
                    <w:bottom w:val="none" w:sz="0" w:space="0" w:color="auto"/>
                    <w:right w:val="none" w:sz="0" w:space="0" w:color="auto"/>
                  </w:divBdr>
                  <w:divsChild>
                    <w:div w:id="173765867">
                      <w:marLeft w:val="0"/>
                      <w:marRight w:val="0"/>
                      <w:marTop w:val="0"/>
                      <w:marBottom w:val="0"/>
                      <w:divBdr>
                        <w:top w:val="none" w:sz="0" w:space="0" w:color="auto"/>
                        <w:left w:val="none" w:sz="0" w:space="0" w:color="auto"/>
                        <w:bottom w:val="none" w:sz="0" w:space="0" w:color="auto"/>
                        <w:right w:val="none" w:sz="0" w:space="0" w:color="auto"/>
                      </w:divBdr>
                      <w:divsChild>
                        <w:div w:id="158683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5623380">
          <w:marLeft w:val="0"/>
          <w:marRight w:val="0"/>
          <w:marTop w:val="0"/>
          <w:marBottom w:val="0"/>
          <w:divBdr>
            <w:top w:val="single" w:sz="6" w:space="4" w:color="auto"/>
            <w:left w:val="single" w:sz="6" w:space="4" w:color="auto"/>
            <w:bottom w:val="single" w:sz="6" w:space="4" w:color="auto"/>
            <w:right w:val="single" w:sz="6" w:space="4" w:color="auto"/>
          </w:divBdr>
          <w:divsChild>
            <w:div w:id="1386415085">
              <w:marLeft w:val="0"/>
              <w:marRight w:val="0"/>
              <w:marTop w:val="0"/>
              <w:marBottom w:val="0"/>
              <w:divBdr>
                <w:top w:val="none" w:sz="0" w:space="0" w:color="auto"/>
                <w:left w:val="none" w:sz="0" w:space="0" w:color="auto"/>
                <w:bottom w:val="none" w:sz="0" w:space="0" w:color="auto"/>
                <w:right w:val="none" w:sz="0" w:space="0" w:color="auto"/>
              </w:divBdr>
              <w:divsChild>
                <w:div w:id="1805539920">
                  <w:marLeft w:val="0"/>
                  <w:marRight w:val="0"/>
                  <w:marTop w:val="0"/>
                  <w:marBottom w:val="0"/>
                  <w:divBdr>
                    <w:top w:val="none" w:sz="0" w:space="0" w:color="auto"/>
                    <w:left w:val="none" w:sz="0" w:space="0" w:color="auto"/>
                    <w:bottom w:val="none" w:sz="0" w:space="0" w:color="auto"/>
                    <w:right w:val="none" w:sz="0" w:space="0" w:color="auto"/>
                  </w:divBdr>
                  <w:divsChild>
                    <w:div w:id="1010985033">
                      <w:marLeft w:val="0"/>
                      <w:marRight w:val="0"/>
                      <w:marTop w:val="0"/>
                      <w:marBottom w:val="0"/>
                      <w:divBdr>
                        <w:top w:val="single" w:sz="6" w:space="0" w:color="CFCFCF"/>
                        <w:left w:val="single" w:sz="6" w:space="0" w:color="CFCFCF"/>
                        <w:bottom w:val="single" w:sz="6" w:space="0" w:color="CFCFCF"/>
                        <w:right w:val="single" w:sz="6" w:space="0" w:color="CFCFCF"/>
                      </w:divBdr>
                      <w:divsChild>
                        <w:div w:id="10859597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69610488">
              <w:marLeft w:val="0"/>
              <w:marRight w:val="0"/>
              <w:marTop w:val="0"/>
              <w:marBottom w:val="0"/>
              <w:divBdr>
                <w:top w:val="none" w:sz="0" w:space="0" w:color="auto"/>
                <w:left w:val="none" w:sz="0" w:space="0" w:color="auto"/>
                <w:bottom w:val="none" w:sz="0" w:space="0" w:color="auto"/>
                <w:right w:val="none" w:sz="0" w:space="0" w:color="auto"/>
              </w:divBdr>
              <w:divsChild>
                <w:div w:id="707292293">
                  <w:marLeft w:val="0"/>
                  <w:marRight w:val="0"/>
                  <w:marTop w:val="0"/>
                  <w:marBottom w:val="0"/>
                  <w:divBdr>
                    <w:top w:val="none" w:sz="0" w:space="0" w:color="auto"/>
                    <w:left w:val="none" w:sz="0" w:space="0" w:color="auto"/>
                    <w:bottom w:val="none" w:sz="0" w:space="0" w:color="auto"/>
                    <w:right w:val="none" w:sz="0" w:space="0" w:color="auto"/>
                  </w:divBdr>
                  <w:divsChild>
                    <w:div w:id="1116948109">
                      <w:marLeft w:val="0"/>
                      <w:marRight w:val="0"/>
                      <w:marTop w:val="0"/>
                      <w:marBottom w:val="0"/>
                      <w:divBdr>
                        <w:top w:val="none" w:sz="0" w:space="0" w:color="auto"/>
                        <w:left w:val="none" w:sz="0" w:space="0" w:color="auto"/>
                        <w:bottom w:val="none" w:sz="0" w:space="0" w:color="auto"/>
                        <w:right w:val="none" w:sz="0" w:space="0" w:color="auto"/>
                      </w:divBdr>
                      <w:divsChild>
                        <w:div w:id="91278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3207895">
          <w:marLeft w:val="0"/>
          <w:marRight w:val="0"/>
          <w:marTop w:val="0"/>
          <w:marBottom w:val="0"/>
          <w:divBdr>
            <w:top w:val="single" w:sz="6" w:space="4" w:color="auto"/>
            <w:left w:val="single" w:sz="6" w:space="4" w:color="auto"/>
            <w:bottom w:val="single" w:sz="6" w:space="4" w:color="auto"/>
            <w:right w:val="single" w:sz="6" w:space="4" w:color="auto"/>
          </w:divBdr>
          <w:divsChild>
            <w:div w:id="1390764520">
              <w:marLeft w:val="0"/>
              <w:marRight w:val="0"/>
              <w:marTop w:val="0"/>
              <w:marBottom w:val="0"/>
              <w:divBdr>
                <w:top w:val="none" w:sz="0" w:space="0" w:color="auto"/>
                <w:left w:val="none" w:sz="0" w:space="0" w:color="auto"/>
                <w:bottom w:val="none" w:sz="0" w:space="0" w:color="auto"/>
                <w:right w:val="none" w:sz="0" w:space="0" w:color="auto"/>
              </w:divBdr>
              <w:divsChild>
                <w:div w:id="561134101">
                  <w:marLeft w:val="0"/>
                  <w:marRight w:val="0"/>
                  <w:marTop w:val="0"/>
                  <w:marBottom w:val="0"/>
                  <w:divBdr>
                    <w:top w:val="none" w:sz="0" w:space="0" w:color="auto"/>
                    <w:left w:val="none" w:sz="0" w:space="0" w:color="auto"/>
                    <w:bottom w:val="none" w:sz="0" w:space="0" w:color="auto"/>
                    <w:right w:val="none" w:sz="0" w:space="0" w:color="auto"/>
                  </w:divBdr>
                  <w:divsChild>
                    <w:div w:id="14575471">
                      <w:marLeft w:val="0"/>
                      <w:marRight w:val="0"/>
                      <w:marTop w:val="0"/>
                      <w:marBottom w:val="0"/>
                      <w:divBdr>
                        <w:top w:val="single" w:sz="6" w:space="0" w:color="CFCFCF"/>
                        <w:left w:val="single" w:sz="6" w:space="0" w:color="CFCFCF"/>
                        <w:bottom w:val="single" w:sz="6" w:space="0" w:color="CFCFCF"/>
                        <w:right w:val="single" w:sz="6" w:space="0" w:color="CFCFCF"/>
                      </w:divBdr>
                      <w:divsChild>
                        <w:div w:id="10909266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34623928">
              <w:marLeft w:val="0"/>
              <w:marRight w:val="0"/>
              <w:marTop w:val="0"/>
              <w:marBottom w:val="0"/>
              <w:divBdr>
                <w:top w:val="none" w:sz="0" w:space="0" w:color="auto"/>
                <w:left w:val="none" w:sz="0" w:space="0" w:color="auto"/>
                <w:bottom w:val="none" w:sz="0" w:space="0" w:color="auto"/>
                <w:right w:val="none" w:sz="0" w:space="0" w:color="auto"/>
              </w:divBdr>
              <w:divsChild>
                <w:div w:id="714961194">
                  <w:marLeft w:val="0"/>
                  <w:marRight w:val="0"/>
                  <w:marTop w:val="0"/>
                  <w:marBottom w:val="0"/>
                  <w:divBdr>
                    <w:top w:val="none" w:sz="0" w:space="0" w:color="auto"/>
                    <w:left w:val="none" w:sz="0" w:space="0" w:color="auto"/>
                    <w:bottom w:val="none" w:sz="0" w:space="0" w:color="auto"/>
                    <w:right w:val="none" w:sz="0" w:space="0" w:color="auto"/>
                  </w:divBdr>
                  <w:divsChild>
                    <w:div w:id="374700709">
                      <w:marLeft w:val="0"/>
                      <w:marRight w:val="0"/>
                      <w:marTop w:val="0"/>
                      <w:marBottom w:val="0"/>
                      <w:divBdr>
                        <w:top w:val="none" w:sz="0" w:space="0" w:color="auto"/>
                        <w:left w:val="none" w:sz="0" w:space="0" w:color="auto"/>
                        <w:bottom w:val="none" w:sz="0" w:space="0" w:color="auto"/>
                        <w:right w:val="none" w:sz="0" w:space="0" w:color="auto"/>
                      </w:divBdr>
                    </w:div>
                    <w:div w:id="1370299425">
                      <w:marLeft w:val="0"/>
                      <w:marRight w:val="0"/>
                      <w:marTop w:val="0"/>
                      <w:marBottom w:val="0"/>
                      <w:divBdr>
                        <w:top w:val="none" w:sz="0" w:space="0" w:color="auto"/>
                        <w:left w:val="none" w:sz="0" w:space="0" w:color="auto"/>
                        <w:bottom w:val="none" w:sz="0" w:space="0" w:color="auto"/>
                        <w:right w:val="none" w:sz="0" w:space="0" w:color="auto"/>
                      </w:divBdr>
                      <w:divsChild>
                        <w:div w:id="63152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92301">
          <w:marLeft w:val="0"/>
          <w:marRight w:val="0"/>
          <w:marTop w:val="0"/>
          <w:marBottom w:val="0"/>
          <w:divBdr>
            <w:top w:val="single" w:sz="6" w:space="4" w:color="auto"/>
            <w:left w:val="single" w:sz="6" w:space="4" w:color="auto"/>
            <w:bottom w:val="single" w:sz="6" w:space="4" w:color="auto"/>
            <w:right w:val="single" w:sz="6" w:space="4" w:color="auto"/>
          </w:divBdr>
          <w:divsChild>
            <w:div w:id="1773090479">
              <w:marLeft w:val="0"/>
              <w:marRight w:val="0"/>
              <w:marTop w:val="0"/>
              <w:marBottom w:val="0"/>
              <w:divBdr>
                <w:top w:val="none" w:sz="0" w:space="0" w:color="auto"/>
                <w:left w:val="none" w:sz="0" w:space="0" w:color="auto"/>
                <w:bottom w:val="none" w:sz="0" w:space="0" w:color="auto"/>
                <w:right w:val="none" w:sz="0" w:space="0" w:color="auto"/>
              </w:divBdr>
              <w:divsChild>
                <w:div w:id="676883576">
                  <w:marLeft w:val="0"/>
                  <w:marRight w:val="0"/>
                  <w:marTop w:val="0"/>
                  <w:marBottom w:val="0"/>
                  <w:divBdr>
                    <w:top w:val="none" w:sz="0" w:space="0" w:color="auto"/>
                    <w:left w:val="none" w:sz="0" w:space="0" w:color="auto"/>
                    <w:bottom w:val="none" w:sz="0" w:space="0" w:color="auto"/>
                    <w:right w:val="none" w:sz="0" w:space="0" w:color="auto"/>
                  </w:divBdr>
                  <w:divsChild>
                    <w:div w:id="1314214952">
                      <w:marLeft w:val="0"/>
                      <w:marRight w:val="0"/>
                      <w:marTop w:val="0"/>
                      <w:marBottom w:val="0"/>
                      <w:divBdr>
                        <w:top w:val="single" w:sz="6" w:space="0" w:color="CFCFCF"/>
                        <w:left w:val="single" w:sz="6" w:space="0" w:color="CFCFCF"/>
                        <w:bottom w:val="single" w:sz="6" w:space="0" w:color="CFCFCF"/>
                        <w:right w:val="single" w:sz="6" w:space="0" w:color="CFCFCF"/>
                      </w:divBdr>
                      <w:divsChild>
                        <w:div w:id="4928427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99088555">
              <w:marLeft w:val="0"/>
              <w:marRight w:val="0"/>
              <w:marTop w:val="0"/>
              <w:marBottom w:val="0"/>
              <w:divBdr>
                <w:top w:val="none" w:sz="0" w:space="0" w:color="auto"/>
                <w:left w:val="none" w:sz="0" w:space="0" w:color="auto"/>
                <w:bottom w:val="none" w:sz="0" w:space="0" w:color="auto"/>
                <w:right w:val="none" w:sz="0" w:space="0" w:color="auto"/>
              </w:divBdr>
              <w:divsChild>
                <w:div w:id="900411754">
                  <w:marLeft w:val="0"/>
                  <w:marRight w:val="0"/>
                  <w:marTop w:val="0"/>
                  <w:marBottom w:val="0"/>
                  <w:divBdr>
                    <w:top w:val="none" w:sz="0" w:space="0" w:color="auto"/>
                    <w:left w:val="none" w:sz="0" w:space="0" w:color="auto"/>
                    <w:bottom w:val="none" w:sz="0" w:space="0" w:color="auto"/>
                    <w:right w:val="none" w:sz="0" w:space="0" w:color="auto"/>
                  </w:divBdr>
                  <w:divsChild>
                    <w:div w:id="264462154">
                      <w:marLeft w:val="0"/>
                      <w:marRight w:val="0"/>
                      <w:marTop w:val="0"/>
                      <w:marBottom w:val="0"/>
                      <w:divBdr>
                        <w:top w:val="none" w:sz="0" w:space="0" w:color="auto"/>
                        <w:left w:val="none" w:sz="0" w:space="0" w:color="auto"/>
                        <w:bottom w:val="none" w:sz="0" w:space="0" w:color="auto"/>
                        <w:right w:val="none" w:sz="0" w:space="0" w:color="auto"/>
                      </w:divBdr>
                      <w:divsChild>
                        <w:div w:id="188810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815151">
          <w:marLeft w:val="0"/>
          <w:marRight w:val="0"/>
          <w:marTop w:val="0"/>
          <w:marBottom w:val="0"/>
          <w:divBdr>
            <w:top w:val="single" w:sz="6" w:space="4" w:color="auto"/>
            <w:left w:val="single" w:sz="6" w:space="4" w:color="auto"/>
            <w:bottom w:val="single" w:sz="6" w:space="4" w:color="auto"/>
            <w:right w:val="single" w:sz="6" w:space="4" w:color="auto"/>
          </w:divBdr>
          <w:divsChild>
            <w:div w:id="1420365476">
              <w:marLeft w:val="0"/>
              <w:marRight w:val="0"/>
              <w:marTop w:val="0"/>
              <w:marBottom w:val="0"/>
              <w:divBdr>
                <w:top w:val="none" w:sz="0" w:space="0" w:color="auto"/>
                <w:left w:val="none" w:sz="0" w:space="0" w:color="auto"/>
                <w:bottom w:val="none" w:sz="0" w:space="0" w:color="auto"/>
                <w:right w:val="none" w:sz="0" w:space="0" w:color="auto"/>
              </w:divBdr>
              <w:divsChild>
                <w:div w:id="25355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777054">
          <w:marLeft w:val="0"/>
          <w:marRight w:val="0"/>
          <w:marTop w:val="0"/>
          <w:marBottom w:val="0"/>
          <w:divBdr>
            <w:top w:val="single" w:sz="6" w:space="4" w:color="auto"/>
            <w:left w:val="single" w:sz="6" w:space="4" w:color="auto"/>
            <w:bottom w:val="single" w:sz="6" w:space="4" w:color="auto"/>
            <w:right w:val="single" w:sz="6" w:space="4" w:color="auto"/>
          </w:divBdr>
          <w:divsChild>
            <w:div w:id="1372027800">
              <w:marLeft w:val="0"/>
              <w:marRight w:val="0"/>
              <w:marTop w:val="0"/>
              <w:marBottom w:val="0"/>
              <w:divBdr>
                <w:top w:val="none" w:sz="0" w:space="0" w:color="auto"/>
                <w:left w:val="none" w:sz="0" w:space="0" w:color="auto"/>
                <w:bottom w:val="none" w:sz="0" w:space="0" w:color="auto"/>
                <w:right w:val="none" w:sz="0" w:space="0" w:color="auto"/>
              </w:divBdr>
              <w:divsChild>
                <w:div w:id="681199763">
                  <w:marLeft w:val="0"/>
                  <w:marRight w:val="0"/>
                  <w:marTop w:val="0"/>
                  <w:marBottom w:val="0"/>
                  <w:divBdr>
                    <w:top w:val="none" w:sz="0" w:space="0" w:color="auto"/>
                    <w:left w:val="none" w:sz="0" w:space="0" w:color="auto"/>
                    <w:bottom w:val="none" w:sz="0" w:space="0" w:color="auto"/>
                    <w:right w:val="none" w:sz="0" w:space="0" w:color="auto"/>
                  </w:divBdr>
                  <w:divsChild>
                    <w:div w:id="359207468">
                      <w:marLeft w:val="0"/>
                      <w:marRight w:val="0"/>
                      <w:marTop w:val="0"/>
                      <w:marBottom w:val="0"/>
                      <w:divBdr>
                        <w:top w:val="single" w:sz="6" w:space="0" w:color="CFCFCF"/>
                        <w:left w:val="single" w:sz="6" w:space="0" w:color="CFCFCF"/>
                        <w:bottom w:val="single" w:sz="6" w:space="0" w:color="CFCFCF"/>
                        <w:right w:val="single" w:sz="6" w:space="0" w:color="CFCFCF"/>
                      </w:divBdr>
                      <w:divsChild>
                        <w:div w:id="6003756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45305671">
              <w:marLeft w:val="0"/>
              <w:marRight w:val="0"/>
              <w:marTop w:val="0"/>
              <w:marBottom w:val="0"/>
              <w:divBdr>
                <w:top w:val="none" w:sz="0" w:space="0" w:color="auto"/>
                <w:left w:val="none" w:sz="0" w:space="0" w:color="auto"/>
                <w:bottom w:val="none" w:sz="0" w:space="0" w:color="auto"/>
                <w:right w:val="none" w:sz="0" w:space="0" w:color="auto"/>
              </w:divBdr>
              <w:divsChild>
                <w:div w:id="60491746">
                  <w:marLeft w:val="0"/>
                  <w:marRight w:val="0"/>
                  <w:marTop w:val="0"/>
                  <w:marBottom w:val="0"/>
                  <w:divBdr>
                    <w:top w:val="none" w:sz="0" w:space="0" w:color="auto"/>
                    <w:left w:val="none" w:sz="0" w:space="0" w:color="auto"/>
                    <w:bottom w:val="none" w:sz="0" w:space="0" w:color="auto"/>
                    <w:right w:val="none" w:sz="0" w:space="0" w:color="auto"/>
                  </w:divBdr>
                  <w:divsChild>
                    <w:div w:id="90661188">
                      <w:marLeft w:val="0"/>
                      <w:marRight w:val="0"/>
                      <w:marTop w:val="0"/>
                      <w:marBottom w:val="0"/>
                      <w:divBdr>
                        <w:top w:val="none" w:sz="0" w:space="0" w:color="auto"/>
                        <w:left w:val="none" w:sz="0" w:space="0" w:color="auto"/>
                        <w:bottom w:val="none" w:sz="0" w:space="0" w:color="auto"/>
                        <w:right w:val="none" w:sz="0" w:space="0" w:color="auto"/>
                      </w:divBdr>
                      <w:divsChild>
                        <w:div w:id="720398660">
                          <w:marLeft w:val="0"/>
                          <w:marRight w:val="0"/>
                          <w:marTop w:val="0"/>
                          <w:marBottom w:val="0"/>
                          <w:divBdr>
                            <w:top w:val="none" w:sz="0" w:space="0" w:color="auto"/>
                            <w:left w:val="none" w:sz="0" w:space="0" w:color="auto"/>
                            <w:bottom w:val="none" w:sz="0" w:space="0" w:color="auto"/>
                            <w:right w:val="none" w:sz="0" w:space="0" w:color="auto"/>
                          </w:divBdr>
                          <w:divsChild>
                            <w:div w:id="17893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445264">
          <w:marLeft w:val="0"/>
          <w:marRight w:val="0"/>
          <w:marTop w:val="0"/>
          <w:marBottom w:val="0"/>
          <w:divBdr>
            <w:top w:val="single" w:sz="6" w:space="4" w:color="auto"/>
            <w:left w:val="single" w:sz="6" w:space="4" w:color="auto"/>
            <w:bottom w:val="single" w:sz="6" w:space="4" w:color="auto"/>
            <w:right w:val="single" w:sz="6" w:space="4" w:color="auto"/>
          </w:divBdr>
          <w:divsChild>
            <w:div w:id="2088576433">
              <w:marLeft w:val="0"/>
              <w:marRight w:val="0"/>
              <w:marTop w:val="0"/>
              <w:marBottom w:val="0"/>
              <w:divBdr>
                <w:top w:val="none" w:sz="0" w:space="0" w:color="auto"/>
                <w:left w:val="none" w:sz="0" w:space="0" w:color="auto"/>
                <w:bottom w:val="none" w:sz="0" w:space="0" w:color="auto"/>
                <w:right w:val="none" w:sz="0" w:space="0" w:color="auto"/>
              </w:divBdr>
              <w:divsChild>
                <w:div w:id="777725090">
                  <w:marLeft w:val="0"/>
                  <w:marRight w:val="0"/>
                  <w:marTop w:val="0"/>
                  <w:marBottom w:val="0"/>
                  <w:divBdr>
                    <w:top w:val="none" w:sz="0" w:space="0" w:color="auto"/>
                    <w:left w:val="none" w:sz="0" w:space="0" w:color="auto"/>
                    <w:bottom w:val="none" w:sz="0" w:space="0" w:color="auto"/>
                    <w:right w:val="none" w:sz="0" w:space="0" w:color="auto"/>
                  </w:divBdr>
                  <w:divsChild>
                    <w:div w:id="1379476827">
                      <w:marLeft w:val="0"/>
                      <w:marRight w:val="0"/>
                      <w:marTop w:val="0"/>
                      <w:marBottom w:val="0"/>
                      <w:divBdr>
                        <w:top w:val="single" w:sz="6" w:space="0" w:color="CFCFCF"/>
                        <w:left w:val="single" w:sz="6" w:space="0" w:color="CFCFCF"/>
                        <w:bottom w:val="single" w:sz="6" w:space="0" w:color="CFCFCF"/>
                        <w:right w:val="single" w:sz="6" w:space="0" w:color="CFCFCF"/>
                      </w:divBdr>
                      <w:divsChild>
                        <w:div w:id="1291932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21660859">
              <w:marLeft w:val="0"/>
              <w:marRight w:val="0"/>
              <w:marTop w:val="0"/>
              <w:marBottom w:val="0"/>
              <w:divBdr>
                <w:top w:val="none" w:sz="0" w:space="0" w:color="auto"/>
                <w:left w:val="none" w:sz="0" w:space="0" w:color="auto"/>
                <w:bottom w:val="none" w:sz="0" w:space="0" w:color="auto"/>
                <w:right w:val="none" w:sz="0" w:space="0" w:color="auto"/>
              </w:divBdr>
              <w:divsChild>
                <w:div w:id="727604886">
                  <w:marLeft w:val="0"/>
                  <w:marRight w:val="0"/>
                  <w:marTop w:val="0"/>
                  <w:marBottom w:val="0"/>
                  <w:divBdr>
                    <w:top w:val="none" w:sz="0" w:space="0" w:color="auto"/>
                    <w:left w:val="none" w:sz="0" w:space="0" w:color="auto"/>
                    <w:bottom w:val="none" w:sz="0" w:space="0" w:color="auto"/>
                    <w:right w:val="none" w:sz="0" w:space="0" w:color="auto"/>
                  </w:divBdr>
                  <w:divsChild>
                    <w:div w:id="266013331">
                      <w:marLeft w:val="0"/>
                      <w:marRight w:val="0"/>
                      <w:marTop w:val="0"/>
                      <w:marBottom w:val="0"/>
                      <w:divBdr>
                        <w:top w:val="none" w:sz="0" w:space="0" w:color="auto"/>
                        <w:left w:val="none" w:sz="0" w:space="0" w:color="auto"/>
                        <w:bottom w:val="none" w:sz="0" w:space="0" w:color="auto"/>
                        <w:right w:val="none" w:sz="0" w:space="0" w:color="auto"/>
                      </w:divBdr>
                    </w:div>
                    <w:div w:id="1163353319">
                      <w:marLeft w:val="0"/>
                      <w:marRight w:val="0"/>
                      <w:marTop w:val="0"/>
                      <w:marBottom w:val="0"/>
                      <w:divBdr>
                        <w:top w:val="none" w:sz="0" w:space="0" w:color="auto"/>
                        <w:left w:val="none" w:sz="0" w:space="0" w:color="auto"/>
                        <w:bottom w:val="none" w:sz="0" w:space="0" w:color="auto"/>
                        <w:right w:val="none" w:sz="0" w:space="0" w:color="auto"/>
                      </w:divBdr>
                      <w:divsChild>
                        <w:div w:id="88514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656926">
          <w:marLeft w:val="0"/>
          <w:marRight w:val="0"/>
          <w:marTop w:val="0"/>
          <w:marBottom w:val="0"/>
          <w:divBdr>
            <w:top w:val="single" w:sz="6" w:space="4" w:color="auto"/>
            <w:left w:val="single" w:sz="6" w:space="4" w:color="auto"/>
            <w:bottom w:val="single" w:sz="6" w:space="4" w:color="auto"/>
            <w:right w:val="single" w:sz="6" w:space="4" w:color="auto"/>
          </w:divBdr>
          <w:divsChild>
            <w:div w:id="382368593">
              <w:marLeft w:val="0"/>
              <w:marRight w:val="0"/>
              <w:marTop w:val="0"/>
              <w:marBottom w:val="0"/>
              <w:divBdr>
                <w:top w:val="none" w:sz="0" w:space="0" w:color="auto"/>
                <w:left w:val="none" w:sz="0" w:space="0" w:color="auto"/>
                <w:bottom w:val="none" w:sz="0" w:space="0" w:color="auto"/>
                <w:right w:val="none" w:sz="0" w:space="0" w:color="auto"/>
              </w:divBdr>
              <w:divsChild>
                <w:div w:id="93625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172813">
          <w:marLeft w:val="0"/>
          <w:marRight w:val="0"/>
          <w:marTop w:val="0"/>
          <w:marBottom w:val="0"/>
          <w:divBdr>
            <w:top w:val="single" w:sz="6" w:space="4" w:color="auto"/>
            <w:left w:val="single" w:sz="6" w:space="4" w:color="auto"/>
            <w:bottom w:val="single" w:sz="6" w:space="4" w:color="auto"/>
            <w:right w:val="single" w:sz="6" w:space="4" w:color="auto"/>
          </w:divBdr>
          <w:divsChild>
            <w:div w:id="1092432672">
              <w:marLeft w:val="0"/>
              <w:marRight w:val="0"/>
              <w:marTop w:val="0"/>
              <w:marBottom w:val="0"/>
              <w:divBdr>
                <w:top w:val="none" w:sz="0" w:space="0" w:color="auto"/>
                <w:left w:val="none" w:sz="0" w:space="0" w:color="auto"/>
                <w:bottom w:val="none" w:sz="0" w:space="0" w:color="auto"/>
                <w:right w:val="none" w:sz="0" w:space="0" w:color="auto"/>
              </w:divBdr>
              <w:divsChild>
                <w:div w:id="101719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18475">
          <w:marLeft w:val="0"/>
          <w:marRight w:val="0"/>
          <w:marTop w:val="0"/>
          <w:marBottom w:val="0"/>
          <w:divBdr>
            <w:top w:val="single" w:sz="6" w:space="4" w:color="auto"/>
            <w:left w:val="single" w:sz="6" w:space="4" w:color="auto"/>
            <w:bottom w:val="single" w:sz="6" w:space="4" w:color="auto"/>
            <w:right w:val="single" w:sz="6" w:space="4" w:color="auto"/>
          </w:divBdr>
          <w:divsChild>
            <w:div w:id="80686343">
              <w:marLeft w:val="0"/>
              <w:marRight w:val="0"/>
              <w:marTop w:val="0"/>
              <w:marBottom w:val="0"/>
              <w:divBdr>
                <w:top w:val="none" w:sz="0" w:space="0" w:color="auto"/>
                <w:left w:val="none" w:sz="0" w:space="0" w:color="auto"/>
                <w:bottom w:val="none" w:sz="0" w:space="0" w:color="auto"/>
                <w:right w:val="none" w:sz="0" w:space="0" w:color="auto"/>
              </w:divBdr>
              <w:divsChild>
                <w:div w:id="562716218">
                  <w:marLeft w:val="0"/>
                  <w:marRight w:val="0"/>
                  <w:marTop w:val="0"/>
                  <w:marBottom w:val="0"/>
                  <w:divBdr>
                    <w:top w:val="none" w:sz="0" w:space="0" w:color="auto"/>
                    <w:left w:val="none" w:sz="0" w:space="0" w:color="auto"/>
                    <w:bottom w:val="none" w:sz="0" w:space="0" w:color="auto"/>
                    <w:right w:val="none" w:sz="0" w:space="0" w:color="auto"/>
                  </w:divBdr>
                  <w:divsChild>
                    <w:div w:id="1865433413">
                      <w:marLeft w:val="0"/>
                      <w:marRight w:val="0"/>
                      <w:marTop w:val="0"/>
                      <w:marBottom w:val="0"/>
                      <w:divBdr>
                        <w:top w:val="single" w:sz="6" w:space="0" w:color="CFCFCF"/>
                        <w:left w:val="single" w:sz="6" w:space="0" w:color="CFCFCF"/>
                        <w:bottom w:val="single" w:sz="6" w:space="0" w:color="CFCFCF"/>
                        <w:right w:val="single" w:sz="6" w:space="0" w:color="CFCFCF"/>
                      </w:divBdr>
                      <w:divsChild>
                        <w:div w:id="11379118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22131647">
          <w:marLeft w:val="0"/>
          <w:marRight w:val="0"/>
          <w:marTop w:val="0"/>
          <w:marBottom w:val="0"/>
          <w:divBdr>
            <w:top w:val="single" w:sz="6" w:space="4" w:color="auto"/>
            <w:left w:val="single" w:sz="6" w:space="4" w:color="auto"/>
            <w:bottom w:val="single" w:sz="6" w:space="4" w:color="auto"/>
            <w:right w:val="single" w:sz="6" w:space="4" w:color="auto"/>
          </w:divBdr>
          <w:divsChild>
            <w:div w:id="1237088101">
              <w:marLeft w:val="0"/>
              <w:marRight w:val="0"/>
              <w:marTop w:val="0"/>
              <w:marBottom w:val="0"/>
              <w:divBdr>
                <w:top w:val="none" w:sz="0" w:space="0" w:color="auto"/>
                <w:left w:val="none" w:sz="0" w:space="0" w:color="auto"/>
                <w:bottom w:val="none" w:sz="0" w:space="0" w:color="auto"/>
                <w:right w:val="none" w:sz="0" w:space="0" w:color="auto"/>
              </w:divBdr>
              <w:divsChild>
                <w:div w:id="1618369681">
                  <w:marLeft w:val="0"/>
                  <w:marRight w:val="0"/>
                  <w:marTop w:val="0"/>
                  <w:marBottom w:val="0"/>
                  <w:divBdr>
                    <w:top w:val="none" w:sz="0" w:space="0" w:color="auto"/>
                    <w:left w:val="none" w:sz="0" w:space="0" w:color="auto"/>
                    <w:bottom w:val="none" w:sz="0" w:space="0" w:color="auto"/>
                    <w:right w:val="none" w:sz="0" w:space="0" w:color="auto"/>
                  </w:divBdr>
                  <w:divsChild>
                    <w:div w:id="1767728177">
                      <w:marLeft w:val="0"/>
                      <w:marRight w:val="0"/>
                      <w:marTop w:val="0"/>
                      <w:marBottom w:val="0"/>
                      <w:divBdr>
                        <w:top w:val="single" w:sz="6" w:space="0" w:color="CFCFCF"/>
                        <w:left w:val="single" w:sz="6" w:space="0" w:color="CFCFCF"/>
                        <w:bottom w:val="single" w:sz="6" w:space="0" w:color="CFCFCF"/>
                        <w:right w:val="single" w:sz="6" w:space="0" w:color="CFCFCF"/>
                      </w:divBdr>
                      <w:divsChild>
                        <w:div w:id="12599424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1126574">
              <w:marLeft w:val="0"/>
              <w:marRight w:val="0"/>
              <w:marTop w:val="0"/>
              <w:marBottom w:val="0"/>
              <w:divBdr>
                <w:top w:val="none" w:sz="0" w:space="0" w:color="auto"/>
                <w:left w:val="none" w:sz="0" w:space="0" w:color="auto"/>
                <w:bottom w:val="none" w:sz="0" w:space="0" w:color="auto"/>
                <w:right w:val="none" w:sz="0" w:space="0" w:color="auto"/>
              </w:divBdr>
              <w:divsChild>
                <w:div w:id="1544249018">
                  <w:marLeft w:val="0"/>
                  <w:marRight w:val="0"/>
                  <w:marTop w:val="0"/>
                  <w:marBottom w:val="0"/>
                  <w:divBdr>
                    <w:top w:val="none" w:sz="0" w:space="0" w:color="auto"/>
                    <w:left w:val="none" w:sz="0" w:space="0" w:color="auto"/>
                    <w:bottom w:val="none" w:sz="0" w:space="0" w:color="auto"/>
                    <w:right w:val="none" w:sz="0" w:space="0" w:color="auto"/>
                  </w:divBdr>
                  <w:divsChild>
                    <w:div w:id="1665087935">
                      <w:marLeft w:val="0"/>
                      <w:marRight w:val="0"/>
                      <w:marTop w:val="0"/>
                      <w:marBottom w:val="0"/>
                      <w:divBdr>
                        <w:top w:val="none" w:sz="0" w:space="0" w:color="auto"/>
                        <w:left w:val="none" w:sz="0" w:space="0" w:color="auto"/>
                        <w:bottom w:val="none" w:sz="0" w:space="0" w:color="auto"/>
                        <w:right w:val="none" w:sz="0" w:space="0" w:color="auto"/>
                      </w:divBdr>
                      <w:divsChild>
                        <w:div w:id="28732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732844">
          <w:marLeft w:val="0"/>
          <w:marRight w:val="0"/>
          <w:marTop w:val="0"/>
          <w:marBottom w:val="0"/>
          <w:divBdr>
            <w:top w:val="single" w:sz="6" w:space="4" w:color="auto"/>
            <w:left w:val="single" w:sz="6" w:space="4" w:color="auto"/>
            <w:bottom w:val="single" w:sz="6" w:space="4" w:color="auto"/>
            <w:right w:val="single" w:sz="6" w:space="4" w:color="auto"/>
          </w:divBdr>
          <w:divsChild>
            <w:div w:id="1070467484">
              <w:marLeft w:val="0"/>
              <w:marRight w:val="0"/>
              <w:marTop w:val="0"/>
              <w:marBottom w:val="0"/>
              <w:divBdr>
                <w:top w:val="none" w:sz="0" w:space="0" w:color="auto"/>
                <w:left w:val="none" w:sz="0" w:space="0" w:color="auto"/>
                <w:bottom w:val="none" w:sz="0" w:space="0" w:color="auto"/>
                <w:right w:val="none" w:sz="0" w:space="0" w:color="auto"/>
              </w:divBdr>
              <w:divsChild>
                <w:div w:id="143624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29282">
          <w:marLeft w:val="0"/>
          <w:marRight w:val="0"/>
          <w:marTop w:val="0"/>
          <w:marBottom w:val="0"/>
          <w:divBdr>
            <w:top w:val="single" w:sz="6" w:space="4" w:color="auto"/>
            <w:left w:val="single" w:sz="6" w:space="4" w:color="auto"/>
            <w:bottom w:val="single" w:sz="6" w:space="4" w:color="auto"/>
            <w:right w:val="single" w:sz="6" w:space="4" w:color="auto"/>
          </w:divBdr>
          <w:divsChild>
            <w:div w:id="221916929">
              <w:marLeft w:val="0"/>
              <w:marRight w:val="0"/>
              <w:marTop w:val="0"/>
              <w:marBottom w:val="0"/>
              <w:divBdr>
                <w:top w:val="none" w:sz="0" w:space="0" w:color="auto"/>
                <w:left w:val="none" w:sz="0" w:space="0" w:color="auto"/>
                <w:bottom w:val="none" w:sz="0" w:space="0" w:color="auto"/>
                <w:right w:val="none" w:sz="0" w:space="0" w:color="auto"/>
              </w:divBdr>
              <w:divsChild>
                <w:div w:id="600454118">
                  <w:marLeft w:val="0"/>
                  <w:marRight w:val="0"/>
                  <w:marTop w:val="0"/>
                  <w:marBottom w:val="0"/>
                  <w:divBdr>
                    <w:top w:val="none" w:sz="0" w:space="0" w:color="auto"/>
                    <w:left w:val="none" w:sz="0" w:space="0" w:color="auto"/>
                    <w:bottom w:val="none" w:sz="0" w:space="0" w:color="auto"/>
                    <w:right w:val="none" w:sz="0" w:space="0" w:color="auto"/>
                  </w:divBdr>
                  <w:divsChild>
                    <w:div w:id="1497502685">
                      <w:marLeft w:val="0"/>
                      <w:marRight w:val="0"/>
                      <w:marTop w:val="0"/>
                      <w:marBottom w:val="0"/>
                      <w:divBdr>
                        <w:top w:val="single" w:sz="6" w:space="0" w:color="CFCFCF"/>
                        <w:left w:val="single" w:sz="6" w:space="0" w:color="CFCFCF"/>
                        <w:bottom w:val="single" w:sz="6" w:space="0" w:color="CFCFCF"/>
                        <w:right w:val="single" w:sz="6" w:space="0" w:color="CFCFCF"/>
                      </w:divBdr>
                      <w:divsChild>
                        <w:div w:id="4705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54344228">
              <w:marLeft w:val="0"/>
              <w:marRight w:val="0"/>
              <w:marTop w:val="0"/>
              <w:marBottom w:val="0"/>
              <w:divBdr>
                <w:top w:val="none" w:sz="0" w:space="0" w:color="auto"/>
                <w:left w:val="none" w:sz="0" w:space="0" w:color="auto"/>
                <w:bottom w:val="none" w:sz="0" w:space="0" w:color="auto"/>
                <w:right w:val="none" w:sz="0" w:space="0" w:color="auto"/>
              </w:divBdr>
              <w:divsChild>
                <w:div w:id="674528159">
                  <w:marLeft w:val="0"/>
                  <w:marRight w:val="0"/>
                  <w:marTop w:val="0"/>
                  <w:marBottom w:val="0"/>
                  <w:divBdr>
                    <w:top w:val="none" w:sz="0" w:space="0" w:color="auto"/>
                    <w:left w:val="none" w:sz="0" w:space="0" w:color="auto"/>
                    <w:bottom w:val="none" w:sz="0" w:space="0" w:color="auto"/>
                    <w:right w:val="none" w:sz="0" w:space="0" w:color="auto"/>
                  </w:divBdr>
                  <w:divsChild>
                    <w:div w:id="159809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958855">
          <w:marLeft w:val="0"/>
          <w:marRight w:val="0"/>
          <w:marTop w:val="0"/>
          <w:marBottom w:val="0"/>
          <w:divBdr>
            <w:top w:val="single" w:sz="6" w:space="4" w:color="auto"/>
            <w:left w:val="single" w:sz="6" w:space="4" w:color="auto"/>
            <w:bottom w:val="single" w:sz="6" w:space="4" w:color="auto"/>
            <w:right w:val="single" w:sz="6" w:space="4" w:color="auto"/>
          </w:divBdr>
          <w:divsChild>
            <w:div w:id="1328947582">
              <w:marLeft w:val="0"/>
              <w:marRight w:val="0"/>
              <w:marTop w:val="0"/>
              <w:marBottom w:val="0"/>
              <w:divBdr>
                <w:top w:val="none" w:sz="0" w:space="0" w:color="auto"/>
                <w:left w:val="none" w:sz="0" w:space="0" w:color="auto"/>
                <w:bottom w:val="none" w:sz="0" w:space="0" w:color="auto"/>
                <w:right w:val="none" w:sz="0" w:space="0" w:color="auto"/>
              </w:divBdr>
              <w:divsChild>
                <w:div w:id="1509323179">
                  <w:marLeft w:val="0"/>
                  <w:marRight w:val="0"/>
                  <w:marTop w:val="0"/>
                  <w:marBottom w:val="0"/>
                  <w:divBdr>
                    <w:top w:val="none" w:sz="0" w:space="0" w:color="auto"/>
                    <w:left w:val="none" w:sz="0" w:space="0" w:color="auto"/>
                    <w:bottom w:val="none" w:sz="0" w:space="0" w:color="auto"/>
                    <w:right w:val="none" w:sz="0" w:space="0" w:color="auto"/>
                  </w:divBdr>
                  <w:divsChild>
                    <w:div w:id="1146122487">
                      <w:marLeft w:val="0"/>
                      <w:marRight w:val="0"/>
                      <w:marTop w:val="0"/>
                      <w:marBottom w:val="0"/>
                      <w:divBdr>
                        <w:top w:val="single" w:sz="6" w:space="0" w:color="CFCFCF"/>
                        <w:left w:val="single" w:sz="6" w:space="0" w:color="CFCFCF"/>
                        <w:bottom w:val="single" w:sz="6" w:space="0" w:color="CFCFCF"/>
                        <w:right w:val="single" w:sz="6" w:space="0" w:color="CFCFCF"/>
                      </w:divBdr>
                      <w:divsChild>
                        <w:div w:id="5848010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34322381">
              <w:marLeft w:val="0"/>
              <w:marRight w:val="0"/>
              <w:marTop w:val="0"/>
              <w:marBottom w:val="0"/>
              <w:divBdr>
                <w:top w:val="none" w:sz="0" w:space="0" w:color="auto"/>
                <w:left w:val="none" w:sz="0" w:space="0" w:color="auto"/>
                <w:bottom w:val="none" w:sz="0" w:space="0" w:color="auto"/>
                <w:right w:val="none" w:sz="0" w:space="0" w:color="auto"/>
              </w:divBdr>
              <w:divsChild>
                <w:div w:id="1156804067">
                  <w:marLeft w:val="0"/>
                  <w:marRight w:val="0"/>
                  <w:marTop w:val="0"/>
                  <w:marBottom w:val="0"/>
                  <w:divBdr>
                    <w:top w:val="none" w:sz="0" w:space="0" w:color="auto"/>
                    <w:left w:val="none" w:sz="0" w:space="0" w:color="auto"/>
                    <w:bottom w:val="none" w:sz="0" w:space="0" w:color="auto"/>
                    <w:right w:val="none" w:sz="0" w:space="0" w:color="auto"/>
                  </w:divBdr>
                  <w:divsChild>
                    <w:div w:id="1917279236">
                      <w:marLeft w:val="0"/>
                      <w:marRight w:val="0"/>
                      <w:marTop w:val="0"/>
                      <w:marBottom w:val="0"/>
                      <w:divBdr>
                        <w:top w:val="none" w:sz="0" w:space="0" w:color="auto"/>
                        <w:left w:val="none" w:sz="0" w:space="0" w:color="auto"/>
                        <w:bottom w:val="none" w:sz="0" w:space="0" w:color="auto"/>
                        <w:right w:val="none" w:sz="0" w:space="0" w:color="auto"/>
                      </w:divBdr>
                    </w:div>
                    <w:div w:id="2134210717">
                      <w:marLeft w:val="0"/>
                      <w:marRight w:val="0"/>
                      <w:marTop w:val="0"/>
                      <w:marBottom w:val="0"/>
                      <w:divBdr>
                        <w:top w:val="none" w:sz="0" w:space="0" w:color="auto"/>
                        <w:left w:val="none" w:sz="0" w:space="0" w:color="auto"/>
                        <w:bottom w:val="none" w:sz="0" w:space="0" w:color="auto"/>
                        <w:right w:val="none" w:sz="0" w:space="0" w:color="auto"/>
                      </w:divBdr>
                      <w:divsChild>
                        <w:div w:id="1805809235">
                          <w:marLeft w:val="0"/>
                          <w:marRight w:val="0"/>
                          <w:marTop w:val="0"/>
                          <w:marBottom w:val="0"/>
                          <w:divBdr>
                            <w:top w:val="none" w:sz="0" w:space="0" w:color="auto"/>
                            <w:left w:val="none" w:sz="0" w:space="0" w:color="auto"/>
                            <w:bottom w:val="none" w:sz="0" w:space="0" w:color="auto"/>
                            <w:right w:val="none" w:sz="0" w:space="0" w:color="auto"/>
                          </w:divBdr>
                          <w:divsChild>
                            <w:div w:id="84544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3886273">
          <w:marLeft w:val="0"/>
          <w:marRight w:val="0"/>
          <w:marTop w:val="0"/>
          <w:marBottom w:val="0"/>
          <w:divBdr>
            <w:top w:val="single" w:sz="6" w:space="4" w:color="auto"/>
            <w:left w:val="single" w:sz="6" w:space="4" w:color="auto"/>
            <w:bottom w:val="single" w:sz="6" w:space="4" w:color="auto"/>
            <w:right w:val="single" w:sz="6" w:space="4" w:color="auto"/>
          </w:divBdr>
          <w:divsChild>
            <w:div w:id="284434588">
              <w:marLeft w:val="0"/>
              <w:marRight w:val="0"/>
              <w:marTop w:val="0"/>
              <w:marBottom w:val="0"/>
              <w:divBdr>
                <w:top w:val="none" w:sz="0" w:space="0" w:color="auto"/>
                <w:left w:val="none" w:sz="0" w:space="0" w:color="auto"/>
                <w:bottom w:val="none" w:sz="0" w:space="0" w:color="auto"/>
                <w:right w:val="none" w:sz="0" w:space="0" w:color="auto"/>
              </w:divBdr>
              <w:divsChild>
                <w:div w:id="527303620">
                  <w:marLeft w:val="0"/>
                  <w:marRight w:val="0"/>
                  <w:marTop w:val="0"/>
                  <w:marBottom w:val="0"/>
                  <w:divBdr>
                    <w:top w:val="none" w:sz="0" w:space="0" w:color="auto"/>
                    <w:left w:val="none" w:sz="0" w:space="0" w:color="auto"/>
                    <w:bottom w:val="none" w:sz="0" w:space="0" w:color="auto"/>
                    <w:right w:val="none" w:sz="0" w:space="0" w:color="auto"/>
                  </w:divBdr>
                  <w:divsChild>
                    <w:div w:id="1199002968">
                      <w:marLeft w:val="0"/>
                      <w:marRight w:val="0"/>
                      <w:marTop w:val="0"/>
                      <w:marBottom w:val="0"/>
                      <w:divBdr>
                        <w:top w:val="single" w:sz="6" w:space="0" w:color="CFCFCF"/>
                        <w:left w:val="single" w:sz="6" w:space="0" w:color="CFCFCF"/>
                        <w:bottom w:val="single" w:sz="6" w:space="0" w:color="CFCFCF"/>
                        <w:right w:val="single" w:sz="6" w:space="0" w:color="CFCFCF"/>
                      </w:divBdr>
                      <w:divsChild>
                        <w:div w:id="8420115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12137428">
              <w:marLeft w:val="0"/>
              <w:marRight w:val="0"/>
              <w:marTop w:val="0"/>
              <w:marBottom w:val="0"/>
              <w:divBdr>
                <w:top w:val="none" w:sz="0" w:space="0" w:color="auto"/>
                <w:left w:val="none" w:sz="0" w:space="0" w:color="auto"/>
                <w:bottom w:val="none" w:sz="0" w:space="0" w:color="auto"/>
                <w:right w:val="none" w:sz="0" w:space="0" w:color="auto"/>
              </w:divBdr>
              <w:divsChild>
                <w:div w:id="1968051551">
                  <w:marLeft w:val="0"/>
                  <w:marRight w:val="0"/>
                  <w:marTop w:val="0"/>
                  <w:marBottom w:val="0"/>
                  <w:divBdr>
                    <w:top w:val="none" w:sz="0" w:space="0" w:color="auto"/>
                    <w:left w:val="none" w:sz="0" w:space="0" w:color="auto"/>
                    <w:bottom w:val="none" w:sz="0" w:space="0" w:color="auto"/>
                    <w:right w:val="none" w:sz="0" w:space="0" w:color="auto"/>
                  </w:divBdr>
                  <w:divsChild>
                    <w:div w:id="451287164">
                      <w:marLeft w:val="0"/>
                      <w:marRight w:val="0"/>
                      <w:marTop w:val="0"/>
                      <w:marBottom w:val="0"/>
                      <w:divBdr>
                        <w:top w:val="none" w:sz="0" w:space="0" w:color="auto"/>
                        <w:left w:val="none" w:sz="0" w:space="0" w:color="auto"/>
                        <w:bottom w:val="none" w:sz="0" w:space="0" w:color="auto"/>
                        <w:right w:val="none" w:sz="0" w:space="0" w:color="auto"/>
                      </w:divBdr>
                    </w:div>
                    <w:div w:id="757556864">
                      <w:marLeft w:val="0"/>
                      <w:marRight w:val="0"/>
                      <w:marTop w:val="0"/>
                      <w:marBottom w:val="0"/>
                      <w:divBdr>
                        <w:top w:val="none" w:sz="0" w:space="0" w:color="auto"/>
                        <w:left w:val="none" w:sz="0" w:space="0" w:color="auto"/>
                        <w:bottom w:val="none" w:sz="0" w:space="0" w:color="auto"/>
                        <w:right w:val="none" w:sz="0" w:space="0" w:color="auto"/>
                      </w:divBdr>
                      <w:divsChild>
                        <w:div w:id="1972250654">
                          <w:marLeft w:val="0"/>
                          <w:marRight w:val="0"/>
                          <w:marTop w:val="0"/>
                          <w:marBottom w:val="0"/>
                          <w:divBdr>
                            <w:top w:val="none" w:sz="0" w:space="0" w:color="auto"/>
                            <w:left w:val="none" w:sz="0" w:space="0" w:color="auto"/>
                            <w:bottom w:val="none" w:sz="0" w:space="0" w:color="auto"/>
                            <w:right w:val="none" w:sz="0" w:space="0" w:color="auto"/>
                          </w:divBdr>
                          <w:divsChild>
                            <w:div w:id="4366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6625239">
          <w:marLeft w:val="0"/>
          <w:marRight w:val="0"/>
          <w:marTop w:val="0"/>
          <w:marBottom w:val="0"/>
          <w:divBdr>
            <w:top w:val="single" w:sz="6" w:space="4" w:color="auto"/>
            <w:left w:val="single" w:sz="6" w:space="4" w:color="auto"/>
            <w:bottom w:val="single" w:sz="6" w:space="4" w:color="auto"/>
            <w:right w:val="single" w:sz="6" w:space="4" w:color="auto"/>
          </w:divBdr>
          <w:divsChild>
            <w:div w:id="1031805726">
              <w:marLeft w:val="0"/>
              <w:marRight w:val="0"/>
              <w:marTop w:val="0"/>
              <w:marBottom w:val="0"/>
              <w:divBdr>
                <w:top w:val="none" w:sz="0" w:space="0" w:color="auto"/>
                <w:left w:val="none" w:sz="0" w:space="0" w:color="auto"/>
                <w:bottom w:val="none" w:sz="0" w:space="0" w:color="auto"/>
                <w:right w:val="none" w:sz="0" w:space="0" w:color="auto"/>
              </w:divBdr>
              <w:divsChild>
                <w:div w:id="1743213038">
                  <w:marLeft w:val="0"/>
                  <w:marRight w:val="0"/>
                  <w:marTop w:val="0"/>
                  <w:marBottom w:val="0"/>
                  <w:divBdr>
                    <w:top w:val="none" w:sz="0" w:space="0" w:color="auto"/>
                    <w:left w:val="none" w:sz="0" w:space="0" w:color="auto"/>
                    <w:bottom w:val="none" w:sz="0" w:space="0" w:color="auto"/>
                    <w:right w:val="none" w:sz="0" w:space="0" w:color="auto"/>
                  </w:divBdr>
                  <w:divsChild>
                    <w:div w:id="709454811">
                      <w:marLeft w:val="0"/>
                      <w:marRight w:val="0"/>
                      <w:marTop w:val="0"/>
                      <w:marBottom w:val="0"/>
                      <w:divBdr>
                        <w:top w:val="single" w:sz="6" w:space="0" w:color="CFCFCF"/>
                        <w:left w:val="single" w:sz="6" w:space="0" w:color="CFCFCF"/>
                        <w:bottom w:val="single" w:sz="6" w:space="0" w:color="CFCFCF"/>
                        <w:right w:val="single" w:sz="6" w:space="0" w:color="CFCFCF"/>
                      </w:divBdr>
                      <w:divsChild>
                        <w:div w:id="14986909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14205459">
              <w:marLeft w:val="0"/>
              <w:marRight w:val="0"/>
              <w:marTop w:val="0"/>
              <w:marBottom w:val="0"/>
              <w:divBdr>
                <w:top w:val="none" w:sz="0" w:space="0" w:color="auto"/>
                <w:left w:val="none" w:sz="0" w:space="0" w:color="auto"/>
                <w:bottom w:val="none" w:sz="0" w:space="0" w:color="auto"/>
                <w:right w:val="none" w:sz="0" w:space="0" w:color="auto"/>
              </w:divBdr>
              <w:divsChild>
                <w:div w:id="1302730185">
                  <w:marLeft w:val="0"/>
                  <w:marRight w:val="0"/>
                  <w:marTop w:val="0"/>
                  <w:marBottom w:val="0"/>
                  <w:divBdr>
                    <w:top w:val="none" w:sz="0" w:space="0" w:color="auto"/>
                    <w:left w:val="none" w:sz="0" w:space="0" w:color="auto"/>
                    <w:bottom w:val="none" w:sz="0" w:space="0" w:color="auto"/>
                    <w:right w:val="none" w:sz="0" w:space="0" w:color="auto"/>
                  </w:divBdr>
                  <w:divsChild>
                    <w:div w:id="1881628601">
                      <w:marLeft w:val="0"/>
                      <w:marRight w:val="0"/>
                      <w:marTop w:val="0"/>
                      <w:marBottom w:val="0"/>
                      <w:divBdr>
                        <w:top w:val="none" w:sz="0" w:space="0" w:color="auto"/>
                        <w:left w:val="none" w:sz="0" w:space="0" w:color="auto"/>
                        <w:bottom w:val="none" w:sz="0" w:space="0" w:color="auto"/>
                        <w:right w:val="none" w:sz="0" w:space="0" w:color="auto"/>
                      </w:divBdr>
                    </w:div>
                    <w:div w:id="1065760277">
                      <w:marLeft w:val="0"/>
                      <w:marRight w:val="0"/>
                      <w:marTop w:val="0"/>
                      <w:marBottom w:val="0"/>
                      <w:divBdr>
                        <w:top w:val="none" w:sz="0" w:space="0" w:color="auto"/>
                        <w:left w:val="none" w:sz="0" w:space="0" w:color="auto"/>
                        <w:bottom w:val="none" w:sz="0" w:space="0" w:color="auto"/>
                        <w:right w:val="none" w:sz="0" w:space="0" w:color="auto"/>
                      </w:divBdr>
                      <w:divsChild>
                        <w:div w:id="960307988">
                          <w:marLeft w:val="0"/>
                          <w:marRight w:val="0"/>
                          <w:marTop w:val="0"/>
                          <w:marBottom w:val="0"/>
                          <w:divBdr>
                            <w:top w:val="none" w:sz="0" w:space="0" w:color="auto"/>
                            <w:left w:val="none" w:sz="0" w:space="0" w:color="auto"/>
                            <w:bottom w:val="none" w:sz="0" w:space="0" w:color="auto"/>
                            <w:right w:val="none" w:sz="0" w:space="0" w:color="auto"/>
                          </w:divBdr>
                          <w:divsChild>
                            <w:div w:id="139607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8923117">
          <w:marLeft w:val="0"/>
          <w:marRight w:val="0"/>
          <w:marTop w:val="0"/>
          <w:marBottom w:val="0"/>
          <w:divBdr>
            <w:top w:val="single" w:sz="6" w:space="4" w:color="auto"/>
            <w:left w:val="single" w:sz="6" w:space="4" w:color="auto"/>
            <w:bottom w:val="single" w:sz="6" w:space="4" w:color="auto"/>
            <w:right w:val="single" w:sz="6" w:space="4" w:color="auto"/>
          </w:divBdr>
          <w:divsChild>
            <w:div w:id="1479152717">
              <w:marLeft w:val="0"/>
              <w:marRight w:val="0"/>
              <w:marTop w:val="0"/>
              <w:marBottom w:val="0"/>
              <w:divBdr>
                <w:top w:val="none" w:sz="0" w:space="0" w:color="auto"/>
                <w:left w:val="none" w:sz="0" w:space="0" w:color="auto"/>
                <w:bottom w:val="none" w:sz="0" w:space="0" w:color="auto"/>
                <w:right w:val="none" w:sz="0" w:space="0" w:color="auto"/>
              </w:divBdr>
              <w:divsChild>
                <w:div w:id="806975592">
                  <w:marLeft w:val="0"/>
                  <w:marRight w:val="0"/>
                  <w:marTop w:val="0"/>
                  <w:marBottom w:val="0"/>
                  <w:divBdr>
                    <w:top w:val="none" w:sz="0" w:space="0" w:color="auto"/>
                    <w:left w:val="none" w:sz="0" w:space="0" w:color="auto"/>
                    <w:bottom w:val="none" w:sz="0" w:space="0" w:color="auto"/>
                    <w:right w:val="none" w:sz="0" w:space="0" w:color="auto"/>
                  </w:divBdr>
                  <w:divsChild>
                    <w:div w:id="608049275">
                      <w:marLeft w:val="0"/>
                      <w:marRight w:val="0"/>
                      <w:marTop w:val="0"/>
                      <w:marBottom w:val="0"/>
                      <w:divBdr>
                        <w:top w:val="single" w:sz="6" w:space="0" w:color="CFCFCF"/>
                        <w:left w:val="single" w:sz="6" w:space="0" w:color="CFCFCF"/>
                        <w:bottom w:val="single" w:sz="6" w:space="0" w:color="CFCFCF"/>
                        <w:right w:val="single" w:sz="6" w:space="0" w:color="CFCFCF"/>
                      </w:divBdr>
                      <w:divsChild>
                        <w:div w:id="18415777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30320682">
              <w:marLeft w:val="0"/>
              <w:marRight w:val="0"/>
              <w:marTop w:val="0"/>
              <w:marBottom w:val="0"/>
              <w:divBdr>
                <w:top w:val="none" w:sz="0" w:space="0" w:color="auto"/>
                <w:left w:val="none" w:sz="0" w:space="0" w:color="auto"/>
                <w:bottom w:val="none" w:sz="0" w:space="0" w:color="auto"/>
                <w:right w:val="none" w:sz="0" w:space="0" w:color="auto"/>
              </w:divBdr>
              <w:divsChild>
                <w:div w:id="227157013">
                  <w:marLeft w:val="0"/>
                  <w:marRight w:val="0"/>
                  <w:marTop w:val="0"/>
                  <w:marBottom w:val="0"/>
                  <w:divBdr>
                    <w:top w:val="none" w:sz="0" w:space="0" w:color="auto"/>
                    <w:left w:val="none" w:sz="0" w:space="0" w:color="auto"/>
                    <w:bottom w:val="none" w:sz="0" w:space="0" w:color="auto"/>
                    <w:right w:val="none" w:sz="0" w:space="0" w:color="auto"/>
                  </w:divBdr>
                  <w:divsChild>
                    <w:div w:id="137739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611194">
          <w:marLeft w:val="0"/>
          <w:marRight w:val="0"/>
          <w:marTop w:val="0"/>
          <w:marBottom w:val="0"/>
          <w:divBdr>
            <w:top w:val="single" w:sz="6" w:space="4" w:color="auto"/>
            <w:left w:val="single" w:sz="6" w:space="4" w:color="auto"/>
            <w:bottom w:val="single" w:sz="6" w:space="4" w:color="auto"/>
            <w:right w:val="single" w:sz="6" w:space="4" w:color="auto"/>
          </w:divBdr>
          <w:divsChild>
            <w:div w:id="148518978">
              <w:marLeft w:val="0"/>
              <w:marRight w:val="0"/>
              <w:marTop w:val="0"/>
              <w:marBottom w:val="0"/>
              <w:divBdr>
                <w:top w:val="none" w:sz="0" w:space="0" w:color="auto"/>
                <w:left w:val="none" w:sz="0" w:space="0" w:color="auto"/>
                <w:bottom w:val="none" w:sz="0" w:space="0" w:color="auto"/>
                <w:right w:val="none" w:sz="0" w:space="0" w:color="auto"/>
              </w:divBdr>
              <w:divsChild>
                <w:div w:id="629550550">
                  <w:marLeft w:val="0"/>
                  <w:marRight w:val="0"/>
                  <w:marTop w:val="0"/>
                  <w:marBottom w:val="0"/>
                  <w:divBdr>
                    <w:top w:val="none" w:sz="0" w:space="0" w:color="auto"/>
                    <w:left w:val="none" w:sz="0" w:space="0" w:color="auto"/>
                    <w:bottom w:val="none" w:sz="0" w:space="0" w:color="auto"/>
                    <w:right w:val="none" w:sz="0" w:space="0" w:color="auto"/>
                  </w:divBdr>
                  <w:divsChild>
                    <w:div w:id="335040742">
                      <w:marLeft w:val="0"/>
                      <w:marRight w:val="0"/>
                      <w:marTop w:val="0"/>
                      <w:marBottom w:val="0"/>
                      <w:divBdr>
                        <w:top w:val="single" w:sz="6" w:space="0" w:color="CFCFCF"/>
                        <w:left w:val="single" w:sz="6" w:space="0" w:color="CFCFCF"/>
                        <w:bottom w:val="single" w:sz="6" w:space="0" w:color="CFCFCF"/>
                        <w:right w:val="single" w:sz="6" w:space="0" w:color="CFCFCF"/>
                      </w:divBdr>
                      <w:divsChild>
                        <w:div w:id="5887773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74694320">
          <w:marLeft w:val="0"/>
          <w:marRight w:val="0"/>
          <w:marTop w:val="0"/>
          <w:marBottom w:val="0"/>
          <w:divBdr>
            <w:top w:val="single" w:sz="6" w:space="4" w:color="auto"/>
            <w:left w:val="single" w:sz="6" w:space="4" w:color="auto"/>
            <w:bottom w:val="single" w:sz="6" w:space="4" w:color="auto"/>
            <w:right w:val="single" w:sz="6" w:space="4" w:color="auto"/>
          </w:divBdr>
          <w:divsChild>
            <w:div w:id="321080466">
              <w:marLeft w:val="0"/>
              <w:marRight w:val="0"/>
              <w:marTop w:val="0"/>
              <w:marBottom w:val="0"/>
              <w:divBdr>
                <w:top w:val="none" w:sz="0" w:space="0" w:color="auto"/>
                <w:left w:val="none" w:sz="0" w:space="0" w:color="auto"/>
                <w:bottom w:val="none" w:sz="0" w:space="0" w:color="auto"/>
                <w:right w:val="none" w:sz="0" w:space="0" w:color="auto"/>
              </w:divBdr>
              <w:divsChild>
                <w:div w:id="1061177066">
                  <w:marLeft w:val="0"/>
                  <w:marRight w:val="0"/>
                  <w:marTop w:val="0"/>
                  <w:marBottom w:val="0"/>
                  <w:divBdr>
                    <w:top w:val="none" w:sz="0" w:space="0" w:color="auto"/>
                    <w:left w:val="none" w:sz="0" w:space="0" w:color="auto"/>
                    <w:bottom w:val="none" w:sz="0" w:space="0" w:color="auto"/>
                    <w:right w:val="none" w:sz="0" w:space="0" w:color="auto"/>
                  </w:divBdr>
                  <w:divsChild>
                    <w:div w:id="948394686">
                      <w:marLeft w:val="0"/>
                      <w:marRight w:val="0"/>
                      <w:marTop w:val="0"/>
                      <w:marBottom w:val="0"/>
                      <w:divBdr>
                        <w:top w:val="single" w:sz="6" w:space="0" w:color="CFCFCF"/>
                        <w:left w:val="single" w:sz="6" w:space="0" w:color="CFCFCF"/>
                        <w:bottom w:val="single" w:sz="6" w:space="0" w:color="CFCFCF"/>
                        <w:right w:val="single" w:sz="6" w:space="0" w:color="CFCFCF"/>
                      </w:divBdr>
                      <w:divsChild>
                        <w:div w:id="3919276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57365805">
          <w:marLeft w:val="0"/>
          <w:marRight w:val="0"/>
          <w:marTop w:val="0"/>
          <w:marBottom w:val="0"/>
          <w:divBdr>
            <w:top w:val="single" w:sz="6" w:space="4" w:color="auto"/>
            <w:left w:val="single" w:sz="6" w:space="4" w:color="auto"/>
            <w:bottom w:val="single" w:sz="6" w:space="4" w:color="auto"/>
            <w:right w:val="single" w:sz="6" w:space="4" w:color="auto"/>
          </w:divBdr>
          <w:divsChild>
            <w:div w:id="1049037094">
              <w:marLeft w:val="0"/>
              <w:marRight w:val="0"/>
              <w:marTop w:val="0"/>
              <w:marBottom w:val="0"/>
              <w:divBdr>
                <w:top w:val="none" w:sz="0" w:space="0" w:color="auto"/>
                <w:left w:val="none" w:sz="0" w:space="0" w:color="auto"/>
                <w:bottom w:val="none" w:sz="0" w:space="0" w:color="auto"/>
                <w:right w:val="none" w:sz="0" w:space="0" w:color="auto"/>
              </w:divBdr>
              <w:divsChild>
                <w:div w:id="164176493">
                  <w:marLeft w:val="0"/>
                  <w:marRight w:val="0"/>
                  <w:marTop w:val="0"/>
                  <w:marBottom w:val="0"/>
                  <w:divBdr>
                    <w:top w:val="none" w:sz="0" w:space="0" w:color="auto"/>
                    <w:left w:val="none" w:sz="0" w:space="0" w:color="auto"/>
                    <w:bottom w:val="none" w:sz="0" w:space="0" w:color="auto"/>
                    <w:right w:val="none" w:sz="0" w:space="0" w:color="auto"/>
                  </w:divBdr>
                  <w:divsChild>
                    <w:div w:id="1101295003">
                      <w:marLeft w:val="0"/>
                      <w:marRight w:val="0"/>
                      <w:marTop w:val="0"/>
                      <w:marBottom w:val="0"/>
                      <w:divBdr>
                        <w:top w:val="single" w:sz="6" w:space="0" w:color="CFCFCF"/>
                        <w:left w:val="single" w:sz="6" w:space="0" w:color="CFCFCF"/>
                        <w:bottom w:val="single" w:sz="6" w:space="0" w:color="CFCFCF"/>
                        <w:right w:val="single" w:sz="6" w:space="0" w:color="CFCFCF"/>
                      </w:divBdr>
                      <w:divsChild>
                        <w:div w:id="16850852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67418771">
              <w:marLeft w:val="0"/>
              <w:marRight w:val="0"/>
              <w:marTop w:val="0"/>
              <w:marBottom w:val="0"/>
              <w:divBdr>
                <w:top w:val="none" w:sz="0" w:space="0" w:color="auto"/>
                <w:left w:val="none" w:sz="0" w:space="0" w:color="auto"/>
                <w:bottom w:val="none" w:sz="0" w:space="0" w:color="auto"/>
                <w:right w:val="none" w:sz="0" w:space="0" w:color="auto"/>
              </w:divBdr>
              <w:divsChild>
                <w:div w:id="1309632103">
                  <w:marLeft w:val="0"/>
                  <w:marRight w:val="0"/>
                  <w:marTop w:val="0"/>
                  <w:marBottom w:val="0"/>
                  <w:divBdr>
                    <w:top w:val="none" w:sz="0" w:space="0" w:color="auto"/>
                    <w:left w:val="none" w:sz="0" w:space="0" w:color="auto"/>
                    <w:bottom w:val="none" w:sz="0" w:space="0" w:color="auto"/>
                    <w:right w:val="none" w:sz="0" w:space="0" w:color="auto"/>
                  </w:divBdr>
                  <w:divsChild>
                    <w:div w:id="1744911479">
                      <w:marLeft w:val="0"/>
                      <w:marRight w:val="0"/>
                      <w:marTop w:val="0"/>
                      <w:marBottom w:val="0"/>
                      <w:divBdr>
                        <w:top w:val="none" w:sz="0" w:space="0" w:color="auto"/>
                        <w:left w:val="none" w:sz="0" w:space="0" w:color="auto"/>
                        <w:bottom w:val="none" w:sz="0" w:space="0" w:color="auto"/>
                        <w:right w:val="none" w:sz="0" w:space="0" w:color="auto"/>
                      </w:divBdr>
                      <w:divsChild>
                        <w:div w:id="2131166231">
                          <w:marLeft w:val="0"/>
                          <w:marRight w:val="0"/>
                          <w:marTop w:val="0"/>
                          <w:marBottom w:val="0"/>
                          <w:divBdr>
                            <w:top w:val="none" w:sz="0" w:space="0" w:color="auto"/>
                            <w:left w:val="none" w:sz="0" w:space="0" w:color="auto"/>
                            <w:bottom w:val="none" w:sz="0" w:space="0" w:color="auto"/>
                            <w:right w:val="none" w:sz="0" w:space="0" w:color="auto"/>
                          </w:divBdr>
                          <w:divsChild>
                            <w:div w:id="163202093">
                              <w:marLeft w:val="0"/>
                              <w:marRight w:val="0"/>
                              <w:marTop w:val="0"/>
                              <w:marBottom w:val="0"/>
                              <w:divBdr>
                                <w:top w:val="none" w:sz="0" w:space="0" w:color="auto"/>
                                <w:left w:val="none" w:sz="0" w:space="0" w:color="auto"/>
                                <w:bottom w:val="none" w:sz="0" w:space="0" w:color="auto"/>
                                <w:right w:val="none" w:sz="0" w:space="0" w:color="auto"/>
                              </w:divBdr>
                              <w:divsChild>
                                <w:div w:id="803541123">
                                  <w:marLeft w:val="0"/>
                                  <w:marRight w:val="0"/>
                                  <w:marTop w:val="0"/>
                                  <w:marBottom w:val="0"/>
                                  <w:divBdr>
                                    <w:top w:val="none" w:sz="0" w:space="0" w:color="auto"/>
                                    <w:left w:val="none" w:sz="0" w:space="0" w:color="auto"/>
                                    <w:bottom w:val="none" w:sz="0" w:space="0" w:color="auto"/>
                                    <w:right w:val="none" w:sz="0" w:space="0" w:color="auto"/>
                                  </w:divBdr>
                                  <w:divsChild>
                                    <w:div w:id="1751536570">
                                      <w:marLeft w:val="0"/>
                                      <w:marRight w:val="0"/>
                                      <w:marTop w:val="0"/>
                                      <w:marBottom w:val="0"/>
                                      <w:divBdr>
                                        <w:top w:val="none" w:sz="0" w:space="0" w:color="auto"/>
                                        <w:left w:val="none" w:sz="0" w:space="0" w:color="auto"/>
                                        <w:bottom w:val="none" w:sz="0" w:space="0" w:color="auto"/>
                                        <w:right w:val="none" w:sz="0" w:space="0" w:color="auto"/>
                                      </w:divBdr>
                                      <w:divsChild>
                                        <w:div w:id="28300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77494118">
          <w:marLeft w:val="0"/>
          <w:marRight w:val="0"/>
          <w:marTop w:val="0"/>
          <w:marBottom w:val="0"/>
          <w:divBdr>
            <w:top w:val="single" w:sz="6" w:space="4" w:color="auto"/>
            <w:left w:val="single" w:sz="6" w:space="4" w:color="auto"/>
            <w:bottom w:val="single" w:sz="6" w:space="4" w:color="auto"/>
            <w:right w:val="single" w:sz="6" w:space="4" w:color="auto"/>
          </w:divBdr>
          <w:divsChild>
            <w:div w:id="546920589">
              <w:marLeft w:val="0"/>
              <w:marRight w:val="0"/>
              <w:marTop w:val="0"/>
              <w:marBottom w:val="0"/>
              <w:divBdr>
                <w:top w:val="none" w:sz="0" w:space="0" w:color="auto"/>
                <w:left w:val="none" w:sz="0" w:space="0" w:color="auto"/>
                <w:bottom w:val="none" w:sz="0" w:space="0" w:color="auto"/>
                <w:right w:val="none" w:sz="0" w:space="0" w:color="auto"/>
              </w:divBdr>
              <w:divsChild>
                <w:div w:id="553931692">
                  <w:marLeft w:val="0"/>
                  <w:marRight w:val="0"/>
                  <w:marTop w:val="0"/>
                  <w:marBottom w:val="0"/>
                  <w:divBdr>
                    <w:top w:val="none" w:sz="0" w:space="0" w:color="auto"/>
                    <w:left w:val="none" w:sz="0" w:space="0" w:color="auto"/>
                    <w:bottom w:val="none" w:sz="0" w:space="0" w:color="auto"/>
                    <w:right w:val="none" w:sz="0" w:space="0" w:color="auto"/>
                  </w:divBdr>
                  <w:divsChild>
                    <w:div w:id="725840051">
                      <w:marLeft w:val="0"/>
                      <w:marRight w:val="0"/>
                      <w:marTop w:val="0"/>
                      <w:marBottom w:val="0"/>
                      <w:divBdr>
                        <w:top w:val="single" w:sz="6" w:space="0" w:color="CFCFCF"/>
                        <w:left w:val="single" w:sz="6" w:space="0" w:color="CFCFCF"/>
                        <w:bottom w:val="single" w:sz="6" w:space="0" w:color="CFCFCF"/>
                        <w:right w:val="single" w:sz="6" w:space="0" w:color="CFCFCF"/>
                      </w:divBdr>
                      <w:divsChild>
                        <w:div w:id="11527946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92127116">
              <w:marLeft w:val="0"/>
              <w:marRight w:val="0"/>
              <w:marTop w:val="0"/>
              <w:marBottom w:val="0"/>
              <w:divBdr>
                <w:top w:val="none" w:sz="0" w:space="0" w:color="auto"/>
                <w:left w:val="none" w:sz="0" w:space="0" w:color="auto"/>
                <w:bottom w:val="none" w:sz="0" w:space="0" w:color="auto"/>
                <w:right w:val="none" w:sz="0" w:space="0" w:color="auto"/>
              </w:divBdr>
              <w:divsChild>
                <w:div w:id="744108163">
                  <w:marLeft w:val="0"/>
                  <w:marRight w:val="0"/>
                  <w:marTop w:val="0"/>
                  <w:marBottom w:val="0"/>
                  <w:divBdr>
                    <w:top w:val="none" w:sz="0" w:space="0" w:color="auto"/>
                    <w:left w:val="none" w:sz="0" w:space="0" w:color="auto"/>
                    <w:bottom w:val="none" w:sz="0" w:space="0" w:color="auto"/>
                    <w:right w:val="none" w:sz="0" w:space="0" w:color="auto"/>
                  </w:divBdr>
                  <w:divsChild>
                    <w:div w:id="258030250">
                      <w:marLeft w:val="0"/>
                      <w:marRight w:val="0"/>
                      <w:marTop w:val="0"/>
                      <w:marBottom w:val="0"/>
                      <w:divBdr>
                        <w:top w:val="none" w:sz="0" w:space="0" w:color="auto"/>
                        <w:left w:val="none" w:sz="0" w:space="0" w:color="auto"/>
                        <w:bottom w:val="none" w:sz="0" w:space="0" w:color="auto"/>
                        <w:right w:val="none" w:sz="0" w:space="0" w:color="auto"/>
                      </w:divBdr>
                      <w:divsChild>
                        <w:div w:id="2125032799">
                          <w:marLeft w:val="0"/>
                          <w:marRight w:val="0"/>
                          <w:marTop w:val="0"/>
                          <w:marBottom w:val="0"/>
                          <w:divBdr>
                            <w:top w:val="none" w:sz="0" w:space="0" w:color="auto"/>
                            <w:left w:val="none" w:sz="0" w:space="0" w:color="auto"/>
                            <w:bottom w:val="none" w:sz="0" w:space="0" w:color="auto"/>
                            <w:right w:val="none" w:sz="0" w:space="0" w:color="auto"/>
                          </w:divBdr>
                          <w:divsChild>
                            <w:div w:id="1958752740">
                              <w:marLeft w:val="0"/>
                              <w:marRight w:val="0"/>
                              <w:marTop w:val="0"/>
                              <w:marBottom w:val="0"/>
                              <w:divBdr>
                                <w:top w:val="none" w:sz="0" w:space="0" w:color="auto"/>
                                <w:left w:val="none" w:sz="0" w:space="0" w:color="auto"/>
                                <w:bottom w:val="none" w:sz="0" w:space="0" w:color="auto"/>
                                <w:right w:val="none" w:sz="0" w:space="0" w:color="auto"/>
                              </w:divBdr>
                              <w:divsChild>
                                <w:div w:id="177158191">
                                  <w:marLeft w:val="0"/>
                                  <w:marRight w:val="0"/>
                                  <w:marTop w:val="0"/>
                                  <w:marBottom w:val="0"/>
                                  <w:divBdr>
                                    <w:top w:val="none" w:sz="0" w:space="0" w:color="auto"/>
                                    <w:left w:val="none" w:sz="0" w:space="0" w:color="auto"/>
                                    <w:bottom w:val="none" w:sz="0" w:space="0" w:color="auto"/>
                                    <w:right w:val="none" w:sz="0" w:space="0" w:color="auto"/>
                                  </w:divBdr>
                                  <w:divsChild>
                                    <w:div w:id="1951741993">
                                      <w:marLeft w:val="0"/>
                                      <w:marRight w:val="0"/>
                                      <w:marTop w:val="0"/>
                                      <w:marBottom w:val="0"/>
                                      <w:divBdr>
                                        <w:top w:val="none" w:sz="0" w:space="0" w:color="auto"/>
                                        <w:left w:val="none" w:sz="0" w:space="0" w:color="auto"/>
                                        <w:bottom w:val="none" w:sz="0" w:space="0" w:color="auto"/>
                                        <w:right w:val="none" w:sz="0" w:space="0" w:color="auto"/>
                                      </w:divBdr>
                                      <w:divsChild>
                                        <w:div w:id="84536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5544141">
          <w:marLeft w:val="0"/>
          <w:marRight w:val="0"/>
          <w:marTop w:val="0"/>
          <w:marBottom w:val="0"/>
          <w:divBdr>
            <w:top w:val="single" w:sz="6" w:space="4" w:color="auto"/>
            <w:left w:val="single" w:sz="6" w:space="4" w:color="auto"/>
            <w:bottom w:val="single" w:sz="6" w:space="4" w:color="auto"/>
            <w:right w:val="single" w:sz="6" w:space="4" w:color="auto"/>
          </w:divBdr>
          <w:divsChild>
            <w:div w:id="573127839">
              <w:marLeft w:val="0"/>
              <w:marRight w:val="0"/>
              <w:marTop w:val="0"/>
              <w:marBottom w:val="0"/>
              <w:divBdr>
                <w:top w:val="none" w:sz="0" w:space="0" w:color="auto"/>
                <w:left w:val="none" w:sz="0" w:space="0" w:color="auto"/>
                <w:bottom w:val="none" w:sz="0" w:space="0" w:color="auto"/>
                <w:right w:val="none" w:sz="0" w:space="0" w:color="auto"/>
              </w:divBdr>
              <w:divsChild>
                <w:div w:id="971179066">
                  <w:marLeft w:val="0"/>
                  <w:marRight w:val="0"/>
                  <w:marTop w:val="0"/>
                  <w:marBottom w:val="0"/>
                  <w:divBdr>
                    <w:top w:val="none" w:sz="0" w:space="0" w:color="auto"/>
                    <w:left w:val="none" w:sz="0" w:space="0" w:color="auto"/>
                    <w:bottom w:val="none" w:sz="0" w:space="0" w:color="auto"/>
                    <w:right w:val="none" w:sz="0" w:space="0" w:color="auto"/>
                  </w:divBdr>
                  <w:divsChild>
                    <w:div w:id="1323702555">
                      <w:marLeft w:val="0"/>
                      <w:marRight w:val="0"/>
                      <w:marTop w:val="0"/>
                      <w:marBottom w:val="0"/>
                      <w:divBdr>
                        <w:top w:val="single" w:sz="6" w:space="0" w:color="CFCFCF"/>
                        <w:left w:val="single" w:sz="6" w:space="0" w:color="CFCFCF"/>
                        <w:bottom w:val="single" w:sz="6" w:space="0" w:color="CFCFCF"/>
                        <w:right w:val="single" w:sz="6" w:space="0" w:color="CFCFCF"/>
                      </w:divBdr>
                      <w:divsChild>
                        <w:div w:id="1818945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7070860">
              <w:marLeft w:val="0"/>
              <w:marRight w:val="0"/>
              <w:marTop w:val="0"/>
              <w:marBottom w:val="0"/>
              <w:divBdr>
                <w:top w:val="none" w:sz="0" w:space="0" w:color="auto"/>
                <w:left w:val="none" w:sz="0" w:space="0" w:color="auto"/>
                <w:bottom w:val="none" w:sz="0" w:space="0" w:color="auto"/>
                <w:right w:val="none" w:sz="0" w:space="0" w:color="auto"/>
              </w:divBdr>
              <w:divsChild>
                <w:div w:id="498887918">
                  <w:marLeft w:val="0"/>
                  <w:marRight w:val="0"/>
                  <w:marTop w:val="0"/>
                  <w:marBottom w:val="0"/>
                  <w:divBdr>
                    <w:top w:val="none" w:sz="0" w:space="0" w:color="auto"/>
                    <w:left w:val="none" w:sz="0" w:space="0" w:color="auto"/>
                    <w:bottom w:val="none" w:sz="0" w:space="0" w:color="auto"/>
                    <w:right w:val="none" w:sz="0" w:space="0" w:color="auto"/>
                  </w:divBdr>
                  <w:divsChild>
                    <w:div w:id="1082025201">
                      <w:marLeft w:val="0"/>
                      <w:marRight w:val="0"/>
                      <w:marTop w:val="0"/>
                      <w:marBottom w:val="0"/>
                      <w:divBdr>
                        <w:top w:val="none" w:sz="0" w:space="0" w:color="auto"/>
                        <w:left w:val="none" w:sz="0" w:space="0" w:color="auto"/>
                        <w:bottom w:val="none" w:sz="0" w:space="0" w:color="auto"/>
                        <w:right w:val="none" w:sz="0" w:space="0" w:color="auto"/>
                      </w:divBdr>
                      <w:divsChild>
                        <w:div w:id="2100062090">
                          <w:marLeft w:val="0"/>
                          <w:marRight w:val="0"/>
                          <w:marTop w:val="0"/>
                          <w:marBottom w:val="0"/>
                          <w:divBdr>
                            <w:top w:val="none" w:sz="0" w:space="0" w:color="auto"/>
                            <w:left w:val="none" w:sz="0" w:space="0" w:color="auto"/>
                            <w:bottom w:val="none" w:sz="0" w:space="0" w:color="auto"/>
                            <w:right w:val="none" w:sz="0" w:space="0" w:color="auto"/>
                          </w:divBdr>
                          <w:divsChild>
                            <w:div w:id="229118143">
                              <w:marLeft w:val="0"/>
                              <w:marRight w:val="0"/>
                              <w:marTop w:val="0"/>
                              <w:marBottom w:val="0"/>
                              <w:divBdr>
                                <w:top w:val="none" w:sz="0" w:space="0" w:color="auto"/>
                                <w:left w:val="none" w:sz="0" w:space="0" w:color="auto"/>
                                <w:bottom w:val="none" w:sz="0" w:space="0" w:color="auto"/>
                                <w:right w:val="none" w:sz="0" w:space="0" w:color="auto"/>
                              </w:divBdr>
                              <w:divsChild>
                                <w:div w:id="1090199027">
                                  <w:marLeft w:val="0"/>
                                  <w:marRight w:val="0"/>
                                  <w:marTop w:val="0"/>
                                  <w:marBottom w:val="0"/>
                                  <w:divBdr>
                                    <w:top w:val="none" w:sz="0" w:space="0" w:color="auto"/>
                                    <w:left w:val="none" w:sz="0" w:space="0" w:color="auto"/>
                                    <w:bottom w:val="none" w:sz="0" w:space="0" w:color="auto"/>
                                    <w:right w:val="none" w:sz="0" w:space="0" w:color="auto"/>
                                  </w:divBdr>
                                  <w:divsChild>
                                    <w:div w:id="1312099531">
                                      <w:marLeft w:val="0"/>
                                      <w:marRight w:val="0"/>
                                      <w:marTop w:val="0"/>
                                      <w:marBottom w:val="0"/>
                                      <w:divBdr>
                                        <w:top w:val="none" w:sz="0" w:space="0" w:color="auto"/>
                                        <w:left w:val="none" w:sz="0" w:space="0" w:color="auto"/>
                                        <w:bottom w:val="none" w:sz="0" w:space="0" w:color="auto"/>
                                        <w:right w:val="none" w:sz="0" w:space="0" w:color="auto"/>
                                      </w:divBdr>
                                      <w:divsChild>
                                        <w:div w:id="118733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8175787">
          <w:marLeft w:val="0"/>
          <w:marRight w:val="0"/>
          <w:marTop w:val="0"/>
          <w:marBottom w:val="0"/>
          <w:divBdr>
            <w:top w:val="single" w:sz="6" w:space="4" w:color="auto"/>
            <w:left w:val="single" w:sz="6" w:space="4" w:color="auto"/>
            <w:bottom w:val="single" w:sz="6" w:space="4" w:color="auto"/>
            <w:right w:val="single" w:sz="6" w:space="4" w:color="auto"/>
          </w:divBdr>
          <w:divsChild>
            <w:div w:id="2143494453">
              <w:marLeft w:val="0"/>
              <w:marRight w:val="0"/>
              <w:marTop w:val="0"/>
              <w:marBottom w:val="0"/>
              <w:divBdr>
                <w:top w:val="none" w:sz="0" w:space="0" w:color="auto"/>
                <w:left w:val="none" w:sz="0" w:space="0" w:color="auto"/>
                <w:bottom w:val="none" w:sz="0" w:space="0" w:color="auto"/>
                <w:right w:val="none" w:sz="0" w:space="0" w:color="auto"/>
              </w:divBdr>
              <w:divsChild>
                <w:div w:id="409426653">
                  <w:marLeft w:val="0"/>
                  <w:marRight w:val="0"/>
                  <w:marTop w:val="0"/>
                  <w:marBottom w:val="0"/>
                  <w:divBdr>
                    <w:top w:val="none" w:sz="0" w:space="0" w:color="auto"/>
                    <w:left w:val="none" w:sz="0" w:space="0" w:color="auto"/>
                    <w:bottom w:val="none" w:sz="0" w:space="0" w:color="auto"/>
                    <w:right w:val="none" w:sz="0" w:space="0" w:color="auto"/>
                  </w:divBdr>
                  <w:divsChild>
                    <w:div w:id="1787040183">
                      <w:marLeft w:val="0"/>
                      <w:marRight w:val="0"/>
                      <w:marTop w:val="0"/>
                      <w:marBottom w:val="0"/>
                      <w:divBdr>
                        <w:top w:val="single" w:sz="6" w:space="0" w:color="CFCFCF"/>
                        <w:left w:val="single" w:sz="6" w:space="0" w:color="CFCFCF"/>
                        <w:bottom w:val="single" w:sz="6" w:space="0" w:color="CFCFCF"/>
                        <w:right w:val="single" w:sz="6" w:space="0" w:color="CFCFCF"/>
                      </w:divBdr>
                      <w:divsChild>
                        <w:div w:id="4734475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76358832">
          <w:marLeft w:val="0"/>
          <w:marRight w:val="0"/>
          <w:marTop w:val="0"/>
          <w:marBottom w:val="0"/>
          <w:divBdr>
            <w:top w:val="single" w:sz="6" w:space="4" w:color="auto"/>
            <w:left w:val="single" w:sz="6" w:space="4" w:color="auto"/>
            <w:bottom w:val="single" w:sz="6" w:space="4" w:color="auto"/>
            <w:right w:val="single" w:sz="6" w:space="4" w:color="auto"/>
          </w:divBdr>
          <w:divsChild>
            <w:div w:id="597181460">
              <w:marLeft w:val="0"/>
              <w:marRight w:val="0"/>
              <w:marTop w:val="0"/>
              <w:marBottom w:val="0"/>
              <w:divBdr>
                <w:top w:val="none" w:sz="0" w:space="0" w:color="auto"/>
                <w:left w:val="none" w:sz="0" w:space="0" w:color="auto"/>
                <w:bottom w:val="none" w:sz="0" w:space="0" w:color="auto"/>
                <w:right w:val="none" w:sz="0" w:space="0" w:color="auto"/>
              </w:divBdr>
              <w:divsChild>
                <w:div w:id="594440101">
                  <w:marLeft w:val="0"/>
                  <w:marRight w:val="0"/>
                  <w:marTop w:val="0"/>
                  <w:marBottom w:val="0"/>
                  <w:divBdr>
                    <w:top w:val="none" w:sz="0" w:space="0" w:color="auto"/>
                    <w:left w:val="none" w:sz="0" w:space="0" w:color="auto"/>
                    <w:bottom w:val="none" w:sz="0" w:space="0" w:color="auto"/>
                    <w:right w:val="none" w:sz="0" w:space="0" w:color="auto"/>
                  </w:divBdr>
                  <w:divsChild>
                    <w:div w:id="647636278">
                      <w:marLeft w:val="0"/>
                      <w:marRight w:val="0"/>
                      <w:marTop w:val="0"/>
                      <w:marBottom w:val="0"/>
                      <w:divBdr>
                        <w:top w:val="single" w:sz="6" w:space="0" w:color="CFCFCF"/>
                        <w:left w:val="single" w:sz="6" w:space="0" w:color="CFCFCF"/>
                        <w:bottom w:val="single" w:sz="6" w:space="0" w:color="CFCFCF"/>
                        <w:right w:val="single" w:sz="6" w:space="0" w:color="CFCFCF"/>
                      </w:divBdr>
                      <w:divsChild>
                        <w:div w:id="9719840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1022524">
          <w:marLeft w:val="0"/>
          <w:marRight w:val="0"/>
          <w:marTop w:val="0"/>
          <w:marBottom w:val="0"/>
          <w:divBdr>
            <w:top w:val="single" w:sz="6" w:space="4" w:color="auto"/>
            <w:left w:val="single" w:sz="6" w:space="4" w:color="auto"/>
            <w:bottom w:val="single" w:sz="6" w:space="4" w:color="auto"/>
            <w:right w:val="single" w:sz="6" w:space="4" w:color="auto"/>
          </w:divBdr>
          <w:divsChild>
            <w:div w:id="59063455">
              <w:marLeft w:val="0"/>
              <w:marRight w:val="0"/>
              <w:marTop w:val="0"/>
              <w:marBottom w:val="0"/>
              <w:divBdr>
                <w:top w:val="none" w:sz="0" w:space="0" w:color="auto"/>
                <w:left w:val="none" w:sz="0" w:space="0" w:color="auto"/>
                <w:bottom w:val="none" w:sz="0" w:space="0" w:color="auto"/>
                <w:right w:val="none" w:sz="0" w:space="0" w:color="auto"/>
              </w:divBdr>
              <w:divsChild>
                <w:div w:id="2120568320">
                  <w:marLeft w:val="0"/>
                  <w:marRight w:val="0"/>
                  <w:marTop w:val="0"/>
                  <w:marBottom w:val="0"/>
                  <w:divBdr>
                    <w:top w:val="none" w:sz="0" w:space="0" w:color="auto"/>
                    <w:left w:val="none" w:sz="0" w:space="0" w:color="auto"/>
                    <w:bottom w:val="none" w:sz="0" w:space="0" w:color="auto"/>
                    <w:right w:val="none" w:sz="0" w:space="0" w:color="auto"/>
                  </w:divBdr>
                  <w:divsChild>
                    <w:div w:id="2082480574">
                      <w:marLeft w:val="0"/>
                      <w:marRight w:val="0"/>
                      <w:marTop w:val="0"/>
                      <w:marBottom w:val="0"/>
                      <w:divBdr>
                        <w:top w:val="single" w:sz="6" w:space="0" w:color="CFCFCF"/>
                        <w:left w:val="single" w:sz="6" w:space="0" w:color="CFCFCF"/>
                        <w:bottom w:val="single" w:sz="6" w:space="0" w:color="CFCFCF"/>
                        <w:right w:val="single" w:sz="6" w:space="0" w:color="CFCFCF"/>
                      </w:divBdr>
                      <w:divsChild>
                        <w:div w:id="9271527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7558094">
          <w:marLeft w:val="0"/>
          <w:marRight w:val="0"/>
          <w:marTop w:val="0"/>
          <w:marBottom w:val="0"/>
          <w:divBdr>
            <w:top w:val="single" w:sz="6" w:space="4" w:color="auto"/>
            <w:left w:val="single" w:sz="6" w:space="4" w:color="auto"/>
            <w:bottom w:val="single" w:sz="6" w:space="4" w:color="auto"/>
            <w:right w:val="single" w:sz="6" w:space="4" w:color="auto"/>
          </w:divBdr>
          <w:divsChild>
            <w:div w:id="1697151552">
              <w:marLeft w:val="0"/>
              <w:marRight w:val="0"/>
              <w:marTop w:val="0"/>
              <w:marBottom w:val="0"/>
              <w:divBdr>
                <w:top w:val="none" w:sz="0" w:space="0" w:color="auto"/>
                <w:left w:val="none" w:sz="0" w:space="0" w:color="auto"/>
                <w:bottom w:val="none" w:sz="0" w:space="0" w:color="auto"/>
                <w:right w:val="none" w:sz="0" w:space="0" w:color="auto"/>
              </w:divBdr>
              <w:divsChild>
                <w:div w:id="512260901">
                  <w:marLeft w:val="0"/>
                  <w:marRight w:val="0"/>
                  <w:marTop w:val="0"/>
                  <w:marBottom w:val="0"/>
                  <w:divBdr>
                    <w:top w:val="none" w:sz="0" w:space="0" w:color="auto"/>
                    <w:left w:val="none" w:sz="0" w:space="0" w:color="auto"/>
                    <w:bottom w:val="none" w:sz="0" w:space="0" w:color="auto"/>
                    <w:right w:val="none" w:sz="0" w:space="0" w:color="auto"/>
                  </w:divBdr>
                  <w:divsChild>
                    <w:div w:id="253176605">
                      <w:marLeft w:val="0"/>
                      <w:marRight w:val="0"/>
                      <w:marTop w:val="0"/>
                      <w:marBottom w:val="0"/>
                      <w:divBdr>
                        <w:top w:val="single" w:sz="6" w:space="0" w:color="CFCFCF"/>
                        <w:left w:val="single" w:sz="6" w:space="0" w:color="CFCFCF"/>
                        <w:bottom w:val="single" w:sz="6" w:space="0" w:color="CFCFCF"/>
                        <w:right w:val="single" w:sz="6" w:space="0" w:color="CFCFCF"/>
                      </w:divBdr>
                      <w:divsChild>
                        <w:div w:id="14454650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68628563">
          <w:marLeft w:val="0"/>
          <w:marRight w:val="0"/>
          <w:marTop w:val="0"/>
          <w:marBottom w:val="0"/>
          <w:divBdr>
            <w:top w:val="single" w:sz="6" w:space="4" w:color="auto"/>
            <w:left w:val="single" w:sz="6" w:space="4" w:color="auto"/>
            <w:bottom w:val="single" w:sz="6" w:space="4" w:color="auto"/>
            <w:right w:val="single" w:sz="6" w:space="4" w:color="auto"/>
          </w:divBdr>
          <w:divsChild>
            <w:div w:id="1316841838">
              <w:marLeft w:val="0"/>
              <w:marRight w:val="0"/>
              <w:marTop w:val="0"/>
              <w:marBottom w:val="0"/>
              <w:divBdr>
                <w:top w:val="none" w:sz="0" w:space="0" w:color="auto"/>
                <w:left w:val="none" w:sz="0" w:space="0" w:color="auto"/>
                <w:bottom w:val="none" w:sz="0" w:space="0" w:color="auto"/>
                <w:right w:val="none" w:sz="0" w:space="0" w:color="auto"/>
              </w:divBdr>
              <w:divsChild>
                <w:div w:id="1086069941">
                  <w:marLeft w:val="0"/>
                  <w:marRight w:val="0"/>
                  <w:marTop w:val="0"/>
                  <w:marBottom w:val="0"/>
                  <w:divBdr>
                    <w:top w:val="none" w:sz="0" w:space="0" w:color="auto"/>
                    <w:left w:val="none" w:sz="0" w:space="0" w:color="auto"/>
                    <w:bottom w:val="none" w:sz="0" w:space="0" w:color="auto"/>
                    <w:right w:val="none" w:sz="0" w:space="0" w:color="auto"/>
                  </w:divBdr>
                  <w:divsChild>
                    <w:div w:id="2115518490">
                      <w:marLeft w:val="0"/>
                      <w:marRight w:val="0"/>
                      <w:marTop w:val="0"/>
                      <w:marBottom w:val="0"/>
                      <w:divBdr>
                        <w:top w:val="single" w:sz="6" w:space="0" w:color="CFCFCF"/>
                        <w:left w:val="single" w:sz="6" w:space="0" w:color="CFCFCF"/>
                        <w:bottom w:val="single" w:sz="6" w:space="0" w:color="CFCFCF"/>
                        <w:right w:val="single" w:sz="6" w:space="0" w:color="CFCFCF"/>
                      </w:divBdr>
                      <w:divsChild>
                        <w:div w:id="2354377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07976365">
          <w:marLeft w:val="0"/>
          <w:marRight w:val="0"/>
          <w:marTop w:val="0"/>
          <w:marBottom w:val="0"/>
          <w:divBdr>
            <w:top w:val="single" w:sz="6" w:space="4" w:color="auto"/>
            <w:left w:val="single" w:sz="6" w:space="4" w:color="auto"/>
            <w:bottom w:val="single" w:sz="6" w:space="4" w:color="auto"/>
            <w:right w:val="single" w:sz="6" w:space="4" w:color="auto"/>
          </w:divBdr>
          <w:divsChild>
            <w:div w:id="1512181311">
              <w:marLeft w:val="0"/>
              <w:marRight w:val="0"/>
              <w:marTop w:val="0"/>
              <w:marBottom w:val="0"/>
              <w:divBdr>
                <w:top w:val="none" w:sz="0" w:space="0" w:color="auto"/>
                <w:left w:val="none" w:sz="0" w:space="0" w:color="auto"/>
                <w:bottom w:val="none" w:sz="0" w:space="0" w:color="auto"/>
                <w:right w:val="none" w:sz="0" w:space="0" w:color="auto"/>
              </w:divBdr>
              <w:divsChild>
                <w:div w:id="679744445">
                  <w:marLeft w:val="0"/>
                  <w:marRight w:val="0"/>
                  <w:marTop w:val="0"/>
                  <w:marBottom w:val="0"/>
                  <w:divBdr>
                    <w:top w:val="none" w:sz="0" w:space="0" w:color="auto"/>
                    <w:left w:val="none" w:sz="0" w:space="0" w:color="auto"/>
                    <w:bottom w:val="none" w:sz="0" w:space="0" w:color="auto"/>
                    <w:right w:val="none" w:sz="0" w:space="0" w:color="auto"/>
                  </w:divBdr>
                  <w:divsChild>
                    <w:div w:id="1652245763">
                      <w:marLeft w:val="0"/>
                      <w:marRight w:val="0"/>
                      <w:marTop w:val="0"/>
                      <w:marBottom w:val="0"/>
                      <w:divBdr>
                        <w:top w:val="single" w:sz="6" w:space="0" w:color="CFCFCF"/>
                        <w:left w:val="single" w:sz="6" w:space="0" w:color="CFCFCF"/>
                        <w:bottom w:val="single" w:sz="6" w:space="0" w:color="CFCFCF"/>
                        <w:right w:val="single" w:sz="6" w:space="0" w:color="CFCFCF"/>
                      </w:divBdr>
                      <w:divsChild>
                        <w:div w:id="5817244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24295441">
          <w:marLeft w:val="0"/>
          <w:marRight w:val="0"/>
          <w:marTop w:val="0"/>
          <w:marBottom w:val="0"/>
          <w:divBdr>
            <w:top w:val="single" w:sz="6" w:space="4" w:color="auto"/>
            <w:left w:val="single" w:sz="6" w:space="4" w:color="auto"/>
            <w:bottom w:val="single" w:sz="6" w:space="4" w:color="auto"/>
            <w:right w:val="single" w:sz="6" w:space="4" w:color="auto"/>
          </w:divBdr>
          <w:divsChild>
            <w:div w:id="492112141">
              <w:marLeft w:val="0"/>
              <w:marRight w:val="0"/>
              <w:marTop w:val="0"/>
              <w:marBottom w:val="0"/>
              <w:divBdr>
                <w:top w:val="none" w:sz="0" w:space="0" w:color="auto"/>
                <w:left w:val="none" w:sz="0" w:space="0" w:color="auto"/>
                <w:bottom w:val="none" w:sz="0" w:space="0" w:color="auto"/>
                <w:right w:val="none" w:sz="0" w:space="0" w:color="auto"/>
              </w:divBdr>
              <w:divsChild>
                <w:div w:id="1359812687">
                  <w:marLeft w:val="0"/>
                  <w:marRight w:val="0"/>
                  <w:marTop w:val="0"/>
                  <w:marBottom w:val="0"/>
                  <w:divBdr>
                    <w:top w:val="none" w:sz="0" w:space="0" w:color="auto"/>
                    <w:left w:val="none" w:sz="0" w:space="0" w:color="auto"/>
                    <w:bottom w:val="none" w:sz="0" w:space="0" w:color="auto"/>
                    <w:right w:val="none" w:sz="0" w:space="0" w:color="auto"/>
                  </w:divBdr>
                  <w:divsChild>
                    <w:div w:id="662006286">
                      <w:marLeft w:val="0"/>
                      <w:marRight w:val="0"/>
                      <w:marTop w:val="0"/>
                      <w:marBottom w:val="0"/>
                      <w:divBdr>
                        <w:top w:val="single" w:sz="6" w:space="0" w:color="CFCFCF"/>
                        <w:left w:val="single" w:sz="6" w:space="0" w:color="CFCFCF"/>
                        <w:bottom w:val="single" w:sz="6" w:space="0" w:color="CFCFCF"/>
                        <w:right w:val="single" w:sz="6" w:space="0" w:color="CFCFCF"/>
                      </w:divBdr>
                      <w:divsChild>
                        <w:div w:id="709297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66578445">
              <w:marLeft w:val="0"/>
              <w:marRight w:val="0"/>
              <w:marTop w:val="0"/>
              <w:marBottom w:val="0"/>
              <w:divBdr>
                <w:top w:val="none" w:sz="0" w:space="0" w:color="auto"/>
                <w:left w:val="none" w:sz="0" w:space="0" w:color="auto"/>
                <w:bottom w:val="none" w:sz="0" w:space="0" w:color="auto"/>
                <w:right w:val="none" w:sz="0" w:space="0" w:color="auto"/>
              </w:divBdr>
              <w:divsChild>
                <w:div w:id="180171588">
                  <w:marLeft w:val="0"/>
                  <w:marRight w:val="0"/>
                  <w:marTop w:val="0"/>
                  <w:marBottom w:val="0"/>
                  <w:divBdr>
                    <w:top w:val="none" w:sz="0" w:space="0" w:color="auto"/>
                    <w:left w:val="none" w:sz="0" w:space="0" w:color="auto"/>
                    <w:bottom w:val="none" w:sz="0" w:space="0" w:color="auto"/>
                    <w:right w:val="none" w:sz="0" w:space="0" w:color="auto"/>
                  </w:divBdr>
                  <w:divsChild>
                    <w:div w:id="138667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338502">
          <w:marLeft w:val="0"/>
          <w:marRight w:val="0"/>
          <w:marTop w:val="0"/>
          <w:marBottom w:val="0"/>
          <w:divBdr>
            <w:top w:val="single" w:sz="6" w:space="4" w:color="auto"/>
            <w:left w:val="single" w:sz="6" w:space="4" w:color="auto"/>
            <w:bottom w:val="single" w:sz="6" w:space="4" w:color="auto"/>
            <w:right w:val="single" w:sz="6" w:space="4" w:color="auto"/>
          </w:divBdr>
          <w:divsChild>
            <w:div w:id="1716732780">
              <w:marLeft w:val="0"/>
              <w:marRight w:val="0"/>
              <w:marTop w:val="0"/>
              <w:marBottom w:val="0"/>
              <w:divBdr>
                <w:top w:val="none" w:sz="0" w:space="0" w:color="auto"/>
                <w:left w:val="none" w:sz="0" w:space="0" w:color="auto"/>
                <w:bottom w:val="none" w:sz="0" w:space="0" w:color="auto"/>
                <w:right w:val="none" w:sz="0" w:space="0" w:color="auto"/>
              </w:divBdr>
              <w:divsChild>
                <w:div w:id="168755206">
                  <w:marLeft w:val="0"/>
                  <w:marRight w:val="0"/>
                  <w:marTop w:val="0"/>
                  <w:marBottom w:val="0"/>
                  <w:divBdr>
                    <w:top w:val="none" w:sz="0" w:space="0" w:color="auto"/>
                    <w:left w:val="none" w:sz="0" w:space="0" w:color="auto"/>
                    <w:bottom w:val="none" w:sz="0" w:space="0" w:color="auto"/>
                    <w:right w:val="none" w:sz="0" w:space="0" w:color="auto"/>
                  </w:divBdr>
                  <w:divsChild>
                    <w:div w:id="1365327052">
                      <w:marLeft w:val="0"/>
                      <w:marRight w:val="0"/>
                      <w:marTop w:val="0"/>
                      <w:marBottom w:val="0"/>
                      <w:divBdr>
                        <w:top w:val="single" w:sz="6" w:space="0" w:color="CFCFCF"/>
                        <w:left w:val="single" w:sz="6" w:space="0" w:color="CFCFCF"/>
                        <w:bottom w:val="single" w:sz="6" w:space="0" w:color="CFCFCF"/>
                        <w:right w:val="single" w:sz="6" w:space="0" w:color="CFCFCF"/>
                      </w:divBdr>
                      <w:divsChild>
                        <w:div w:id="5612113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02733601">
          <w:marLeft w:val="0"/>
          <w:marRight w:val="0"/>
          <w:marTop w:val="0"/>
          <w:marBottom w:val="0"/>
          <w:divBdr>
            <w:top w:val="single" w:sz="6" w:space="4" w:color="auto"/>
            <w:left w:val="single" w:sz="6" w:space="4" w:color="auto"/>
            <w:bottom w:val="single" w:sz="6" w:space="4" w:color="auto"/>
            <w:right w:val="single" w:sz="6" w:space="4" w:color="auto"/>
          </w:divBdr>
          <w:divsChild>
            <w:div w:id="844630553">
              <w:marLeft w:val="0"/>
              <w:marRight w:val="0"/>
              <w:marTop w:val="0"/>
              <w:marBottom w:val="0"/>
              <w:divBdr>
                <w:top w:val="none" w:sz="0" w:space="0" w:color="auto"/>
                <w:left w:val="none" w:sz="0" w:space="0" w:color="auto"/>
                <w:bottom w:val="none" w:sz="0" w:space="0" w:color="auto"/>
                <w:right w:val="none" w:sz="0" w:space="0" w:color="auto"/>
              </w:divBdr>
              <w:divsChild>
                <w:div w:id="1104687863">
                  <w:marLeft w:val="0"/>
                  <w:marRight w:val="0"/>
                  <w:marTop w:val="0"/>
                  <w:marBottom w:val="0"/>
                  <w:divBdr>
                    <w:top w:val="none" w:sz="0" w:space="0" w:color="auto"/>
                    <w:left w:val="none" w:sz="0" w:space="0" w:color="auto"/>
                    <w:bottom w:val="none" w:sz="0" w:space="0" w:color="auto"/>
                    <w:right w:val="none" w:sz="0" w:space="0" w:color="auto"/>
                  </w:divBdr>
                  <w:divsChild>
                    <w:div w:id="2065062583">
                      <w:marLeft w:val="0"/>
                      <w:marRight w:val="0"/>
                      <w:marTop w:val="0"/>
                      <w:marBottom w:val="0"/>
                      <w:divBdr>
                        <w:top w:val="single" w:sz="6" w:space="0" w:color="CFCFCF"/>
                        <w:left w:val="single" w:sz="6" w:space="0" w:color="CFCFCF"/>
                        <w:bottom w:val="single" w:sz="6" w:space="0" w:color="CFCFCF"/>
                        <w:right w:val="single" w:sz="6" w:space="0" w:color="CFCFCF"/>
                      </w:divBdr>
                      <w:divsChild>
                        <w:div w:id="16521778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3352142">
              <w:marLeft w:val="0"/>
              <w:marRight w:val="0"/>
              <w:marTop w:val="0"/>
              <w:marBottom w:val="0"/>
              <w:divBdr>
                <w:top w:val="none" w:sz="0" w:space="0" w:color="auto"/>
                <w:left w:val="none" w:sz="0" w:space="0" w:color="auto"/>
                <w:bottom w:val="none" w:sz="0" w:space="0" w:color="auto"/>
                <w:right w:val="none" w:sz="0" w:space="0" w:color="auto"/>
              </w:divBdr>
              <w:divsChild>
                <w:div w:id="1188521020">
                  <w:marLeft w:val="0"/>
                  <w:marRight w:val="0"/>
                  <w:marTop w:val="0"/>
                  <w:marBottom w:val="0"/>
                  <w:divBdr>
                    <w:top w:val="none" w:sz="0" w:space="0" w:color="auto"/>
                    <w:left w:val="none" w:sz="0" w:space="0" w:color="auto"/>
                    <w:bottom w:val="none" w:sz="0" w:space="0" w:color="auto"/>
                    <w:right w:val="none" w:sz="0" w:space="0" w:color="auto"/>
                  </w:divBdr>
                  <w:divsChild>
                    <w:div w:id="212547135">
                      <w:marLeft w:val="0"/>
                      <w:marRight w:val="0"/>
                      <w:marTop w:val="0"/>
                      <w:marBottom w:val="0"/>
                      <w:divBdr>
                        <w:top w:val="none" w:sz="0" w:space="0" w:color="auto"/>
                        <w:left w:val="none" w:sz="0" w:space="0" w:color="auto"/>
                        <w:bottom w:val="none" w:sz="0" w:space="0" w:color="auto"/>
                        <w:right w:val="none" w:sz="0" w:space="0" w:color="auto"/>
                      </w:divBdr>
                      <w:divsChild>
                        <w:div w:id="1343049140">
                          <w:marLeft w:val="0"/>
                          <w:marRight w:val="0"/>
                          <w:marTop w:val="0"/>
                          <w:marBottom w:val="0"/>
                          <w:divBdr>
                            <w:top w:val="none" w:sz="0" w:space="0" w:color="auto"/>
                            <w:left w:val="none" w:sz="0" w:space="0" w:color="auto"/>
                            <w:bottom w:val="none" w:sz="0" w:space="0" w:color="auto"/>
                            <w:right w:val="none" w:sz="0" w:space="0" w:color="auto"/>
                          </w:divBdr>
                          <w:divsChild>
                            <w:div w:id="1867868209">
                              <w:marLeft w:val="0"/>
                              <w:marRight w:val="0"/>
                              <w:marTop w:val="0"/>
                              <w:marBottom w:val="0"/>
                              <w:divBdr>
                                <w:top w:val="none" w:sz="0" w:space="0" w:color="auto"/>
                                <w:left w:val="none" w:sz="0" w:space="0" w:color="auto"/>
                                <w:bottom w:val="none" w:sz="0" w:space="0" w:color="auto"/>
                                <w:right w:val="none" w:sz="0" w:space="0" w:color="auto"/>
                              </w:divBdr>
                              <w:divsChild>
                                <w:div w:id="1406416712">
                                  <w:marLeft w:val="0"/>
                                  <w:marRight w:val="0"/>
                                  <w:marTop w:val="0"/>
                                  <w:marBottom w:val="0"/>
                                  <w:divBdr>
                                    <w:top w:val="none" w:sz="0" w:space="0" w:color="auto"/>
                                    <w:left w:val="none" w:sz="0" w:space="0" w:color="auto"/>
                                    <w:bottom w:val="none" w:sz="0" w:space="0" w:color="auto"/>
                                    <w:right w:val="none" w:sz="0" w:space="0" w:color="auto"/>
                                  </w:divBdr>
                                  <w:divsChild>
                                    <w:div w:id="1370765938">
                                      <w:marLeft w:val="0"/>
                                      <w:marRight w:val="0"/>
                                      <w:marTop w:val="0"/>
                                      <w:marBottom w:val="0"/>
                                      <w:divBdr>
                                        <w:top w:val="none" w:sz="0" w:space="0" w:color="auto"/>
                                        <w:left w:val="none" w:sz="0" w:space="0" w:color="auto"/>
                                        <w:bottom w:val="none" w:sz="0" w:space="0" w:color="auto"/>
                                        <w:right w:val="none" w:sz="0" w:space="0" w:color="auto"/>
                                      </w:divBdr>
                                      <w:divsChild>
                                        <w:div w:id="178114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5024400">
                      <w:marLeft w:val="0"/>
                      <w:marRight w:val="0"/>
                      <w:marTop w:val="0"/>
                      <w:marBottom w:val="0"/>
                      <w:divBdr>
                        <w:top w:val="none" w:sz="0" w:space="0" w:color="auto"/>
                        <w:left w:val="none" w:sz="0" w:space="0" w:color="auto"/>
                        <w:bottom w:val="none" w:sz="0" w:space="0" w:color="auto"/>
                        <w:right w:val="none" w:sz="0" w:space="0" w:color="auto"/>
                      </w:divBdr>
                      <w:divsChild>
                        <w:div w:id="989791876">
                          <w:marLeft w:val="0"/>
                          <w:marRight w:val="0"/>
                          <w:marTop w:val="0"/>
                          <w:marBottom w:val="0"/>
                          <w:divBdr>
                            <w:top w:val="none" w:sz="0" w:space="0" w:color="auto"/>
                            <w:left w:val="none" w:sz="0" w:space="0" w:color="auto"/>
                            <w:bottom w:val="none" w:sz="0" w:space="0" w:color="auto"/>
                            <w:right w:val="none" w:sz="0" w:space="0" w:color="auto"/>
                          </w:divBdr>
                          <w:divsChild>
                            <w:div w:id="656806781">
                              <w:marLeft w:val="0"/>
                              <w:marRight w:val="0"/>
                              <w:marTop w:val="0"/>
                              <w:marBottom w:val="0"/>
                              <w:divBdr>
                                <w:top w:val="none" w:sz="0" w:space="0" w:color="auto"/>
                                <w:left w:val="none" w:sz="0" w:space="0" w:color="auto"/>
                                <w:bottom w:val="none" w:sz="0" w:space="0" w:color="auto"/>
                                <w:right w:val="none" w:sz="0" w:space="0" w:color="auto"/>
                              </w:divBdr>
                              <w:divsChild>
                                <w:div w:id="656416177">
                                  <w:marLeft w:val="0"/>
                                  <w:marRight w:val="0"/>
                                  <w:marTop w:val="0"/>
                                  <w:marBottom w:val="0"/>
                                  <w:divBdr>
                                    <w:top w:val="none" w:sz="0" w:space="0" w:color="auto"/>
                                    <w:left w:val="none" w:sz="0" w:space="0" w:color="auto"/>
                                    <w:bottom w:val="none" w:sz="0" w:space="0" w:color="auto"/>
                                    <w:right w:val="none" w:sz="0" w:space="0" w:color="auto"/>
                                  </w:divBdr>
                                  <w:divsChild>
                                    <w:div w:id="987827852">
                                      <w:marLeft w:val="0"/>
                                      <w:marRight w:val="0"/>
                                      <w:marTop w:val="0"/>
                                      <w:marBottom w:val="0"/>
                                      <w:divBdr>
                                        <w:top w:val="none" w:sz="0" w:space="0" w:color="auto"/>
                                        <w:left w:val="none" w:sz="0" w:space="0" w:color="auto"/>
                                        <w:bottom w:val="none" w:sz="0" w:space="0" w:color="auto"/>
                                        <w:right w:val="none" w:sz="0" w:space="0" w:color="auto"/>
                                      </w:divBdr>
                                      <w:divsChild>
                                        <w:div w:id="83992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5793888">
                      <w:marLeft w:val="0"/>
                      <w:marRight w:val="0"/>
                      <w:marTop w:val="0"/>
                      <w:marBottom w:val="0"/>
                      <w:divBdr>
                        <w:top w:val="none" w:sz="0" w:space="0" w:color="auto"/>
                        <w:left w:val="none" w:sz="0" w:space="0" w:color="auto"/>
                        <w:bottom w:val="none" w:sz="0" w:space="0" w:color="auto"/>
                        <w:right w:val="none" w:sz="0" w:space="0" w:color="auto"/>
                      </w:divBdr>
                      <w:divsChild>
                        <w:div w:id="1716080728">
                          <w:marLeft w:val="0"/>
                          <w:marRight w:val="0"/>
                          <w:marTop w:val="0"/>
                          <w:marBottom w:val="0"/>
                          <w:divBdr>
                            <w:top w:val="none" w:sz="0" w:space="0" w:color="auto"/>
                            <w:left w:val="none" w:sz="0" w:space="0" w:color="auto"/>
                            <w:bottom w:val="none" w:sz="0" w:space="0" w:color="auto"/>
                            <w:right w:val="none" w:sz="0" w:space="0" w:color="auto"/>
                          </w:divBdr>
                          <w:divsChild>
                            <w:div w:id="839124748">
                              <w:marLeft w:val="0"/>
                              <w:marRight w:val="0"/>
                              <w:marTop w:val="0"/>
                              <w:marBottom w:val="0"/>
                              <w:divBdr>
                                <w:top w:val="none" w:sz="0" w:space="0" w:color="auto"/>
                                <w:left w:val="none" w:sz="0" w:space="0" w:color="auto"/>
                                <w:bottom w:val="none" w:sz="0" w:space="0" w:color="auto"/>
                                <w:right w:val="none" w:sz="0" w:space="0" w:color="auto"/>
                              </w:divBdr>
                              <w:divsChild>
                                <w:div w:id="822937789">
                                  <w:marLeft w:val="0"/>
                                  <w:marRight w:val="0"/>
                                  <w:marTop w:val="0"/>
                                  <w:marBottom w:val="0"/>
                                  <w:divBdr>
                                    <w:top w:val="none" w:sz="0" w:space="0" w:color="auto"/>
                                    <w:left w:val="none" w:sz="0" w:space="0" w:color="auto"/>
                                    <w:bottom w:val="none" w:sz="0" w:space="0" w:color="auto"/>
                                    <w:right w:val="none" w:sz="0" w:space="0" w:color="auto"/>
                                  </w:divBdr>
                                  <w:divsChild>
                                    <w:div w:id="1574779175">
                                      <w:marLeft w:val="0"/>
                                      <w:marRight w:val="0"/>
                                      <w:marTop w:val="0"/>
                                      <w:marBottom w:val="0"/>
                                      <w:divBdr>
                                        <w:top w:val="none" w:sz="0" w:space="0" w:color="auto"/>
                                        <w:left w:val="none" w:sz="0" w:space="0" w:color="auto"/>
                                        <w:bottom w:val="none" w:sz="0" w:space="0" w:color="auto"/>
                                        <w:right w:val="none" w:sz="0" w:space="0" w:color="auto"/>
                                      </w:divBdr>
                                      <w:divsChild>
                                        <w:div w:id="68185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6131670">
          <w:marLeft w:val="0"/>
          <w:marRight w:val="0"/>
          <w:marTop w:val="0"/>
          <w:marBottom w:val="0"/>
          <w:divBdr>
            <w:top w:val="single" w:sz="6" w:space="4" w:color="auto"/>
            <w:left w:val="single" w:sz="6" w:space="4" w:color="auto"/>
            <w:bottom w:val="single" w:sz="6" w:space="4" w:color="auto"/>
            <w:right w:val="single" w:sz="6" w:space="4" w:color="auto"/>
          </w:divBdr>
          <w:divsChild>
            <w:div w:id="1207837120">
              <w:marLeft w:val="0"/>
              <w:marRight w:val="0"/>
              <w:marTop w:val="0"/>
              <w:marBottom w:val="0"/>
              <w:divBdr>
                <w:top w:val="none" w:sz="0" w:space="0" w:color="auto"/>
                <w:left w:val="none" w:sz="0" w:space="0" w:color="auto"/>
                <w:bottom w:val="none" w:sz="0" w:space="0" w:color="auto"/>
                <w:right w:val="none" w:sz="0" w:space="0" w:color="auto"/>
              </w:divBdr>
              <w:divsChild>
                <w:div w:id="845435695">
                  <w:marLeft w:val="0"/>
                  <w:marRight w:val="0"/>
                  <w:marTop w:val="0"/>
                  <w:marBottom w:val="0"/>
                  <w:divBdr>
                    <w:top w:val="none" w:sz="0" w:space="0" w:color="auto"/>
                    <w:left w:val="none" w:sz="0" w:space="0" w:color="auto"/>
                    <w:bottom w:val="none" w:sz="0" w:space="0" w:color="auto"/>
                    <w:right w:val="none" w:sz="0" w:space="0" w:color="auto"/>
                  </w:divBdr>
                  <w:divsChild>
                    <w:div w:id="1563055815">
                      <w:marLeft w:val="0"/>
                      <w:marRight w:val="0"/>
                      <w:marTop w:val="0"/>
                      <w:marBottom w:val="0"/>
                      <w:divBdr>
                        <w:top w:val="single" w:sz="6" w:space="0" w:color="CFCFCF"/>
                        <w:left w:val="single" w:sz="6" w:space="0" w:color="CFCFCF"/>
                        <w:bottom w:val="single" w:sz="6" w:space="0" w:color="CFCFCF"/>
                        <w:right w:val="single" w:sz="6" w:space="0" w:color="CFCFCF"/>
                      </w:divBdr>
                      <w:divsChild>
                        <w:div w:id="11801170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07668734">
              <w:marLeft w:val="0"/>
              <w:marRight w:val="0"/>
              <w:marTop w:val="0"/>
              <w:marBottom w:val="0"/>
              <w:divBdr>
                <w:top w:val="none" w:sz="0" w:space="0" w:color="auto"/>
                <w:left w:val="none" w:sz="0" w:space="0" w:color="auto"/>
                <w:bottom w:val="none" w:sz="0" w:space="0" w:color="auto"/>
                <w:right w:val="none" w:sz="0" w:space="0" w:color="auto"/>
              </w:divBdr>
              <w:divsChild>
                <w:div w:id="1338969498">
                  <w:marLeft w:val="0"/>
                  <w:marRight w:val="0"/>
                  <w:marTop w:val="0"/>
                  <w:marBottom w:val="0"/>
                  <w:divBdr>
                    <w:top w:val="none" w:sz="0" w:space="0" w:color="auto"/>
                    <w:left w:val="none" w:sz="0" w:space="0" w:color="auto"/>
                    <w:bottom w:val="none" w:sz="0" w:space="0" w:color="auto"/>
                    <w:right w:val="none" w:sz="0" w:space="0" w:color="auto"/>
                  </w:divBdr>
                  <w:divsChild>
                    <w:div w:id="164890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95769">
          <w:marLeft w:val="0"/>
          <w:marRight w:val="0"/>
          <w:marTop w:val="0"/>
          <w:marBottom w:val="0"/>
          <w:divBdr>
            <w:top w:val="single" w:sz="6" w:space="4" w:color="auto"/>
            <w:left w:val="single" w:sz="6" w:space="4" w:color="auto"/>
            <w:bottom w:val="single" w:sz="6" w:space="4" w:color="auto"/>
            <w:right w:val="single" w:sz="6" w:space="4" w:color="auto"/>
          </w:divBdr>
          <w:divsChild>
            <w:div w:id="1310548402">
              <w:marLeft w:val="0"/>
              <w:marRight w:val="0"/>
              <w:marTop w:val="0"/>
              <w:marBottom w:val="0"/>
              <w:divBdr>
                <w:top w:val="none" w:sz="0" w:space="0" w:color="auto"/>
                <w:left w:val="none" w:sz="0" w:space="0" w:color="auto"/>
                <w:bottom w:val="none" w:sz="0" w:space="0" w:color="auto"/>
                <w:right w:val="none" w:sz="0" w:space="0" w:color="auto"/>
              </w:divBdr>
              <w:divsChild>
                <w:div w:id="7760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397474">
          <w:marLeft w:val="0"/>
          <w:marRight w:val="0"/>
          <w:marTop w:val="0"/>
          <w:marBottom w:val="0"/>
          <w:divBdr>
            <w:top w:val="single" w:sz="6" w:space="4" w:color="auto"/>
            <w:left w:val="single" w:sz="6" w:space="4" w:color="auto"/>
            <w:bottom w:val="single" w:sz="6" w:space="4" w:color="auto"/>
            <w:right w:val="single" w:sz="6" w:space="4" w:color="auto"/>
          </w:divBdr>
          <w:divsChild>
            <w:div w:id="1304582375">
              <w:marLeft w:val="0"/>
              <w:marRight w:val="0"/>
              <w:marTop w:val="0"/>
              <w:marBottom w:val="0"/>
              <w:divBdr>
                <w:top w:val="none" w:sz="0" w:space="0" w:color="auto"/>
                <w:left w:val="none" w:sz="0" w:space="0" w:color="auto"/>
                <w:bottom w:val="none" w:sz="0" w:space="0" w:color="auto"/>
                <w:right w:val="none" w:sz="0" w:space="0" w:color="auto"/>
              </w:divBdr>
              <w:divsChild>
                <w:div w:id="1548489915">
                  <w:marLeft w:val="0"/>
                  <w:marRight w:val="0"/>
                  <w:marTop w:val="0"/>
                  <w:marBottom w:val="0"/>
                  <w:divBdr>
                    <w:top w:val="none" w:sz="0" w:space="0" w:color="auto"/>
                    <w:left w:val="none" w:sz="0" w:space="0" w:color="auto"/>
                    <w:bottom w:val="none" w:sz="0" w:space="0" w:color="auto"/>
                    <w:right w:val="none" w:sz="0" w:space="0" w:color="auto"/>
                  </w:divBdr>
                  <w:divsChild>
                    <w:div w:id="1713772061">
                      <w:marLeft w:val="0"/>
                      <w:marRight w:val="0"/>
                      <w:marTop w:val="0"/>
                      <w:marBottom w:val="0"/>
                      <w:divBdr>
                        <w:top w:val="single" w:sz="6" w:space="0" w:color="CFCFCF"/>
                        <w:left w:val="single" w:sz="6" w:space="0" w:color="CFCFCF"/>
                        <w:bottom w:val="single" w:sz="6" w:space="0" w:color="CFCFCF"/>
                        <w:right w:val="single" w:sz="6" w:space="0" w:color="CFCFCF"/>
                      </w:divBdr>
                      <w:divsChild>
                        <w:div w:id="2963052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57237064">
          <w:marLeft w:val="0"/>
          <w:marRight w:val="0"/>
          <w:marTop w:val="0"/>
          <w:marBottom w:val="0"/>
          <w:divBdr>
            <w:top w:val="single" w:sz="6" w:space="4" w:color="auto"/>
            <w:left w:val="single" w:sz="6" w:space="4" w:color="auto"/>
            <w:bottom w:val="single" w:sz="6" w:space="4" w:color="auto"/>
            <w:right w:val="single" w:sz="6" w:space="4" w:color="auto"/>
          </w:divBdr>
          <w:divsChild>
            <w:div w:id="983512990">
              <w:marLeft w:val="0"/>
              <w:marRight w:val="0"/>
              <w:marTop w:val="0"/>
              <w:marBottom w:val="0"/>
              <w:divBdr>
                <w:top w:val="none" w:sz="0" w:space="0" w:color="auto"/>
                <w:left w:val="none" w:sz="0" w:space="0" w:color="auto"/>
                <w:bottom w:val="none" w:sz="0" w:space="0" w:color="auto"/>
                <w:right w:val="none" w:sz="0" w:space="0" w:color="auto"/>
              </w:divBdr>
              <w:divsChild>
                <w:div w:id="22992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25264">
          <w:marLeft w:val="0"/>
          <w:marRight w:val="0"/>
          <w:marTop w:val="0"/>
          <w:marBottom w:val="0"/>
          <w:divBdr>
            <w:top w:val="single" w:sz="6" w:space="4" w:color="auto"/>
            <w:left w:val="single" w:sz="6" w:space="4" w:color="auto"/>
            <w:bottom w:val="single" w:sz="6" w:space="4" w:color="auto"/>
            <w:right w:val="single" w:sz="6" w:space="4" w:color="auto"/>
          </w:divBdr>
          <w:divsChild>
            <w:div w:id="2035617989">
              <w:marLeft w:val="0"/>
              <w:marRight w:val="0"/>
              <w:marTop w:val="0"/>
              <w:marBottom w:val="0"/>
              <w:divBdr>
                <w:top w:val="none" w:sz="0" w:space="0" w:color="auto"/>
                <w:left w:val="none" w:sz="0" w:space="0" w:color="auto"/>
                <w:bottom w:val="none" w:sz="0" w:space="0" w:color="auto"/>
                <w:right w:val="none" w:sz="0" w:space="0" w:color="auto"/>
              </w:divBdr>
              <w:divsChild>
                <w:div w:id="1515723811">
                  <w:marLeft w:val="0"/>
                  <w:marRight w:val="0"/>
                  <w:marTop w:val="0"/>
                  <w:marBottom w:val="0"/>
                  <w:divBdr>
                    <w:top w:val="none" w:sz="0" w:space="0" w:color="auto"/>
                    <w:left w:val="none" w:sz="0" w:space="0" w:color="auto"/>
                    <w:bottom w:val="none" w:sz="0" w:space="0" w:color="auto"/>
                    <w:right w:val="none" w:sz="0" w:space="0" w:color="auto"/>
                  </w:divBdr>
                  <w:divsChild>
                    <w:div w:id="1858885277">
                      <w:marLeft w:val="0"/>
                      <w:marRight w:val="0"/>
                      <w:marTop w:val="0"/>
                      <w:marBottom w:val="0"/>
                      <w:divBdr>
                        <w:top w:val="single" w:sz="6" w:space="0" w:color="CFCFCF"/>
                        <w:left w:val="single" w:sz="6" w:space="0" w:color="CFCFCF"/>
                        <w:bottom w:val="single" w:sz="6" w:space="0" w:color="CFCFCF"/>
                        <w:right w:val="single" w:sz="6" w:space="0" w:color="CFCFCF"/>
                      </w:divBdr>
                      <w:divsChild>
                        <w:div w:id="1217268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64727935">
              <w:marLeft w:val="0"/>
              <w:marRight w:val="0"/>
              <w:marTop w:val="0"/>
              <w:marBottom w:val="0"/>
              <w:divBdr>
                <w:top w:val="none" w:sz="0" w:space="0" w:color="auto"/>
                <w:left w:val="none" w:sz="0" w:space="0" w:color="auto"/>
                <w:bottom w:val="none" w:sz="0" w:space="0" w:color="auto"/>
                <w:right w:val="none" w:sz="0" w:space="0" w:color="auto"/>
              </w:divBdr>
              <w:divsChild>
                <w:div w:id="855732334">
                  <w:marLeft w:val="0"/>
                  <w:marRight w:val="0"/>
                  <w:marTop w:val="0"/>
                  <w:marBottom w:val="0"/>
                  <w:divBdr>
                    <w:top w:val="none" w:sz="0" w:space="0" w:color="auto"/>
                    <w:left w:val="none" w:sz="0" w:space="0" w:color="auto"/>
                    <w:bottom w:val="none" w:sz="0" w:space="0" w:color="auto"/>
                    <w:right w:val="none" w:sz="0" w:space="0" w:color="auto"/>
                  </w:divBdr>
                  <w:divsChild>
                    <w:div w:id="150570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198505">
          <w:marLeft w:val="0"/>
          <w:marRight w:val="0"/>
          <w:marTop w:val="0"/>
          <w:marBottom w:val="0"/>
          <w:divBdr>
            <w:top w:val="single" w:sz="6" w:space="4" w:color="auto"/>
            <w:left w:val="single" w:sz="6" w:space="4" w:color="auto"/>
            <w:bottom w:val="single" w:sz="6" w:space="4" w:color="auto"/>
            <w:right w:val="single" w:sz="6" w:space="4" w:color="auto"/>
          </w:divBdr>
          <w:divsChild>
            <w:div w:id="2121294156">
              <w:marLeft w:val="0"/>
              <w:marRight w:val="0"/>
              <w:marTop w:val="0"/>
              <w:marBottom w:val="0"/>
              <w:divBdr>
                <w:top w:val="none" w:sz="0" w:space="0" w:color="auto"/>
                <w:left w:val="none" w:sz="0" w:space="0" w:color="auto"/>
                <w:bottom w:val="none" w:sz="0" w:space="0" w:color="auto"/>
                <w:right w:val="none" w:sz="0" w:space="0" w:color="auto"/>
              </w:divBdr>
              <w:divsChild>
                <w:div w:id="812258298">
                  <w:marLeft w:val="0"/>
                  <w:marRight w:val="0"/>
                  <w:marTop w:val="0"/>
                  <w:marBottom w:val="0"/>
                  <w:divBdr>
                    <w:top w:val="none" w:sz="0" w:space="0" w:color="auto"/>
                    <w:left w:val="none" w:sz="0" w:space="0" w:color="auto"/>
                    <w:bottom w:val="none" w:sz="0" w:space="0" w:color="auto"/>
                    <w:right w:val="none" w:sz="0" w:space="0" w:color="auto"/>
                  </w:divBdr>
                  <w:divsChild>
                    <w:div w:id="415324978">
                      <w:marLeft w:val="0"/>
                      <w:marRight w:val="0"/>
                      <w:marTop w:val="0"/>
                      <w:marBottom w:val="0"/>
                      <w:divBdr>
                        <w:top w:val="single" w:sz="6" w:space="0" w:color="CFCFCF"/>
                        <w:left w:val="single" w:sz="6" w:space="0" w:color="CFCFCF"/>
                        <w:bottom w:val="single" w:sz="6" w:space="0" w:color="CFCFCF"/>
                        <w:right w:val="single" w:sz="6" w:space="0" w:color="CFCFCF"/>
                      </w:divBdr>
                      <w:divsChild>
                        <w:div w:id="6552562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33515072">
          <w:marLeft w:val="0"/>
          <w:marRight w:val="0"/>
          <w:marTop w:val="0"/>
          <w:marBottom w:val="0"/>
          <w:divBdr>
            <w:top w:val="single" w:sz="6" w:space="4" w:color="auto"/>
            <w:left w:val="single" w:sz="6" w:space="4" w:color="auto"/>
            <w:bottom w:val="single" w:sz="6" w:space="4" w:color="auto"/>
            <w:right w:val="single" w:sz="6" w:space="4" w:color="auto"/>
          </w:divBdr>
          <w:divsChild>
            <w:div w:id="590503845">
              <w:marLeft w:val="0"/>
              <w:marRight w:val="0"/>
              <w:marTop w:val="0"/>
              <w:marBottom w:val="0"/>
              <w:divBdr>
                <w:top w:val="none" w:sz="0" w:space="0" w:color="auto"/>
                <w:left w:val="none" w:sz="0" w:space="0" w:color="auto"/>
                <w:bottom w:val="none" w:sz="0" w:space="0" w:color="auto"/>
                <w:right w:val="none" w:sz="0" w:space="0" w:color="auto"/>
              </w:divBdr>
              <w:divsChild>
                <w:div w:id="1727146405">
                  <w:marLeft w:val="0"/>
                  <w:marRight w:val="0"/>
                  <w:marTop w:val="0"/>
                  <w:marBottom w:val="0"/>
                  <w:divBdr>
                    <w:top w:val="none" w:sz="0" w:space="0" w:color="auto"/>
                    <w:left w:val="none" w:sz="0" w:space="0" w:color="auto"/>
                    <w:bottom w:val="none" w:sz="0" w:space="0" w:color="auto"/>
                    <w:right w:val="none" w:sz="0" w:space="0" w:color="auto"/>
                  </w:divBdr>
                  <w:divsChild>
                    <w:div w:id="1444498617">
                      <w:marLeft w:val="0"/>
                      <w:marRight w:val="0"/>
                      <w:marTop w:val="0"/>
                      <w:marBottom w:val="0"/>
                      <w:divBdr>
                        <w:top w:val="single" w:sz="6" w:space="0" w:color="CFCFCF"/>
                        <w:left w:val="single" w:sz="6" w:space="0" w:color="CFCFCF"/>
                        <w:bottom w:val="single" w:sz="6" w:space="0" w:color="CFCFCF"/>
                        <w:right w:val="single" w:sz="6" w:space="0" w:color="CFCFCF"/>
                      </w:divBdr>
                      <w:divsChild>
                        <w:div w:id="20943573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18214200">
              <w:marLeft w:val="0"/>
              <w:marRight w:val="0"/>
              <w:marTop w:val="0"/>
              <w:marBottom w:val="0"/>
              <w:divBdr>
                <w:top w:val="none" w:sz="0" w:space="0" w:color="auto"/>
                <w:left w:val="none" w:sz="0" w:space="0" w:color="auto"/>
                <w:bottom w:val="none" w:sz="0" w:space="0" w:color="auto"/>
                <w:right w:val="none" w:sz="0" w:space="0" w:color="auto"/>
              </w:divBdr>
              <w:divsChild>
                <w:div w:id="2037153778">
                  <w:marLeft w:val="0"/>
                  <w:marRight w:val="0"/>
                  <w:marTop w:val="0"/>
                  <w:marBottom w:val="0"/>
                  <w:divBdr>
                    <w:top w:val="none" w:sz="0" w:space="0" w:color="auto"/>
                    <w:left w:val="none" w:sz="0" w:space="0" w:color="auto"/>
                    <w:bottom w:val="none" w:sz="0" w:space="0" w:color="auto"/>
                    <w:right w:val="none" w:sz="0" w:space="0" w:color="auto"/>
                  </w:divBdr>
                  <w:divsChild>
                    <w:div w:id="168686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579787">
          <w:marLeft w:val="0"/>
          <w:marRight w:val="0"/>
          <w:marTop w:val="0"/>
          <w:marBottom w:val="0"/>
          <w:divBdr>
            <w:top w:val="single" w:sz="6" w:space="4" w:color="auto"/>
            <w:left w:val="single" w:sz="6" w:space="4" w:color="auto"/>
            <w:bottom w:val="single" w:sz="6" w:space="4" w:color="auto"/>
            <w:right w:val="single" w:sz="6" w:space="4" w:color="auto"/>
          </w:divBdr>
          <w:divsChild>
            <w:div w:id="986515468">
              <w:marLeft w:val="0"/>
              <w:marRight w:val="0"/>
              <w:marTop w:val="0"/>
              <w:marBottom w:val="0"/>
              <w:divBdr>
                <w:top w:val="none" w:sz="0" w:space="0" w:color="auto"/>
                <w:left w:val="none" w:sz="0" w:space="0" w:color="auto"/>
                <w:bottom w:val="none" w:sz="0" w:space="0" w:color="auto"/>
                <w:right w:val="none" w:sz="0" w:space="0" w:color="auto"/>
              </w:divBdr>
              <w:divsChild>
                <w:div w:id="1224373765">
                  <w:marLeft w:val="0"/>
                  <w:marRight w:val="0"/>
                  <w:marTop w:val="0"/>
                  <w:marBottom w:val="0"/>
                  <w:divBdr>
                    <w:top w:val="none" w:sz="0" w:space="0" w:color="auto"/>
                    <w:left w:val="none" w:sz="0" w:space="0" w:color="auto"/>
                    <w:bottom w:val="none" w:sz="0" w:space="0" w:color="auto"/>
                    <w:right w:val="none" w:sz="0" w:space="0" w:color="auto"/>
                  </w:divBdr>
                  <w:divsChild>
                    <w:div w:id="1705135148">
                      <w:marLeft w:val="0"/>
                      <w:marRight w:val="0"/>
                      <w:marTop w:val="0"/>
                      <w:marBottom w:val="0"/>
                      <w:divBdr>
                        <w:top w:val="single" w:sz="6" w:space="0" w:color="CFCFCF"/>
                        <w:left w:val="single" w:sz="6" w:space="0" w:color="CFCFCF"/>
                        <w:bottom w:val="single" w:sz="6" w:space="0" w:color="CFCFCF"/>
                        <w:right w:val="single" w:sz="6" w:space="0" w:color="CFCFCF"/>
                      </w:divBdr>
                      <w:divsChild>
                        <w:div w:id="11732270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59679483">
          <w:marLeft w:val="0"/>
          <w:marRight w:val="0"/>
          <w:marTop w:val="0"/>
          <w:marBottom w:val="0"/>
          <w:divBdr>
            <w:top w:val="single" w:sz="6" w:space="4" w:color="auto"/>
            <w:left w:val="single" w:sz="6" w:space="4" w:color="auto"/>
            <w:bottom w:val="single" w:sz="6" w:space="4" w:color="auto"/>
            <w:right w:val="single" w:sz="6" w:space="4" w:color="auto"/>
          </w:divBdr>
          <w:divsChild>
            <w:div w:id="228074799">
              <w:marLeft w:val="0"/>
              <w:marRight w:val="0"/>
              <w:marTop w:val="0"/>
              <w:marBottom w:val="0"/>
              <w:divBdr>
                <w:top w:val="none" w:sz="0" w:space="0" w:color="auto"/>
                <w:left w:val="none" w:sz="0" w:space="0" w:color="auto"/>
                <w:bottom w:val="none" w:sz="0" w:space="0" w:color="auto"/>
                <w:right w:val="none" w:sz="0" w:space="0" w:color="auto"/>
              </w:divBdr>
              <w:divsChild>
                <w:div w:id="271941561">
                  <w:marLeft w:val="0"/>
                  <w:marRight w:val="0"/>
                  <w:marTop w:val="0"/>
                  <w:marBottom w:val="0"/>
                  <w:divBdr>
                    <w:top w:val="none" w:sz="0" w:space="0" w:color="auto"/>
                    <w:left w:val="none" w:sz="0" w:space="0" w:color="auto"/>
                    <w:bottom w:val="none" w:sz="0" w:space="0" w:color="auto"/>
                    <w:right w:val="none" w:sz="0" w:space="0" w:color="auto"/>
                  </w:divBdr>
                  <w:divsChild>
                    <w:div w:id="96366724">
                      <w:marLeft w:val="0"/>
                      <w:marRight w:val="0"/>
                      <w:marTop w:val="0"/>
                      <w:marBottom w:val="0"/>
                      <w:divBdr>
                        <w:top w:val="single" w:sz="6" w:space="0" w:color="CFCFCF"/>
                        <w:left w:val="single" w:sz="6" w:space="0" w:color="CFCFCF"/>
                        <w:bottom w:val="single" w:sz="6" w:space="0" w:color="CFCFCF"/>
                        <w:right w:val="single" w:sz="6" w:space="0" w:color="CFCFCF"/>
                      </w:divBdr>
                      <w:divsChild>
                        <w:div w:id="20244337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47421291">
          <w:marLeft w:val="0"/>
          <w:marRight w:val="0"/>
          <w:marTop w:val="0"/>
          <w:marBottom w:val="0"/>
          <w:divBdr>
            <w:top w:val="single" w:sz="6" w:space="4" w:color="auto"/>
            <w:left w:val="single" w:sz="6" w:space="4" w:color="auto"/>
            <w:bottom w:val="single" w:sz="6" w:space="4" w:color="auto"/>
            <w:right w:val="single" w:sz="6" w:space="4" w:color="auto"/>
          </w:divBdr>
          <w:divsChild>
            <w:div w:id="1940675787">
              <w:marLeft w:val="0"/>
              <w:marRight w:val="0"/>
              <w:marTop w:val="0"/>
              <w:marBottom w:val="0"/>
              <w:divBdr>
                <w:top w:val="none" w:sz="0" w:space="0" w:color="auto"/>
                <w:left w:val="none" w:sz="0" w:space="0" w:color="auto"/>
                <w:bottom w:val="none" w:sz="0" w:space="0" w:color="auto"/>
                <w:right w:val="none" w:sz="0" w:space="0" w:color="auto"/>
              </w:divBdr>
              <w:divsChild>
                <w:div w:id="600382439">
                  <w:marLeft w:val="0"/>
                  <w:marRight w:val="0"/>
                  <w:marTop w:val="0"/>
                  <w:marBottom w:val="0"/>
                  <w:divBdr>
                    <w:top w:val="none" w:sz="0" w:space="0" w:color="auto"/>
                    <w:left w:val="none" w:sz="0" w:space="0" w:color="auto"/>
                    <w:bottom w:val="none" w:sz="0" w:space="0" w:color="auto"/>
                    <w:right w:val="none" w:sz="0" w:space="0" w:color="auto"/>
                  </w:divBdr>
                  <w:divsChild>
                    <w:div w:id="1795176920">
                      <w:marLeft w:val="0"/>
                      <w:marRight w:val="0"/>
                      <w:marTop w:val="0"/>
                      <w:marBottom w:val="0"/>
                      <w:divBdr>
                        <w:top w:val="single" w:sz="6" w:space="0" w:color="CFCFCF"/>
                        <w:left w:val="single" w:sz="6" w:space="0" w:color="CFCFCF"/>
                        <w:bottom w:val="single" w:sz="6" w:space="0" w:color="CFCFCF"/>
                        <w:right w:val="single" w:sz="6" w:space="0" w:color="CFCFCF"/>
                      </w:divBdr>
                      <w:divsChild>
                        <w:div w:id="2563339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91756548">
          <w:marLeft w:val="0"/>
          <w:marRight w:val="0"/>
          <w:marTop w:val="0"/>
          <w:marBottom w:val="0"/>
          <w:divBdr>
            <w:top w:val="single" w:sz="6" w:space="4" w:color="auto"/>
            <w:left w:val="single" w:sz="6" w:space="4" w:color="auto"/>
            <w:bottom w:val="single" w:sz="6" w:space="4" w:color="auto"/>
            <w:right w:val="single" w:sz="6" w:space="4" w:color="auto"/>
          </w:divBdr>
          <w:divsChild>
            <w:div w:id="1612476270">
              <w:marLeft w:val="0"/>
              <w:marRight w:val="0"/>
              <w:marTop w:val="0"/>
              <w:marBottom w:val="0"/>
              <w:divBdr>
                <w:top w:val="none" w:sz="0" w:space="0" w:color="auto"/>
                <w:left w:val="none" w:sz="0" w:space="0" w:color="auto"/>
                <w:bottom w:val="none" w:sz="0" w:space="0" w:color="auto"/>
                <w:right w:val="none" w:sz="0" w:space="0" w:color="auto"/>
              </w:divBdr>
              <w:divsChild>
                <w:div w:id="1300065557">
                  <w:marLeft w:val="0"/>
                  <w:marRight w:val="0"/>
                  <w:marTop w:val="0"/>
                  <w:marBottom w:val="0"/>
                  <w:divBdr>
                    <w:top w:val="none" w:sz="0" w:space="0" w:color="auto"/>
                    <w:left w:val="none" w:sz="0" w:space="0" w:color="auto"/>
                    <w:bottom w:val="none" w:sz="0" w:space="0" w:color="auto"/>
                    <w:right w:val="none" w:sz="0" w:space="0" w:color="auto"/>
                  </w:divBdr>
                  <w:divsChild>
                    <w:div w:id="323510988">
                      <w:marLeft w:val="0"/>
                      <w:marRight w:val="0"/>
                      <w:marTop w:val="0"/>
                      <w:marBottom w:val="0"/>
                      <w:divBdr>
                        <w:top w:val="single" w:sz="6" w:space="0" w:color="CFCFCF"/>
                        <w:left w:val="single" w:sz="6" w:space="0" w:color="CFCFCF"/>
                        <w:bottom w:val="single" w:sz="6" w:space="0" w:color="CFCFCF"/>
                        <w:right w:val="single" w:sz="6" w:space="0" w:color="CFCFCF"/>
                      </w:divBdr>
                      <w:divsChild>
                        <w:div w:id="620233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66806119">
              <w:marLeft w:val="0"/>
              <w:marRight w:val="0"/>
              <w:marTop w:val="0"/>
              <w:marBottom w:val="0"/>
              <w:divBdr>
                <w:top w:val="none" w:sz="0" w:space="0" w:color="auto"/>
                <w:left w:val="none" w:sz="0" w:space="0" w:color="auto"/>
                <w:bottom w:val="none" w:sz="0" w:space="0" w:color="auto"/>
                <w:right w:val="none" w:sz="0" w:space="0" w:color="auto"/>
              </w:divBdr>
              <w:divsChild>
                <w:div w:id="2096396247">
                  <w:marLeft w:val="0"/>
                  <w:marRight w:val="0"/>
                  <w:marTop w:val="0"/>
                  <w:marBottom w:val="0"/>
                  <w:divBdr>
                    <w:top w:val="none" w:sz="0" w:space="0" w:color="auto"/>
                    <w:left w:val="none" w:sz="0" w:space="0" w:color="auto"/>
                    <w:bottom w:val="none" w:sz="0" w:space="0" w:color="auto"/>
                    <w:right w:val="none" w:sz="0" w:space="0" w:color="auto"/>
                  </w:divBdr>
                  <w:divsChild>
                    <w:div w:id="203345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05390">
          <w:marLeft w:val="0"/>
          <w:marRight w:val="0"/>
          <w:marTop w:val="0"/>
          <w:marBottom w:val="0"/>
          <w:divBdr>
            <w:top w:val="single" w:sz="6" w:space="4" w:color="auto"/>
            <w:left w:val="single" w:sz="6" w:space="4" w:color="auto"/>
            <w:bottom w:val="single" w:sz="6" w:space="4" w:color="auto"/>
            <w:right w:val="single" w:sz="6" w:space="4" w:color="auto"/>
          </w:divBdr>
          <w:divsChild>
            <w:div w:id="1476754347">
              <w:marLeft w:val="0"/>
              <w:marRight w:val="0"/>
              <w:marTop w:val="0"/>
              <w:marBottom w:val="0"/>
              <w:divBdr>
                <w:top w:val="none" w:sz="0" w:space="0" w:color="auto"/>
                <w:left w:val="none" w:sz="0" w:space="0" w:color="auto"/>
                <w:bottom w:val="none" w:sz="0" w:space="0" w:color="auto"/>
                <w:right w:val="none" w:sz="0" w:space="0" w:color="auto"/>
              </w:divBdr>
              <w:divsChild>
                <w:div w:id="595287499">
                  <w:marLeft w:val="0"/>
                  <w:marRight w:val="0"/>
                  <w:marTop w:val="0"/>
                  <w:marBottom w:val="0"/>
                  <w:divBdr>
                    <w:top w:val="none" w:sz="0" w:space="0" w:color="auto"/>
                    <w:left w:val="none" w:sz="0" w:space="0" w:color="auto"/>
                    <w:bottom w:val="none" w:sz="0" w:space="0" w:color="auto"/>
                    <w:right w:val="none" w:sz="0" w:space="0" w:color="auto"/>
                  </w:divBdr>
                  <w:divsChild>
                    <w:div w:id="443428334">
                      <w:marLeft w:val="0"/>
                      <w:marRight w:val="0"/>
                      <w:marTop w:val="0"/>
                      <w:marBottom w:val="0"/>
                      <w:divBdr>
                        <w:top w:val="single" w:sz="6" w:space="0" w:color="CFCFCF"/>
                        <w:left w:val="single" w:sz="6" w:space="0" w:color="CFCFCF"/>
                        <w:bottom w:val="single" w:sz="6" w:space="0" w:color="CFCFCF"/>
                        <w:right w:val="single" w:sz="6" w:space="0" w:color="CFCFCF"/>
                      </w:divBdr>
                      <w:divsChild>
                        <w:div w:id="9857454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00509674">
          <w:marLeft w:val="0"/>
          <w:marRight w:val="0"/>
          <w:marTop w:val="0"/>
          <w:marBottom w:val="0"/>
          <w:divBdr>
            <w:top w:val="single" w:sz="6" w:space="4" w:color="auto"/>
            <w:left w:val="single" w:sz="6" w:space="4" w:color="auto"/>
            <w:bottom w:val="single" w:sz="6" w:space="4" w:color="auto"/>
            <w:right w:val="single" w:sz="6" w:space="4" w:color="auto"/>
          </w:divBdr>
          <w:divsChild>
            <w:div w:id="751397130">
              <w:marLeft w:val="0"/>
              <w:marRight w:val="0"/>
              <w:marTop w:val="0"/>
              <w:marBottom w:val="0"/>
              <w:divBdr>
                <w:top w:val="none" w:sz="0" w:space="0" w:color="auto"/>
                <w:left w:val="none" w:sz="0" w:space="0" w:color="auto"/>
                <w:bottom w:val="none" w:sz="0" w:space="0" w:color="auto"/>
                <w:right w:val="none" w:sz="0" w:space="0" w:color="auto"/>
              </w:divBdr>
              <w:divsChild>
                <w:div w:id="137264938">
                  <w:marLeft w:val="0"/>
                  <w:marRight w:val="0"/>
                  <w:marTop w:val="0"/>
                  <w:marBottom w:val="0"/>
                  <w:divBdr>
                    <w:top w:val="none" w:sz="0" w:space="0" w:color="auto"/>
                    <w:left w:val="none" w:sz="0" w:space="0" w:color="auto"/>
                    <w:bottom w:val="none" w:sz="0" w:space="0" w:color="auto"/>
                    <w:right w:val="none" w:sz="0" w:space="0" w:color="auto"/>
                  </w:divBdr>
                  <w:divsChild>
                    <w:div w:id="49774254">
                      <w:marLeft w:val="0"/>
                      <w:marRight w:val="0"/>
                      <w:marTop w:val="0"/>
                      <w:marBottom w:val="0"/>
                      <w:divBdr>
                        <w:top w:val="single" w:sz="6" w:space="0" w:color="CFCFCF"/>
                        <w:left w:val="single" w:sz="6" w:space="0" w:color="CFCFCF"/>
                        <w:bottom w:val="single" w:sz="6" w:space="0" w:color="CFCFCF"/>
                        <w:right w:val="single" w:sz="6" w:space="0" w:color="CFCFCF"/>
                      </w:divBdr>
                      <w:divsChild>
                        <w:div w:id="14333526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12007954">
          <w:marLeft w:val="0"/>
          <w:marRight w:val="0"/>
          <w:marTop w:val="0"/>
          <w:marBottom w:val="0"/>
          <w:divBdr>
            <w:top w:val="single" w:sz="6" w:space="4" w:color="auto"/>
            <w:left w:val="single" w:sz="6" w:space="4" w:color="auto"/>
            <w:bottom w:val="single" w:sz="6" w:space="4" w:color="auto"/>
            <w:right w:val="single" w:sz="6" w:space="4" w:color="auto"/>
          </w:divBdr>
          <w:divsChild>
            <w:div w:id="583219432">
              <w:marLeft w:val="0"/>
              <w:marRight w:val="0"/>
              <w:marTop w:val="0"/>
              <w:marBottom w:val="0"/>
              <w:divBdr>
                <w:top w:val="none" w:sz="0" w:space="0" w:color="auto"/>
                <w:left w:val="none" w:sz="0" w:space="0" w:color="auto"/>
                <w:bottom w:val="none" w:sz="0" w:space="0" w:color="auto"/>
                <w:right w:val="none" w:sz="0" w:space="0" w:color="auto"/>
              </w:divBdr>
              <w:divsChild>
                <w:div w:id="946306251">
                  <w:marLeft w:val="0"/>
                  <w:marRight w:val="0"/>
                  <w:marTop w:val="0"/>
                  <w:marBottom w:val="0"/>
                  <w:divBdr>
                    <w:top w:val="none" w:sz="0" w:space="0" w:color="auto"/>
                    <w:left w:val="none" w:sz="0" w:space="0" w:color="auto"/>
                    <w:bottom w:val="none" w:sz="0" w:space="0" w:color="auto"/>
                    <w:right w:val="none" w:sz="0" w:space="0" w:color="auto"/>
                  </w:divBdr>
                  <w:divsChild>
                    <w:div w:id="1396127319">
                      <w:marLeft w:val="0"/>
                      <w:marRight w:val="0"/>
                      <w:marTop w:val="0"/>
                      <w:marBottom w:val="0"/>
                      <w:divBdr>
                        <w:top w:val="single" w:sz="6" w:space="0" w:color="CFCFCF"/>
                        <w:left w:val="single" w:sz="6" w:space="0" w:color="CFCFCF"/>
                        <w:bottom w:val="single" w:sz="6" w:space="0" w:color="CFCFCF"/>
                        <w:right w:val="single" w:sz="6" w:space="0" w:color="CFCFCF"/>
                      </w:divBdr>
                      <w:divsChild>
                        <w:div w:id="20965866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05203678">
          <w:marLeft w:val="0"/>
          <w:marRight w:val="0"/>
          <w:marTop w:val="0"/>
          <w:marBottom w:val="0"/>
          <w:divBdr>
            <w:top w:val="single" w:sz="6" w:space="4" w:color="auto"/>
            <w:left w:val="single" w:sz="6" w:space="4" w:color="auto"/>
            <w:bottom w:val="single" w:sz="6" w:space="4" w:color="auto"/>
            <w:right w:val="single" w:sz="6" w:space="4" w:color="auto"/>
          </w:divBdr>
          <w:divsChild>
            <w:div w:id="702822675">
              <w:marLeft w:val="0"/>
              <w:marRight w:val="0"/>
              <w:marTop w:val="0"/>
              <w:marBottom w:val="0"/>
              <w:divBdr>
                <w:top w:val="none" w:sz="0" w:space="0" w:color="auto"/>
                <w:left w:val="none" w:sz="0" w:space="0" w:color="auto"/>
                <w:bottom w:val="none" w:sz="0" w:space="0" w:color="auto"/>
                <w:right w:val="none" w:sz="0" w:space="0" w:color="auto"/>
              </w:divBdr>
              <w:divsChild>
                <w:div w:id="2021076779">
                  <w:marLeft w:val="0"/>
                  <w:marRight w:val="0"/>
                  <w:marTop w:val="0"/>
                  <w:marBottom w:val="0"/>
                  <w:divBdr>
                    <w:top w:val="none" w:sz="0" w:space="0" w:color="auto"/>
                    <w:left w:val="none" w:sz="0" w:space="0" w:color="auto"/>
                    <w:bottom w:val="none" w:sz="0" w:space="0" w:color="auto"/>
                    <w:right w:val="none" w:sz="0" w:space="0" w:color="auto"/>
                  </w:divBdr>
                  <w:divsChild>
                    <w:div w:id="544759941">
                      <w:marLeft w:val="0"/>
                      <w:marRight w:val="0"/>
                      <w:marTop w:val="0"/>
                      <w:marBottom w:val="0"/>
                      <w:divBdr>
                        <w:top w:val="single" w:sz="6" w:space="0" w:color="CFCFCF"/>
                        <w:left w:val="single" w:sz="6" w:space="0" w:color="CFCFCF"/>
                        <w:bottom w:val="single" w:sz="6" w:space="0" w:color="CFCFCF"/>
                        <w:right w:val="single" w:sz="6" w:space="0" w:color="CFCFCF"/>
                      </w:divBdr>
                      <w:divsChild>
                        <w:div w:id="1053903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66039782">
              <w:marLeft w:val="0"/>
              <w:marRight w:val="0"/>
              <w:marTop w:val="0"/>
              <w:marBottom w:val="0"/>
              <w:divBdr>
                <w:top w:val="none" w:sz="0" w:space="0" w:color="auto"/>
                <w:left w:val="none" w:sz="0" w:space="0" w:color="auto"/>
                <w:bottom w:val="none" w:sz="0" w:space="0" w:color="auto"/>
                <w:right w:val="none" w:sz="0" w:space="0" w:color="auto"/>
              </w:divBdr>
              <w:divsChild>
                <w:div w:id="1591506105">
                  <w:marLeft w:val="0"/>
                  <w:marRight w:val="0"/>
                  <w:marTop w:val="0"/>
                  <w:marBottom w:val="0"/>
                  <w:divBdr>
                    <w:top w:val="none" w:sz="0" w:space="0" w:color="auto"/>
                    <w:left w:val="none" w:sz="0" w:space="0" w:color="auto"/>
                    <w:bottom w:val="none" w:sz="0" w:space="0" w:color="auto"/>
                    <w:right w:val="none" w:sz="0" w:space="0" w:color="auto"/>
                  </w:divBdr>
                  <w:divsChild>
                    <w:div w:id="539392751">
                      <w:marLeft w:val="0"/>
                      <w:marRight w:val="0"/>
                      <w:marTop w:val="0"/>
                      <w:marBottom w:val="0"/>
                      <w:divBdr>
                        <w:top w:val="none" w:sz="0" w:space="0" w:color="auto"/>
                        <w:left w:val="none" w:sz="0" w:space="0" w:color="auto"/>
                        <w:bottom w:val="none" w:sz="0" w:space="0" w:color="auto"/>
                        <w:right w:val="none" w:sz="0" w:space="0" w:color="auto"/>
                      </w:divBdr>
                    </w:div>
                    <w:div w:id="111714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707682">
          <w:marLeft w:val="0"/>
          <w:marRight w:val="0"/>
          <w:marTop w:val="0"/>
          <w:marBottom w:val="0"/>
          <w:divBdr>
            <w:top w:val="single" w:sz="6" w:space="4" w:color="auto"/>
            <w:left w:val="single" w:sz="6" w:space="4" w:color="auto"/>
            <w:bottom w:val="single" w:sz="6" w:space="4" w:color="auto"/>
            <w:right w:val="single" w:sz="6" w:space="4" w:color="auto"/>
          </w:divBdr>
          <w:divsChild>
            <w:div w:id="1006130797">
              <w:marLeft w:val="0"/>
              <w:marRight w:val="0"/>
              <w:marTop w:val="0"/>
              <w:marBottom w:val="0"/>
              <w:divBdr>
                <w:top w:val="none" w:sz="0" w:space="0" w:color="auto"/>
                <w:left w:val="none" w:sz="0" w:space="0" w:color="auto"/>
                <w:bottom w:val="none" w:sz="0" w:space="0" w:color="auto"/>
                <w:right w:val="none" w:sz="0" w:space="0" w:color="auto"/>
              </w:divBdr>
              <w:divsChild>
                <w:div w:id="420375241">
                  <w:marLeft w:val="0"/>
                  <w:marRight w:val="0"/>
                  <w:marTop w:val="0"/>
                  <w:marBottom w:val="0"/>
                  <w:divBdr>
                    <w:top w:val="none" w:sz="0" w:space="0" w:color="auto"/>
                    <w:left w:val="none" w:sz="0" w:space="0" w:color="auto"/>
                    <w:bottom w:val="none" w:sz="0" w:space="0" w:color="auto"/>
                    <w:right w:val="none" w:sz="0" w:space="0" w:color="auto"/>
                  </w:divBdr>
                  <w:divsChild>
                    <w:div w:id="781195269">
                      <w:marLeft w:val="0"/>
                      <w:marRight w:val="0"/>
                      <w:marTop w:val="0"/>
                      <w:marBottom w:val="0"/>
                      <w:divBdr>
                        <w:top w:val="single" w:sz="6" w:space="0" w:color="CFCFCF"/>
                        <w:left w:val="single" w:sz="6" w:space="0" w:color="CFCFCF"/>
                        <w:bottom w:val="single" w:sz="6" w:space="0" w:color="CFCFCF"/>
                        <w:right w:val="single" w:sz="6" w:space="0" w:color="CFCFCF"/>
                      </w:divBdr>
                      <w:divsChild>
                        <w:div w:id="14403765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39934756">
          <w:marLeft w:val="0"/>
          <w:marRight w:val="0"/>
          <w:marTop w:val="0"/>
          <w:marBottom w:val="0"/>
          <w:divBdr>
            <w:top w:val="single" w:sz="6" w:space="4" w:color="auto"/>
            <w:left w:val="single" w:sz="6" w:space="4" w:color="auto"/>
            <w:bottom w:val="single" w:sz="6" w:space="4" w:color="auto"/>
            <w:right w:val="single" w:sz="6" w:space="4" w:color="auto"/>
          </w:divBdr>
          <w:divsChild>
            <w:div w:id="1186940852">
              <w:marLeft w:val="0"/>
              <w:marRight w:val="0"/>
              <w:marTop w:val="0"/>
              <w:marBottom w:val="0"/>
              <w:divBdr>
                <w:top w:val="none" w:sz="0" w:space="0" w:color="auto"/>
                <w:left w:val="none" w:sz="0" w:space="0" w:color="auto"/>
                <w:bottom w:val="none" w:sz="0" w:space="0" w:color="auto"/>
                <w:right w:val="none" w:sz="0" w:space="0" w:color="auto"/>
              </w:divBdr>
              <w:divsChild>
                <w:div w:id="934023855">
                  <w:marLeft w:val="0"/>
                  <w:marRight w:val="0"/>
                  <w:marTop w:val="0"/>
                  <w:marBottom w:val="0"/>
                  <w:divBdr>
                    <w:top w:val="none" w:sz="0" w:space="0" w:color="auto"/>
                    <w:left w:val="none" w:sz="0" w:space="0" w:color="auto"/>
                    <w:bottom w:val="none" w:sz="0" w:space="0" w:color="auto"/>
                    <w:right w:val="none" w:sz="0" w:space="0" w:color="auto"/>
                  </w:divBdr>
                  <w:divsChild>
                    <w:div w:id="90705429">
                      <w:marLeft w:val="0"/>
                      <w:marRight w:val="0"/>
                      <w:marTop w:val="0"/>
                      <w:marBottom w:val="0"/>
                      <w:divBdr>
                        <w:top w:val="single" w:sz="6" w:space="0" w:color="CFCFCF"/>
                        <w:left w:val="single" w:sz="6" w:space="0" w:color="CFCFCF"/>
                        <w:bottom w:val="single" w:sz="6" w:space="0" w:color="CFCFCF"/>
                        <w:right w:val="single" w:sz="6" w:space="0" w:color="CFCFCF"/>
                      </w:divBdr>
                      <w:divsChild>
                        <w:div w:id="17980674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83780577">
          <w:marLeft w:val="0"/>
          <w:marRight w:val="0"/>
          <w:marTop w:val="0"/>
          <w:marBottom w:val="0"/>
          <w:divBdr>
            <w:top w:val="single" w:sz="6" w:space="4" w:color="auto"/>
            <w:left w:val="single" w:sz="6" w:space="4" w:color="auto"/>
            <w:bottom w:val="single" w:sz="6" w:space="4" w:color="auto"/>
            <w:right w:val="single" w:sz="6" w:space="4" w:color="auto"/>
          </w:divBdr>
          <w:divsChild>
            <w:div w:id="1486236113">
              <w:marLeft w:val="0"/>
              <w:marRight w:val="0"/>
              <w:marTop w:val="0"/>
              <w:marBottom w:val="0"/>
              <w:divBdr>
                <w:top w:val="none" w:sz="0" w:space="0" w:color="auto"/>
                <w:left w:val="none" w:sz="0" w:space="0" w:color="auto"/>
                <w:bottom w:val="none" w:sz="0" w:space="0" w:color="auto"/>
                <w:right w:val="none" w:sz="0" w:space="0" w:color="auto"/>
              </w:divBdr>
              <w:divsChild>
                <w:div w:id="799031633">
                  <w:marLeft w:val="0"/>
                  <w:marRight w:val="0"/>
                  <w:marTop w:val="0"/>
                  <w:marBottom w:val="0"/>
                  <w:divBdr>
                    <w:top w:val="none" w:sz="0" w:space="0" w:color="auto"/>
                    <w:left w:val="none" w:sz="0" w:space="0" w:color="auto"/>
                    <w:bottom w:val="none" w:sz="0" w:space="0" w:color="auto"/>
                    <w:right w:val="none" w:sz="0" w:space="0" w:color="auto"/>
                  </w:divBdr>
                  <w:divsChild>
                    <w:div w:id="1657538148">
                      <w:marLeft w:val="0"/>
                      <w:marRight w:val="0"/>
                      <w:marTop w:val="0"/>
                      <w:marBottom w:val="0"/>
                      <w:divBdr>
                        <w:top w:val="single" w:sz="6" w:space="0" w:color="CFCFCF"/>
                        <w:left w:val="single" w:sz="6" w:space="0" w:color="CFCFCF"/>
                        <w:bottom w:val="single" w:sz="6" w:space="0" w:color="CFCFCF"/>
                        <w:right w:val="single" w:sz="6" w:space="0" w:color="CFCFCF"/>
                      </w:divBdr>
                      <w:divsChild>
                        <w:div w:id="7498932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59248918">
          <w:marLeft w:val="0"/>
          <w:marRight w:val="0"/>
          <w:marTop w:val="0"/>
          <w:marBottom w:val="0"/>
          <w:divBdr>
            <w:top w:val="single" w:sz="6" w:space="4" w:color="auto"/>
            <w:left w:val="single" w:sz="6" w:space="4" w:color="auto"/>
            <w:bottom w:val="single" w:sz="6" w:space="4" w:color="auto"/>
            <w:right w:val="single" w:sz="6" w:space="4" w:color="auto"/>
          </w:divBdr>
          <w:divsChild>
            <w:div w:id="2005625150">
              <w:marLeft w:val="0"/>
              <w:marRight w:val="0"/>
              <w:marTop w:val="0"/>
              <w:marBottom w:val="0"/>
              <w:divBdr>
                <w:top w:val="none" w:sz="0" w:space="0" w:color="auto"/>
                <w:left w:val="none" w:sz="0" w:space="0" w:color="auto"/>
                <w:bottom w:val="none" w:sz="0" w:space="0" w:color="auto"/>
                <w:right w:val="none" w:sz="0" w:space="0" w:color="auto"/>
              </w:divBdr>
              <w:divsChild>
                <w:div w:id="143486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331332">
          <w:marLeft w:val="0"/>
          <w:marRight w:val="0"/>
          <w:marTop w:val="0"/>
          <w:marBottom w:val="0"/>
          <w:divBdr>
            <w:top w:val="single" w:sz="6" w:space="4" w:color="auto"/>
            <w:left w:val="single" w:sz="6" w:space="4" w:color="auto"/>
            <w:bottom w:val="single" w:sz="6" w:space="4" w:color="auto"/>
            <w:right w:val="single" w:sz="6" w:space="4" w:color="auto"/>
          </w:divBdr>
          <w:divsChild>
            <w:div w:id="234971406">
              <w:marLeft w:val="0"/>
              <w:marRight w:val="0"/>
              <w:marTop w:val="0"/>
              <w:marBottom w:val="0"/>
              <w:divBdr>
                <w:top w:val="none" w:sz="0" w:space="0" w:color="auto"/>
                <w:left w:val="none" w:sz="0" w:space="0" w:color="auto"/>
                <w:bottom w:val="none" w:sz="0" w:space="0" w:color="auto"/>
                <w:right w:val="none" w:sz="0" w:space="0" w:color="auto"/>
              </w:divBdr>
              <w:divsChild>
                <w:div w:id="1266381612">
                  <w:marLeft w:val="0"/>
                  <w:marRight w:val="0"/>
                  <w:marTop w:val="0"/>
                  <w:marBottom w:val="0"/>
                  <w:divBdr>
                    <w:top w:val="none" w:sz="0" w:space="0" w:color="auto"/>
                    <w:left w:val="none" w:sz="0" w:space="0" w:color="auto"/>
                    <w:bottom w:val="none" w:sz="0" w:space="0" w:color="auto"/>
                    <w:right w:val="none" w:sz="0" w:space="0" w:color="auto"/>
                  </w:divBdr>
                  <w:divsChild>
                    <w:div w:id="1664359638">
                      <w:marLeft w:val="0"/>
                      <w:marRight w:val="0"/>
                      <w:marTop w:val="0"/>
                      <w:marBottom w:val="0"/>
                      <w:divBdr>
                        <w:top w:val="single" w:sz="6" w:space="0" w:color="CFCFCF"/>
                        <w:left w:val="single" w:sz="6" w:space="0" w:color="CFCFCF"/>
                        <w:bottom w:val="single" w:sz="6" w:space="0" w:color="CFCFCF"/>
                        <w:right w:val="single" w:sz="6" w:space="0" w:color="CFCFCF"/>
                      </w:divBdr>
                      <w:divsChild>
                        <w:div w:id="14623068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00681512">
              <w:marLeft w:val="0"/>
              <w:marRight w:val="0"/>
              <w:marTop w:val="0"/>
              <w:marBottom w:val="0"/>
              <w:divBdr>
                <w:top w:val="none" w:sz="0" w:space="0" w:color="auto"/>
                <w:left w:val="none" w:sz="0" w:space="0" w:color="auto"/>
                <w:bottom w:val="none" w:sz="0" w:space="0" w:color="auto"/>
                <w:right w:val="none" w:sz="0" w:space="0" w:color="auto"/>
              </w:divBdr>
              <w:divsChild>
                <w:div w:id="1947348564">
                  <w:marLeft w:val="0"/>
                  <w:marRight w:val="0"/>
                  <w:marTop w:val="0"/>
                  <w:marBottom w:val="0"/>
                  <w:divBdr>
                    <w:top w:val="none" w:sz="0" w:space="0" w:color="auto"/>
                    <w:left w:val="none" w:sz="0" w:space="0" w:color="auto"/>
                    <w:bottom w:val="none" w:sz="0" w:space="0" w:color="auto"/>
                    <w:right w:val="none" w:sz="0" w:space="0" w:color="auto"/>
                  </w:divBdr>
                  <w:divsChild>
                    <w:div w:id="206926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21358">
          <w:marLeft w:val="0"/>
          <w:marRight w:val="0"/>
          <w:marTop w:val="0"/>
          <w:marBottom w:val="0"/>
          <w:divBdr>
            <w:top w:val="single" w:sz="6" w:space="4" w:color="auto"/>
            <w:left w:val="single" w:sz="6" w:space="4" w:color="auto"/>
            <w:bottom w:val="single" w:sz="6" w:space="4" w:color="auto"/>
            <w:right w:val="single" w:sz="6" w:space="4" w:color="auto"/>
          </w:divBdr>
          <w:divsChild>
            <w:div w:id="1000544014">
              <w:marLeft w:val="0"/>
              <w:marRight w:val="0"/>
              <w:marTop w:val="0"/>
              <w:marBottom w:val="0"/>
              <w:divBdr>
                <w:top w:val="none" w:sz="0" w:space="0" w:color="auto"/>
                <w:left w:val="none" w:sz="0" w:space="0" w:color="auto"/>
                <w:bottom w:val="none" w:sz="0" w:space="0" w:color="auto"/>
                <w:right w:val="none" w:sz="0" w:space="0" w:color="auto"/>
              </w:divBdr>
              <w:divsChild>
                <w:div w:id="135773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468955">
          <w:marLeft w:val="0"/>
          <w:marRight w:val="0"/>
          <w:marTop w:val="0"/>
          <w:marBottom w:val="0"/>
          <w:divBdr>
            <w:top w:val="single" w:sz="6" w:space="4" w:color="auto"/>
            <w:left w:val="single" w:sz="6" w:space="4" w:color="auto"/>
            <w:bottom w:val="single" w:sz="6" w:space="4" w:color="auto"/>
            <w:right w:val="single" w:sz="6" w:space="4" w:color="auto"/>
          </w:divBdr>
          <w:divsChild>
            <w:div w:id="35812210">
              <w:marLeft w:val="0"/>
              <w:marRight w:val="0"/>
              <w:marTop w:val="0"/>
              <w:marBottom w:val="0"/>
              <w:divBdr>
                <w:top w:val="none" w:sz="0" w:space="0" w:color="auto"/>
                <w:left w:val="none" w:sz="0" w:space="0" w:color="auto"/>
                <w:bottom w:val="none" w:sz="0" w:space="0" w:color="auto"/>
                <w:right w:val="none" w:sz="0" w:space="0" w:color="auto"/>
              </w:divBdr>
              <w:divsChild>
                <w:div w:id="1475024420">
                  <w:marLeft w:val="0"/>
                  <w:marRight w:val="0"/>
                  <w:marTop w:val="0"/>
                  <w:marBottom w:val="0"/>
                  <w:divBdr>
                    <w:top w:val="none" w:sz="0" w:space="0" w:color="auto"/>
                    <w:left w:val="none" w:sz="0" w:space="0" w:color="auto"/>
                    <w:bottom w:val="none" w:sz="0" w:space="0" w:color="auto"/>
                    <w:right w:val="none" w:sz="0" w:space="0" w:color="auto"/>
                  </w:divBdr>
                  <w:divsChild>
                    <w:div w:id="845248216">
                      <w:marLeft w:val="0"/>
                      <w:marRight w:val="0"/>
                      <w:marTop w:val="0"/>
                      <w:marBottom w:val="0"/>
                      <w:divBdr>
                        <w:top w:val="single" w:sz="6" w:space="0" w:color="CFCFCF"/>
                        <w:left w:val="single" w:sz="6" w:space="0" w:color="CFCFCF"/>
                        <w:bottom w:val="single" w:sz="6" w:space="0" w:color="CFCFCF"/>
                        <w:right w:val="single" w:sz="6" w:space="0" w:color="CFCFCF"/>
                      </w:divBdr>
                      <w:divsChild>
                        <w:div w:id="14193294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28026532">
              <w:marLeft w:val="0"/>
              <w:marRight w:val="0"/>
              <w:marTop w:val="0"/>
              <w:marBottom w:val="0"/>
              <w:divBdr>
                <w:top w:val="none" w:sz="0" w:space="0" w:color="auto"/>
                <w:left w:val="none" w:sz="0" w:space="0" w:color="auto"/>
                <w:bottom w:val="none" w:sz="0" w:space="0" w:color="auto"/>
                <w:right w:val="none" w:sz="0" w:space="0" w:color="auto"/>
              </w:divBdr>
              <w:divsChild>
                <w:div w:id="184757652">
                  <w:marLeft w:val="0"/>
                  <w:marRight w:val="0"/>
                  <w:marTop w:val="0"/>
                  <w:marBottom w:val="0"/>
                  <w:divBdr>
                    <w:top w:val="none" w:sz="0" w:space="0" w:color="auto"/>
                    <w:left w:val="none" w:sz="0" w:space="0" w:color="auto"/>
                    <w:bottom w:val="none" w:sz="0" w:space="0" w:color="auto"/>
                    <w:right w:val="none" w:sz="0" w:space="0" w:color="auto"/>
                  </w:divBdr>
                  <w:divsChild>
                    <w:div w:id="6325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030622">
          <w:marLeft w:val="0"/>
          <w:marRight w:val="0"/>
          <w:marTop w:val="0"/>
          <w:marBottom w:val="0"/>
          <w:divBdr>
            <w:top w:val="single" w:sz="6" w:space="4" w:color="auto"/>
            <w:left w:val="single" w:sz="6" w:space="4" w:color="auto"/>
            <w:bottom w:val="single" w:sz="6" w:space="4" w:color="auto"/>
            <w:right w:val="single" w:sz="6" w:space="4" w:color="auto"/>
          </w:divBdr>
          <w:divsChild>
            <w:div w:id="1493986909">
              <w:marLeft w:val="0"/>
              <w:marRight w:val="0"/>
              <w:marTop w:val="0"/>
              <w:marBottom w:val="0"/>
              <w:divBdr>
                <w:top w:val="none" w:sz="0" w:space="0" w:color="auto"/>
                <w:left w:val="none" w:sz="0" w:space="0" w:color="auto"/>
                <w:bottom w:val="none" w:sz="0" w:space="0" w:color="auto"/>
                <w:right w:val="none" w:sz="0" w:space="0" w:color="auto"/>
              </w:divBdr>
              <w:divsChild>
                <w:div w:id="589854657">
                  <w:marLeft w:val="0"/>
                  <w:marRight w:val="0"/>
                  <w:marTop w:val="0"/>
                  <w:marBottom w:val="0"/>
                  <w:divBdr>
                    <w:top w:val="none" w:sz="0" w:space="0" w:color="auto"/>
                    <w:left w:val="none" w:sz="0" w:space="0" w:color="auto"/>
                    <w:bottom w:val="none" w:sz="0" w:space="0" w:color="auto"/>
                    <w:right w:val="none" w:sz="0" w:space="0" w:color="auto"/>
                  </w:divBdr>
                  <w:divsChild>
                    <w:div w:id="796025737">
                      <w:marLeft w:val="0"/>
                      <w:marRight w:val="0"/>
                      <w:marTop w:val="0"/>
                      <w:marBottom w:val="0"/>
                      <w:divBdr>
                        <w:top w:val="single" w:sz="6" w:space="0" w:color="CFCFCF"/>
                        <w:left w:val="single" w:sz="6" w:space="0" w:color="CFCFCF"/>
                        <w:bottom w:val="single" w:sz="6" w:space="0" w:color="CFCFCF"/>
                        <w:right w:val="single" w:sz="6" w:space="0" w:color="CFCFCF"/>
                      </w:divBdr>
                      <w:divsChild>
                        <w:div w:id="1482532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04348781">
              <w:marLeft w:val="0"/>
              <w:marRight w:val="0"/>
              <w:marTop w:val="0"/>
              <w:marBottom w:val="0"/>
              <w:divBdr>
                <w:top w:val="none" w:sz="0" w:space="0" w:color="auto"/>
                <w:left w:val="none" w:sz="0" w:space="0" w:color="auto"/>
                <w:bottom w:val="none" w:sz="0" w:space="0" w:color="auto"/>
                <w:right w:val="none" w:sz="0" w:space="0" w:color="auto"/>
              </w:divBdr>
              <w:divsChild>
                <w:div w:id="2107798412">
                  <w:marLeft w:val="0"/>
                  <w:marRight w:val="0"/>
                  <w:marTop w:val="0"/>
                  <w:marBottom w:val="0"/>
                  <w:divBdr>
                    <w:top w:val="none" w:sz="0" w:space="0" w:color="auto"/>
                    <w:left w:val="none" w:sz="0" w:space="0" w:color="auto"/>
                    <w:bottom w:val="none" w:sz="0" w:space="0" w:color="auto"/>
                    <w:right w:val="none" w:sz="0" w:space="0" w:color="auto"/>
                  </w:divBdr>
                  <w:divsChild>
                    <w:div w:id="237861359">
                      <w:marLeft w:val="0"/>
                      <w:marRight w:val="0"/>
                      <w:marTop w:val="0"/>
                      <w:marBottom w:val="0"/>
                      <w:divBdr>
                        <w:top w:val="none" w:sz="0" w:space="0" w:color="auto"/>
                        <w:left w:val="none" w:sz="0" w:space="0" w:color="auto"/>
                        <w:bottom w:val="none" w:sz="0" w:space="0" w:color="auto"/>
                        <w:right w:val="none" w:sz="0" w:space="0" w:color="auto"/>
                      </w:divBdr>
                      <w:divsChild>
                        <w:div w:id="8508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268432">
          <w:marLeft w:val="0"/>
          <w:marRight w:val="0"/>
          <w:marTop w:val="0"/>
          <w:marBottom w:val="0"/>
          <w:divBdr>
            <w:top w:val="single" w:sz="6" w:space="4" w:color="auto"/>
            <w:left w:val="single" w:sz="6" w:space="4" w:color="auto"/>
            <w:bottom w:val="single" w:sz="6" w:space="4" w:color="auto"/>
            <w:right w:val="single" w:sz="6" w:space="4" w:color="auto"/>
          </w:divBdr>
          <w:divsChild>
            <w:div w:id="619841082">
              <w:marLeft w:val="0"/>
              <w:marRight w:val="0"/>
              <w:marTop w:val="0"/>
              <w:marBottom w:val="0"/>
              <w:divBdr>
                <w:top w:val="none" w:sz="0" w:space="0" w:color="auto"/>
                <w:left w:val="none" w:sz="0" w:space="0" w:color="auto"/>
                <w:bottom w:val="none" w:sz="0" w:space="0" w:color="auto"/>
                <w:right w:val="none" w:sz="0" w:space="0" w:color="auto"/>
              </w:divBdr>
              <w:divsChild>
                <w:div w:id="23606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776852">
          <w:marLeft w:val="0"/>
          <w:marRight w:val="0"/>
          <w:marTop w:val="0"/>
          <w:marBottom w:val="0"/>
          <w:divBdr>
            <w:top w:val="single" w:sz="6" w:space="4" w:color="auto"/>
            <w:left w:val="single" w:sz="6" w:space="4" w:color="auto"/>
            <w:bottom w:val="single" w:sz="6" w:space="4" w:color="auto"/>
            <w:right w:val="single" w:sz="6" w:space="4" w:color="auto"/>
          </w:divBdr>
          <w:divsChild>
            <w:div w:id="328336911">
              <w:marLeft w:val="0"/>
              <w:marRight w:val="0"/>
              <w:marTop w:val="0"/>
              <w:marBottom w:val="0"/>
              <w:divBdr>
                <w:top w:val="none" w:sz="0" w:space="0" w:color="auto"/>
                <w:left w:val="none" w:sz="0" w:space="0" w:color="auto"/>
                <w:bottom w:val="none" w:sz="0" w:space="0" w:color="auto"/>
                <w:right w:val="none" w:sz="0" w:space="0" w:color="auto"/>
              </w:divBdr>
              <w:divsChild>
                <w:div w:id="2085447581">
                  <w:marLeft w:val="0"/>
                  <w:marRight w:val="0"/>
                  <w:marTop w:val="0"/>
                  <w:marBottom w:val="0"/>
                  <w:divBdr>
                    <w:top w:val="none" w:sz="0" w:space="0" w:color="auto"/>
                    <w:left w:val="none" w:sz="0" w:space="0" w:color="auto"/>
                    <w:bottom w:val="none" w:sz="0" w:space="0" w:color="auto"/>
                    <w:right w:val="none" w:sz="0" w:space="0" w:color="auto"/>
                  </w:divBdr>
                  <w:divsChild>
                    <w:div w:id="1913392129">
                      <w:marLeft w:val="0"/>
                      <w:marRight w:val="0"/>
                      <w:marTop w:val="0"/>
                      <w:marBottom w:val="0"/>
                      <w:divBdr>
                        <w:top w:val="single" w:sz="6" w:space="0" w:color="CFCFCF"/>
                        <w:left w:val="single" w:sz="6" w:space="0" w:color="CFCFCF"/>
                        <w:bottom w:val="single" w:sz="6" w:space="0" w:color="CFCFCF"/>
                        <w:right w:val="single" w:sz="6" w:space="0" w:color="CFCFCF"/>
                      </w:divBdr>
                      <w:divsChild>
                        <w:div w:id="1913058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6379380">
          <w:marLeft w:val="0"/>
          <w:marRight w:val="0"/>
          <w:marTop w:val="0"/>
          <w:marBottom w:val="0"/>
          <w:divBdr>
            <w:top w:val="single" w:sz="6" w:space="4" w:color="auto"/>
            <w:left w:val="single" w:sz="6" w:space="4" w:color="auto"/>
            <w:bottom w:val="single" w:sz="6" w:space="4" w:color="auto"/>
            <w:right w:val="single" w:sz="6" w:space="4" w:color="auto"/>
          </w:divBdr>
          <w:divsChild>
            <w:div w:id="988285726">
              <w:marLeft w:val="0"/>
              <w:marRight w:val="0"/>
              <w:marTop w:val="0"/>
              <w:marBottom w:val="0"/>
              <w:divBdr>
                <w:top w:val="none" w:sz="0" w:space="0" w:color="auto"/>
                <w:left w:val="none" w:sz="0" w:space="0" w:color="auto"/>
                <w:bottom w:val="none" w:sz="0" w:space="0" w:color="auto"/>
                <w:right w:val="none" w:sz="0" w:space="0" w:color="auto"/>
              </w:divBdr>
              <w:divsChild>
                <w:div w:id="382562710">
                  <w:marLeft w:val="0"/>
                  <w:marRight w:val="0"/>
                  <w:marTop w:val="0"/>
                  <w:marBottom w:val="0"/>
                  <w:divBdr>
                    <w:top w:val="none" w:sz="0" w:space="0" w:color="auto"/>
                    <w:left w:val="none" w:sz="0" w:space="0" w:color="auto"/>
                    <w:bottom w:val="none" w:sz="0" w:space="0" w:color="auto"/>
                    <w:right w:val="none" w:sz="0" w:space="0" w:color="auto"/>
                  </w:divBdr>
                  <w:divsChild>
                    <w:div w:id="1173838348">
                      <w:marLeft w:val="0"/>
                      <w:marRight w:val="0"/>
                      <w:marTop w:val="0"/>
                      <w:marBottom w:val="0"/>
                      <w:divBdr>
                        <w:top w:val="single" w:sz="6" w:space="0" w:color="CFCFCF"/>
                        <w:left w:val="single" w:sz="6" w:space="0" w:color="CFCFCF"/>
                        <w:bottom w:val="single" w:sz="6" w:space="0" w:color="CFCFCF"/>
                        <w:right w:val="single" w:sz="6" w:space="0" w:color="CFCFCF"/>
                      </w:divBdr>
                      <w:divsChild>
                        <w:div w:id="9036114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57486553">
          <w:marLeft w:val="0"/>
          <w:marRight w:val="0"/>
          <w:marTop w:val="0"/>
          <w:marBottom w:val="0"/>
          <w:divBdr>
            <w:top w:val="single" w:sz="6" w:space="4" w:color="auto"/>
            <w:left w:val="single" w:sz="6" w:space="4" w:color="auto"/>
            <w:bottom w:val="single" w:sz="6" w:space="4" w:color="auto"/>
            <w:right w:val="single" w:sz="6" w:space="4" w:color="auto"/>
          </w:divBdr>
          <w:divsChild>
            <w:div w:id="1170025521">
              <w:marLeft w:val="0"/>
              <w:marRight w:val="0"/>
              <w:marTop w:val="0"/>
              <w:marBottom w:val="0"/>
              <w:divBdr>
                <w:top w:val="none" w:sz="0" w:space="0" w:color="auto"/>
                <w:left w:val="none" w:sz="0" w:space="0" w:color="auto"/>
                <w:bottom w:val="none" w:sz="0" w:space="0" w:color="auto"/>
                <w:right w:val="none" w:sz="0" w:space="0" w:color="auto"/>
              </w:divBdr>
              <w:divsChild>
                <w:div w:id="1135483514">
                  <w:marLeft w:val="0"/>
                  <w:marRight w:val="0"/>
                  <w:marTop w:val="0"/>
                  <w:marBottom w:val="0"/>
                  <w:divBdr>
                    <w:top w:val="none" w:sz="0" w:space="0" w:color="auto"/>
                    <w:left w:val="none" w:sz="0" w:space="0" w:color="auto"/>
                    <w:bottom w:val="none" w:sz="0" w:space="0" w:color="auto"/>
                    <w:right w:val="none" w:sz="0" w:space="0" w:color="auto"/>
                  </w:divBdr>
                  <w:divsChild>
                    <w:div w:id="1790318749">
                      <w:marLeft w:val="0"/>
                      <w:marRight w:val="0"/>
                      <w:marTop w:val="0"/>
                      <w:marBottom w:val="0"/>
                      <w:divBdr>
                        <w:top w:val="single" w:sz="6" w:space="0" w:color="CFCFCF"/>
                        <w:left w:val="single" w:sz="6" w:space="0" w:color="CFCFCF"/>
                        <w:bottom w:val="single" w:sz="6" w:space="0" w:color="CFCFCF"/>
                        <w:right w:val="single" w:sz="6" w:space="0" w:color="CFCFCF"/>
                      </w:divBdr>
                      <w:divsChild>
                        <w:div w:id="874291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2138620">
          <w:marLeft w:val="0"/>
          <w:marRight w:val="0"/>
          <w:marTop w:val="0"/>
          <w:marBottom w:val="0"/>
          <w:divBdr>
            <w:top w:val="single" w:sz="6" w:space="4" w:color="auto"/>
            <w:left w:val="single" w:sz="6" w:space="4" w:color="auto"/>
            <w:bottom w:val="single" w:sz="6" w:space="4" w:color="auto"/>
            <w:right w:val="single" w:sz="6" w:space="4" w:color="auto"/>
          </w:divBdr>
          <w:divsChild>
            <w:div w:id="1091466635">
              <w:marLeft w:val="0"/>
              <w:marRight w:val="0"/>
              <w:marTop w:val="0"/>
              <w:marBottom w:val="0"/>
              <w:divBdr>
                <w:top w:val="none" w:sz="0" w:space="0" w:color="auto"/>
                <w:left w:val="none" w:sz="0" w:space="0" w:color="auto"/>
                <w:bottom w:val="none" w:sz="0" w:space="0" w:color="auto"/>
                <w:right w:val="none" w:sz="0" w:space="0" w:color="auto"/>
              </w:divBdr>
              <w:divsChild>
                <w:div w:id="622540959">
                  <w:marLeft w:val="0"/>
                  <w:marRight w:val="0"/>
                  <w:marTop w:val="0"/>
                  <w:marBottom w:val="0"/>
                  <w:divBdr>
                    <w:top w:val="none" w:sz="0" w:space="0" w:color="auto"/>
                    <w:left w:val="none" w:sz="0" w:space="0" w:color="auto"/>
                    <w:bottom w:val="none" w:sz="0" w:space="0" w:color="auto"/>
                    <w:right w:val="none" w:sz="0" w:space="0" w:color="auto"/>
                  </w:divBdr>
                  <w:divsChild>
                    <w:div w:id="2086761574">
                      <w:marLeft w:val="0"/>
                      <w:marRight w:val="0"/>
                      <w:marTop w:val="0"/>
                      <w:marBottom w:val="0"/>
                      <w:divBdr>
                        <w:top w:val="single" w:sz="6" w:space="0" w:color="CFCFCF"/>
                        <w:left w:val="single" w:sz="6" w:space="0" w:color="CFCFCF"/>
                        <w:bottom w:val="single" w:sz="6" w:space="0" w:color="CFCFCF"/>
                        <w:right w:val="single" w:sz="6" w:space="0" w:color="CFCFCF"/>
                      </w:divBdr>
                      <w:divsChild>
                        <w:div w:id="20124452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0824493">
          <w:marLeft w:val="0"/>
          <w:marRight w:val="0"/>
          <w:marTop w:val="0"/>
          <w:marBottom w:val="0"/>
          <w:divBdr>
            <w:top w:val="single" w:sz="6" w:space="4" w:color="auto"/>
            <w:left w:val="single" w:sz="6" w:space="4" w:color="auto"/>
            <w:bottom w:val="single" w:sz="6" w:space="4" w:color="auto"/>
            <w:right w:val="single" w:sz="6" w:space="4" w:color="auto"/>
          </w:divBdr>
          <w:divsChild>
            <w:div w:id="1524980011">
              <w:marLeft w:val="0"/>
              <w:marRight w:val="0"/>
              <w:marTop w:val="0"/>
              <w:marBottom w:val="0"/>
              <w:divBdr>
                <w:top w:val="none" w:sz="0" w:space="0" w:color="auto"/>
                <w:left w:val="none" w:sz="0" w:space="0" w:color="auto"/>
                <w:bottom w:val="none" w:sz="0" w:space="0" w:color="auto"/>
                <w:right w:val="none" w:sz="0" w:space="0" w:color="auto"/>
              </w:divBdr>
              <w:divsChild>
                <w:div w:id="216169840">
                  <w:marLeft w:val="0"/>
                  <w:marRight w:val="0"/>
                  <w:marTop w:val="0"/>
                  <w:marBottom w:val="0"/>
                  <w:divBdr>
                    <w:top w:val="none" w:sz="0" w:space="0" w:color="auto"/>
                    <w:left w:val="none" w:sz="0" w:space="0" w:color="auto"/>
                    <w:bottom w:val="none" w:sz="0" w:space="0" w:color="auto"/>
                    <w:right w:val="none" w:sz="0" w:space="0" w:color="auto"/>
                  </w:divBdr>
                  <w:divsChild>
                    <w:div w:id="135420961">
                      <w:marLeft w:val="0"/>
                      <w:marRight w:val="0"/>
                      <w:marTop w:val="0"/>
                      <w:marBottom w:val="0"/>
                      <w:divBdr>
                        <w:top w:val="single" w:sz="6" w:space="0" w:color="CFCFCF"/>
                        <w:left w:val="single" w:sz="6" w:space="0" w:color="CFCFCF"/>
                        <w:bottom w:val="single" w:sz="6" w:space="0" w:color="CFCFCF"/>
                        <w:right w:val="single" w:sz="6" w:space="0" w:color="CFCFCF"/>
                      </w:divBdr>
                      <w:divsChild>
                        <w:div w:id="17676506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562990">
          <w:marLeft w:val="0"/>
          <w:marRight w:val="0"/>
          <w:marTop w:val="0"/>
          <w:marBottom w:val="0"/>
          <w:divBdr>
            <w:top w:val="single" w:sz="6" w:space="4" w:color="auto"/>
            <w:left w:val="single" w:sz="6" w:space="4" w:color="auto"/>
            <w:bottom w:val="single" w:sz="6" w:space="4" w:color="auto"/>
            <w:right w:val="single" w:sz="6" w:space="4" w:color="auto"/>
          </w:divBdr>
          <w:divsChild>
            <w:div w:id="286394546">
              <w:marLeft w:val="0"/>
              <w:marRight w:val="0"/>
              <w:marTop w:val="0"/>
              <w:marBottom w:val="0"/>
              <w:divBdr>
                <w:top w:val="none" w:sz="0" w:space="0" w:color="auto"/>
                <w:left w:val="none" w:sz="0" w:space="0" w:color="auto"/>
                <w:bottom w:val="none" w:sz="0" w:space="0" w:color="auto"/>
                <w:right w:val="none" w:sz="0" w:space="0" w:color="auto"/>
              </w:divBdr>
              <w:divsChild>
                <w:div w:id="1811090146">
                  <w:marLeft w:val="0"/>
                  <w:marRight w:val="0"/>
                  <w:marTop w:val="0"/>
                  <w:marBottom w:val="0"/>
                  <w:divBdr>
                    <w:top w:val="none" w:sz="0" w:space="0" w:color="auto"/>
                    <w:left w:val="none" w:sz="0" w:space="0" w:color="auto"/>
                    <w:bottom w:val="none" w:sz="0" w:space="0" w:color="auto"/>
                    <w:right w:val="none" w:sz="0" w:space="0" w:color="auto"/>
                  </w:divBdr>
                  <w:divsChild>
                    <w:div w:id="415178290">
                      <w:marLeft w:val="0"/>
                      <w:marRight w:val="0"/>
                      <w:marTop w:val="0"/>
                      <w:marBottom w:val="0"/>
                      <w:divBdr>
                        <w:top w:val="single" w:sz="6" w:space="0" w:color="CFCFCF"/>
                        <w:left w:val="single" w:sz="6" w:space="0" w:color="CFCFCF"/>
                        <w:bottom w:val="single" w:sz="6" w:space="0" w:color="CFCFCF"/>
                        <w:right w:val="single" w:sz="6" w:space="0" w:color="CFCFCF"/>
                      </w:divBdr>
                      <w:divsChild>
                        <w:div w:id="20363471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22344950">
              <w:marLeft w:val="0"/>
              <w:marRight w:val="0"/>
              <w:marTop w:val="0"/>
              <w:marBottom w:val="0"/>
              <w:divBdr>
                <w:top w:val="none" w:sz="0" w:space="0" w:color="auto"/>
                <w:left w:val="none" w:sz="0" w:space="0" w:color="auto"/>
                <w:bottom w:val="none" w:sz="0" w:space="0" w:color="auto"/>
                <w:right w:val="none" w:sz="0" w:space="0" w:color="auto"/>
              </w:divBdr>
              <w:divsChild>
                <w:div w:id="914390549">
                  <w:marLeft w:val="0"/>
                  <w:marRight w:val="0"/>
                  <w:marTop w:val="0"/>
                  <w:marBottom w:val="0"/>
                  <w:divBdr>
                    <w:top w:val="none" w:sz="0" w:space="0" w:color="auto"/>
                    <w:left w:val="none" w:sz="0" w:space="0" w:color="auto"/>
                    <w:bottom w:val="none" w:sz="0" w:space="0" w:color="auto"/>
                    <w:right w:val="none" w:sz="0" w:space="0" w:color="auto"/>
                  </w:divBdr>
                  <w:divsChild>
                    <w:div w:id="653877823">
                      <w:marLeft w:val="0"/>
                      <w:marRight w:val="0"/>
                      <w:marTop w:val="0"/>
                      <w:marBottom w:val="0"/>
                      <w:divBdr>
                        <w:top w:val="none" w:sz="0" w:space="0" w:color="auto"/>
                        <w:left w:val="none" w:sz="0" w:space="0" w:color="auto"/>
                        <w:bottom w:val="none" w:sz="0" w:space="0" w:color="auto"/>
                        <w:right w:val="none" w:sz="0" w:space="0" w:color="auto"/>
                      </w:divBdr>
                    </w:div>
                    <w:div w:id="83434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805195">
          <w:marLeft w:val="0"/>
          <w:marRight w:val="0"/>
          <w:marTop w:val="0"/>
          <w:marBottom w:val="0"/>
          <w:divBdr>
            <w:top w:val="single" w:sz="6" w:space="4" w:color="auto"/>
            <w:left w:val="single" w:sz="6" w:space="4" w:color="auto"/>
            <w:bottom w:val="single" w:sz="6" w:space="4" w:color="auto"/>
            <w:right w:val="single" w:sz="6" w:space="4" w:color="auto"/>
          </w:divBdr>
          <w:divsChild>
            <w:div w:id="16736006">
              <w:marLeft w:val="0"/>
              <w:marRight w:val="0"/>
              <w:marTop w:val="0"/>
              <w:marBottom w:val="0"/>
              <w:divBdr>
                <w:top w:val="none" w:sz="0" w:space="0" w:color="auto"/>
                <w:left w:val="none" w:sz="0" w:space="0" w:color="auto"/>
                <w:bottom w:val="none" w:sz="0" w:space="0" w:color="auto"/>
                <w:right w:val="none" w:sz="0" w:space="0" w:color="auto"/>
              </w:divBdr>
              <w:divsChild>
                <w:div w:id="605238359">
                  <w:marLeft w:val="0"/>
                  <w:marRight w:val="0"/>
                  <w:marTop w:val="0"/>
                  <w:marBottom w:val="0"/>
                  <w:divBdr>
                    <w:top w:val="none" w:sz="0" w:space="0" w:color="auto"/>
                    <w:left w:val="none" w:sz="0" w:space="0" w:color="auto"/>
                    <w:bottom w:val="none" w:sz="0" w:space="0" w:color="auto"/>
                    <w:right w:val="none" w:sz="0" w:space="0" w:color="auto"/>
                  </w:divBdr>
                  <w:divsChild>
                    <w:div w:id="2038776754">
                      <w:marLeft w:val="0"/>
                      <w:marRight w:val="0"/>
                      <w:marTop w:val="0"/>
                      <w:marBottom w:val="0"/>
                      <w:divBdr>
                        <w:top w:val="single" w:sz="6" w:space="0" w:color="CFCFCF"/>
                        <w:left w:val="single" w:sz="6" w:space="0" w:color="CFCFCF"/>
                        <w:bottom w:val="single" w:sz="6" w:space="0" w:color="CFCFCF"/>
                        <w:right w:val="single" w:sz="6" w:space="0" w:color="CFCFCF"/>
                      </w:divBdr>
                      <w:divsChild>
                        <w:div w:id="13078579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10522319">
          <w:marLeft w:val="0"/>
          <w:marRight w:val="0"/>
          <w:marTop w:val="0"/>
          <w:marBottom w:val="0"/>
          <w:divBdr>
            <w:top w:val="single" w:sz="6" w:space="4" w:color="auto"/>
            <w:left w:val="single" w:sz="6" w:space="4" w:color="auto"/>
            <w:bottom w:val="single" w:sz="6" w:space="4" w:color="auto"/>
            <w:right w:val="single" w:sz="6" w:space="4" w:color="auto"/>
          </w:divBdr>
          <w:divsChild>
            <w:div w:id="386225411">
              <w:marLeft w:val="0"/>
              <w:marRight w:val="0"/>
              <w:marTop w:val="0"/>
              <w:marBottom w:val="0"/>
              <w:divBdr>
                <w:top w:val="none" w:sz="0" w:space="0" w:color="auto"/>
                <w:left w:val="none" w:sz="0" w:space="0" w:color="auto"/>
                <w:bottom w:val="none" w:sz="0" w:space="0" w:color="auto"/>
                <w:right w:val="none" w:sz="0" w:space="0" w:color="auto"/>
              </w:divBdr>
              <w:divsChild>
                <w:div w:id="948045248">
                  <w:marLeft w:val="0"/>
                  <w:marRight w:val="0"/>
                  <w:marTop w:val="0"/>
                  <w:marBottom w:val="0"/>
                  <w:divBdr>
                    <w:top w:val="none" w:sz="0" w:space="0" w:color="auto"/>
                    <w:left w:val="none" w:sz="0" w:space="0" w:color="auto"/>
                    <w:bottom w:val="none" w:sz="0" w:space="0" w:color="auto"/>
                    <w:right w:val="none" w:sz="0" w:space="0" w:color="auto"/>
                  </w:divBdr>
                  <w:divsChild>
                    <w:div w:id="1370379935">
                      <w:marLeft w:val="0"/>
                      <w:marRight w:val="0"/>
                      <w:marTop w:val="0"/>
                      <w:marBottom w:val="0"/>
                      <w:divBdr>
                        <w:top w:val="single" w:sz="6" w:space="0" w:color="CFCFCF"/>
                        <w:left w:val="single" w:sz="6" w:space="0" w:color="CFCFCF"/>
                        <w:bottom w:val="single" w:sz="6" w:space="0" w:color="CFCFCF"/>
                        <w:right w:val="single" w:sz="6" w:space="0" w:color="CFCFCF"/>
                      </w:divBdr>
                      <w:divsChild>
                        <w:div w:id="641825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4610855">
          <w:marLeft w:val="0"/>
          <w:marRight w:val="0"/>
          <w:marTop w:val="0"/>
          <w:marBottom w:val="0"/>
          <w:divBdr>
            <w:top w:val="single" w:sz="6" w:space="4" w:color="auto"/>
            <w:left w:val="single" w:sz="6" w:space="4" w:color="auto"/>
            <w:bottom w:val="single" w:sz="6" w:space="4" w:color="auto"/>
            <w:right w:val="single" w:sz="6" w:space="4" w:color="auto"/>
          </w:divBdr>
          <w:divsChild>
            <w:div w:id="1310594735">
              <w:marLeft w:val="0"/>
              <w:marRight w:val="0"/>
              <w:marTop w:val="0"/>
              <w:marBottom w:val="0"/>
              <w:divBdr>
                <w:top w:val="none" w:sz="0" w:space="0" w:color="auto"/>
                <w:left w:val="none" w:sz="0" w:space="0" w:color="auto"/>
                <w:bottom w:val="none" w:sz="0" w:space="0" w:color="auto"/>
                <w:right w:val="none" w:sz="0" w:space="0" w:color="auto"/>
              </w:divBdr>
              <w:divsChild>
                <w:div w:id="2124878841">
                  <w:marLeft w:val="0"/>
                  <w:marRight w:val="0"/>
                  <w:marTop w:val="0"/>
                  <w:marBottom w:val="0"/>
                  <w:divBdr>
                    <w:top w:val="none" w:sz="0" w:space="0" w:color="auto"/>
                    <w:left w:val="none" w:sz="0" w:space="0" w:color="auto"/>
                    <w:bottom w:val="none" w:sz="0" w:space="0" w:color="auto"/>
                    <w:right w:val="none" w:sz="0" w:space="0" w:color="auto"/>
                  </w:divBdr>
                  <w:divsChild>
                    <w:div w:id="1078135952">
                      <w:marLeft w:val="0"/>
                      <w:marRight w:val="0"/>
                      <w:marTop w:val="0"/>
                      <w:marBottom w:val="0"/>
                      <w:divBdr>
                        <w:top w:val="single" w:sz="6" w:space="0" w:color="CFCFCF"/>
                        <w:left w:val="single" w:sz="6" w:space="0" w:color="CFCFCF"/>
                        <w:bottom w:val="single" w:sz="6" w:space="0" w:color="CFCFCF"/>
                        <w:right w:val="single" w:sz="6" w:space="0" w:color="CFCFCF"/>
                      </w:divBdr>
                      <w:divsChild>
                        <w:div w:id="14170931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5682345">
              <w:marLeft w:val="0"/>
              <w:marRight w:val="0"/>
              <w:marTop w:val="0"/>
              <w:marBottom w:val="0"/>
              <w:divBdr>
                <w:top w:val="none" w:sz="0" w:space="0" w:color="auto"/>
                <w:left w:val="none" w:sz="0" w:space="0" w:color="auto"/>
                <w:bottom w:val="none" w:sz="0" w:space="0" w:color="auto"/>
                <w:right w:val="none" w:sz="0" w:space="0" w:color="auto"/>
              </w:divBdr>
              <w:divsChild>
                <w:div w:id="180242529">
                  <w:marLeft w:val="0"/>
                  <w:marRight w:val="0"/>
                  <w:marTop w:val="0"/>
                  <w:marBottom w:val="0"/>
                  <w:divBdr>
                    <w:top w:val="none" w:sz="0" w:space="0" w:color="auto"/>
                    <w:left w:val="none" w:sz="0" w:space="0" w:color="auto"/>
                    <w:bottom w:val="none" w:sz="0" w:space="0" w:color="auto"/>
                    <w:right w:val="none" w:sz="0" w:space="0" w:color="auto"/>
                  </w:divBdr>
                  <w:divsChild>
                    <w:div w:id="99294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622375">
          <w:marLeft w:val="0"/>
          <w:marRight w:val="0"/>
          <w:marTop w:val="0"/>
          <w:marBottom w:val="0"/>
          <w:divBdr>
            <w:top w:val="single" w:sz="6" w:space="4" w:color="auto"/>
            <w:left w:val="single" w:sz="6" w:space="4" w:color="auto"/>
            <w:bottom w:val="single" w:sz="6" w:space="4" w:color="auto"/>
            <w:right w:val="single" w:sz="6" w:space="4" w:color="auto"/>
          </w:divBdr>
          <w:divsChild>
            <w:div w:id="1172070124">
              <w:marLeft w:val="0"/>
              <w:marRight w:val="0"/>
              <w:marTop w:val="0"/>
              <w:marBottom w:val="0"/>
              <w:divBdr>
                <w:top w:val="none" w:sz="0" w:space="0" w:color="auto"/>
                <w:left w:val="none" w:sz="0" w:space="0" w:color="auto"/>
                <w:bottom w:val="none" w:sz="0" w:space="0" w:color="auto"/>
                <w:right w:val="none" w:sz="0" w:space="0" w:color="auto"/>
              </w:divBdr>
              <w:divsChild>
                <w:div w:id="1142044187">
                  <w:marLeft w:val="0"/>
                  <w:marRight w:val="0"/>
                  <w:marTop w:val="0"/>
                  <w:marBottom w:val="0"/>
                  <w:divBdr>
                    <w:top w:val="none" w:sz="0" w:space="0" w:color="auto"/>
                    <w:left w:val="none" w:sz="0" w:space="0" w:color="auto"/>
                    <w:bottom w:val="none" w:sz="0" w:space="0" w:color="auto"/>
                    <w:right w:val="none" w:sz="0" w:space="0" w:color="auto"/>
                  </w:divBdr>
                  <w:divsChild>
                    <w:div w:id="344720389">
                      <w:marLeft w:val="0"/>
                      <w:marRight w:val="0"/>
                      <w:marTop w:val="0"/>
                      <w:marBottom w:val="0"/>
                      <w:divBdr>
                        <w:top w:val="single" w:sz="6" w:space="0" w:color="CFCFCF"/>
                        <w:left w:val="single" w:sz="6" w:space="0" w:color="CFCFCF"/>
                        <w:bottom w:val="single" w:sz="6" w:space="0" w:color="CFCFCF"/>
                        <w:right w:val="single" w:sz="6" w:space="0" w:color="CFCFCF"/>
                      </w:divBdr>
                      <w:divsChild>
                        <w:div w:id="17661443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97488696">
              <w:marLeft w:val="0"/>
              <w:marRight w:val="0"/>
              <w:marTop w:val="0"/>
              <w:marBottom w:val="0"/>
              <w:divBdr>
                <w:top w:val="none" w:sz="0" w:space="0" w:color="auto"/>
                <w:left w:val="none" w:sz="0" w:space="0" w:color="auto"/>
                <w:bottom w:val="none" w:sz="0" w:space="0" w:color="auto"/>
                <w:right w:val="none" w:sz="0" w:space="0" w:color="auto"/>
              </w:divBdr>
              <w:divsChild>
                <w:div w:id="1840776905">
                  <w:marLeft w:val="0"/>
                  <w:marRight w:val="0"/>
                  <w:marTop w:val="0"/>
                  <w:marBottom w:val="0"/>
                  <w:divBdr>
                    <w:top w:val="none" w:sz="0" w:space="0" w:color="auto"/>
                    <w:left w:val="none" w:sz="0" w:space="0" w:color="auto"/>
                    <w:bottom w:val="none" w:sz="0" w:space="0" w:color="auto"/>
                    <w:right w:val="none" w:sz="0" w:space="0" w:color="auto"/>
                  </w:divBdr>
                  <w:divsChild>
                    <w:div w:id="50417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122244">
          <w:marLeft w:val="0"/>
          <w:marRight w:val="0"/>
          <w:marTop w:val="0"/>
          <w:marBottom w:val="0"/>
          <w:divBdr>
            <w:top w:val="single" w:sz="6" w:space="4" w:color="auto"/>
            <w:left w:val="single" w:sz="6" w:space="4" w:color="auto"/>
            <w:bottom w:val="single" w:sz="6" w:space="4" w:color="auto"/>
            <w:right w:val="single" w:sz="6" w:space="4" w:color="auto"/>
          </w:divBdr>
          <w:divsChild>
            <w:div w:id="1527908403">
              <w:marLeft w:val="0"/>
              <w:marRight w:val="0"/>
              <w:marTop w:val="0"/>
              <w:marBottom w:val="0"/>
              <w:divBdr>
                <w:top w:val="none" w:sz="0" w:space="0" w:color="auto"/>
                <w:left w:val="none" w:sz="0" w:space="0" w:color="auto"/>
                <w:bottom w:val="none" w:sz="0" w:space="0" w:color="auto"/>
                <w:right w:val="none" w:sz="0" w:space="0" w:color="auto"/>
              </w:divBdr>
              <w:divsChild>
                <w:div w:id="2120250705">
                  <w:marLeft w:val="0"/>
                  <w:marRight w:val="0"/>
                  <w:marTop w:val="0"/>
                  <w:marBottom w:val="0"/>
                  <w:divBdr>
                    <w:top w:val="none" w:sz="0" w:space="0" w:color="auto"/>
                    <w:left w:val="none" w:sz="0" w:space="0" w:color="auto"/>
                    <w:bottom w:val="none" w:sz="0" w:space="0" w:color="auto"/>
                    <w:right w:val="none" w:sz="0" w:space="0" w:color="auto"/>
                  </w:divBdr>
                  <w:divsChild>
                    <w:div w:id="633606719">
                      <w:marLeft w:val="0"/>
                      <w:marRight w:val="0"/>
                      <w:marTop w:val="0"/>
                      <w:marBottom w:val="0"/>
                      <w:divBdr>
                        <w:top w:val="single" w:sz="6" w:space="0" w:color="CFCFCF"/>
                        <w:left w:val="single" w:sz="6" w:space="0" w:color="CFCFCF"/>
                        <w:bottom w:val="single" w:sz="6" w:space="0" w:color="CFCFCF"/>
                        <w:right w:val="single" w:sz="6" w:space="0" w:color="CFCFCF"/>
                      </w:divBdr>
                      <w:divsChild>
                        <w:div w:id="19890476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37232976">
              <w:marLeft w:val="0"/>
              <w:marRight w:val="0"/>
              <w:marTop w:val="0"/>
              <w:marBottom w:val="0"/>
              <w:divBdr>
                <w:top w:val="none" w:sz="0" w:space="0" w:color="auto"/>
                <w:left w:val="none" w:sz="0" w:space="0" w:color="auto"/>
                <w:bottom w:val="none" w:sz="0" w:space="0" w:color="auto"/>
                <w:right w:val="none" w:sz="0" w:space="0" w:color="auto"/>
              </w:divBdr>
              <w:divsChild>
                <w:div w:id="2008552491">
                  <w:marLeft w:val="0"/>
                  <w:marRight w:val="0"/>
                  <w:marTop w:val="0"/>
                  <w:marBottom w:val="0"/>
                  <w:divBdr>
                    <w:top w:val="none" w:sz="0" w:space="0" w:color="auto"/>
                    <w:left w:val="none" w:sz="0" w:space="0" w:color="auto"/>
                    <w:bottom w:val="none" w:sz="0" w:space="0" w:color="auto"/>
                    <w:right w:val="none" w:sz="0" w:space="0" w:color="auto"/>
                  </w:divBdr>
                  <w:divsChild>
                    <w:div w:id="1132404878">
                      <w:marLeft w:val="0"/>
                      <w:marRight w:val="0"/>
                      <w:marTop w:val="0"/>
                      <w:marBottom w:val="0"/>
                      <w:divBdr>
                        <w:top w:val="none" w:sz="0" w:space="0" w:color="auto"/>
                        <w:left w:val="none" w:sz="0" w:space="0" w:color="auto"/>
                        <w:bottom w:val="none" w:sz="0" w:space="0" w:color="auto"/>
                        <w:right w:val="none" w:sz="0" w:space="0" w:color="auto"/>
                      </w:divBdr>
                      <w:divsChild>
                        <w:div w:id="64482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5784442">
          <w:marLeft w:val="0"/>
          <w:marRight w:val="0"/>
          <w:marTop w:val="0"/>
          <w:marBottom w:val="0"/>
          <w:divBdr>
            <w:top w:val="single" w:sz="6" w:space="4" w:color="auto"/>
            <w:left w:val="single" w:sz="6" w:space="4" w:color="auto"/>
            <w:bottom w:val="single" w:sz="6" w:space="4" w:color="auto"/>
            <w:right w:val="single" w:sz="6" w:space="4" w:color="auto"/>
          </w:divBdr>
          <w:divsChild>
            <w:div w:id="303240041">
              <w:marLeft w:val="0"/>
              <w:marRight w:val="0"/>
              <w:marTop w:val="0"/>
              <w:marBottom w:val="0"/>
              <w:divBdr>
                <w:top w:val="none" w:sz="0" w:space="0" w:color="auto"/>
                <w:left w:val="none" w:sz="0" w:space="0" w:color="auto"/>
                <w:bottom w:val="none" w:sz="0" w:space="0" w:color="auto"/>
                <w:right w:val="none" w:sz="0" w:space="0" w:color="auto"/>
              </w:divBdr>
              <w:divsChild>
                <w:div w:id="1215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18594">
          <w:marLeft w:val="0"/>
          <w:marRight w:val="0"/>
          <w:marTop w:val="0"/>
          <w:marBottom w:val="0"/>
          <w:divBdr>
            <w:top w:val="single" w:sz="6" w:space="4" w:color="auto"/>
            <w:left w:val="single" w:sz="6" w:space="4" w:color="auto"/>
            <w:bottom w:val="single" w:sz="6" w:space="4" w:color="auto"/>
            <w:right w:val="single" w:sz="6" w:space="4" w:color="auto"/>
          </w:divBdr>
          <w:divsChild>
            <w:div w:id="1260214537">
              <w:marLeft w:val="0"/>
              <w:marRight w:val="0"/>
              <w:marTop w:val="0"/>
              <w:marBottom w:val="0"/>
              <w:divBdr>
                <w:top w:val="none" w:sz="0" w:space="0" w:color="auto"/>
                <w:left w:val="none" w:sz="0" w:space="0" w:color="auto"/>
                <w:bottom w:val="none" w:sz="0" w:space="0" w:color="auto"/>
                <w:right w:val="none" w:sz="0" w:space="0" w:color="auto"/>
              </w:divBdr>
              <w:divsChild>
                <w:div w:id="1420324280">
                  <w:marLeft w:val="0"/>
                  <w:marRight w:val="0"/>
                  <w:marTop w:val="0"/>
                  <w:marBottom w:val="0"/>
                  <w:divBdr>
                    <w:top w:val="none" w:sz="0" w:space="0" w:color="auto"/>
                    <w:left w:val="none" w:sz="0" w:space="0" w:color="auto"/>
                    <w:bottom w:val="none" w:sz="0" w:space="0" w:color="auto"/>
                    <w:right w:val="none" w:sz="0" w:space="0" w:color="auto"/>
                  </w:divBdr>
                  <w:divsChild>
                    <w:div w:id="2115242290">
                      <w:marLeft w:val="0"/>
                      <w:marRight w:val="0"/>
                      <w:marTop w:val="0"/>
                      <w:marBottom w:val="0"/>
                      <w:divBdr>
                        <w:top w:val="single" w:sz="6" w:space="0" w:color="CFCFCF"/>
                        <w:left w:val="single" w:sz="6" w:space="0" w:color="CFCFCF"/>
                        <w:bottom w:val="single" w:sz="6" w:space="0" w:color="CFCFCF"/>
                        <w:right w:val="single" w:sz="6" w:space="0" w:color="CFCFCF"/>
                      </w:divBdr>
                      <w:divsChild>
                        <w:div w:id="1822140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0531982">
          <w:marLeft w:val="0"/>
          <w:marRight w:val="0"/>
          <w:marTop w:val="0"/>
          <w:marBottom w:val="0"/>
          <w:divBdr>
            <w:top w:val="single" w:sz="6" w:space="4" w:color="auto"/>
            <w:left w:val="single" w:sz="6" w:space="4" w:color="auto"/>
            <w:bottom w:val="single" w:sz="6" w:space="4" w:color="auto"/>
            <w:right w:val="single" w:sz="6" w:space="4" w:color="auto"/>
          </w:divBdr>
          <w:divsChild>
            <w:div w:id="1337462438">
              <w:marLeft w:val="0"/>
              <w:marRight w:val="0"/>
              <w:marTop w:val="0"/>
              <w:marBottom w:val="0"/>
              <w:divBdr>
                <w:top w:val="none" w:sz="0" w:space="0" w:color="auto"/>
                <w:left w:val="none" w:sz="0" w:space="0" w:color="auto"/>
                <w:bottom w:val="none" w:sz="0" w:space="0" w:color="auto"/>
                <w:right w:val="none" w:sz="0" w:space="0" w:color="auto"/>
              </w:divBdr>
              <w:divsChild>
                <w:div w:id="1003244515">
                  <w:marLeft w:val="0"/>
                  <w:marRight w:val="0"/>
                  <w:marTop w:val="0"/>
                  <w:marBottom w:val="0"/>
                  <w:divBdr>
                    <w:top w:val="none" w:sz="0" w:space="0" w:color="auto"/>
                    <w:left w:val="none" w:sz="0" w:space="0" w:color="auto"/>
                    <w:bottom w:val="none" w:sz="0" w:space="0" w:color="auto"/>
                    <w:right w:val="none" w:sz="0" w:space="0" w:color="auto"/>
                  </w:divBdr>
                  <w:divsChild>
                    <w:div w:id="701319518">
                      <w:marLeft w:val="0"/>
                      <w:marRight w:val="0"/>
                      <w:marTop w:val="0"/>
                      <w:marBottom w:val="0"/>
                      <w:divBdr>
                        <w:top w:val="single" w:sz="6" w:space="0" w:color="CFCFCF"/>
                        <w:left w:val="single" w:sz="6" w:space="0" w:color="CFCFCF"/>
                        <w:bottom w:val="single" w:sz="6" w:space="0" w:color="CFCFCF"/>
                        <w:right w:val="single" w:sz="6" w:space="0" w:color="CFCFCF"/>
                      </w:divBdr>
                      <w:divsChild>
                        <w:div w:id="18330596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13130511">
          <w:marLeft w:val="0"/>
          <w:marRight w:val="0"/>
          <w:marTop w:val="0"/>
          <w:marBottom w:val="0"/>
          <w:divBdr>
            <w:top w:val="single" w:sz="6" w:space="4" w:color="auto"/>
            <w:left w:val="single" w:sz="6" w:space="4" w:color="auto"/>
            <w:bottom w:val="single" w:sz="6" w:space="4" w:color="auto"/>
            <w:right w:val="single" w:sz="6" w:space="4" w:color="auto"/>
          </w:divBdr>
          <w:divsChild>
            <w:div w:id="279186078">
              <w:marLeft w:val="0"/>
              <w:marRight w:val="0"/>
              <w:marTop w:val="0"/>
              <w:marBottom w:val="0"/>
              <w:divBdr>
                <w:top w:val="none" w:sz="0" w:space="0" w:color="auto"/>
                <w:left w:val="none" w:sz="0" w:space="0" w:color="auto"/>
                <w:bottom w:val="none" w:sz="0" w:space="0" w:color="auto"/>
                <w:right w:val="none" w:sz="0" w:space="0" w:color="auto"/>
              </w:divBdr>
              <w:divsChild>
                <w:div w:id="2096241693">
                  <w:marLeft w:val="0"/>
                  <w:marRight w:val="0"/>
                  <w:marTop w:val="0"/>
                  <w:marBottom w:val="0"/>
                  <w:divBdr>
                    <w:top w:val="none" w:sz="0" w:space="0" w:color="auto"/>
                    <w:left w:val="none" w:sz="0" w:space="0" w:color="auto"/>
                    <w:bottom w:val="none" w:sz="0" w:space="0" w:color="auto"/>
                    <w:right w:val="none" w:sz="0" w:space="0" w:color="auto"/>
                  </w:divBdr>
                  <w:divsChild>
                    <w:div w:id="655258722">
                      <w:marLeft w:val="0"/>
                      <w:marRight w:val="0"/>
                      <w:marTop w:val="0"/>
                      <w:marBottom w:val="0"/>
                      <w:divBdr>
                        <w:top w:val="single" w:sz="6" w:space="0" w:color="CFCFCF"/>
                        <w:left w:val="single" w:sz="6" w:space="0" w:color="CFCFCF"/>
                        <w:bottom w:val="single" w:sz="6" w:space="0" w:color="CFCFCF"/>
                        <w:right w:val="single" w:sz="6" w:space="0" w:color="CFCFCF"/>
                      </w:divBdr>
                      <w:divsChild>
                        <w:div w:id="11514061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89844531">
          <w:marLeft w:val="0"/>
          <w:marRight w:val="0"/>
          <w:marTop w:val="0"/>
          <w:marBottom w:val="0"/>
          <w:divBdr>
            <w:top w:val="single" w:sz="6" w:space="4" w:color="auto"/>
            <w:left w:val="single" w:sz="6" w:space="4" w:color="auto"/>
            <w:bottom w:val="single" w:sz="6" w:space="4" w:color="auto"/>
            <w:right w:val="single" w:sz="6" w:space="4" w:color="auto"/>
          </w:divBdr>
          <w:divsChild>
            <w:div w:id="952371342">
              <w:marLeft w:val="0"/>
              <w:marRight w:val="0"/>
              <w:marTop w:val="0"/>
              <w:marBottom w:val="0"/>
              <w:divBdr>
                <w:top w:val="none" w:sz="0" w:space="0" w:color="auto"/>
                <w:left w:val="none" w:sz="0" w:space="0" w:color="auto"/>
                <w:bottom w:val="none" w:sz="0" w:space="0" w:color="auto"/>
                <w:right w:val="none" w:sz="0" w:space="0" w:color="auto"/>
              </w:divBdr>
              <w:divsChild>
                <w:div w:id="1020467887">
                  <w:marLeft w:val="0"/>
                  <w:marRight w:val="0"/>
                  <w:marTop w:val="0"/>
                  <w:marBottom w:val="0"/>
                  <w:divBdr>
                    <w:top w:val="none" w:sz="0" w:space="0" w:color="auto"/>
                    <w:left w:val="none" w:sz="0" w:space="0" w:color="auto"/>
                    <w:bottom w:val="none" w:sz="0" w:space="0" w:color="auto"/>
                    <w:right w:val="none" w:sz="0" w:space="0" w:color="auto"/>
                  </w:divBdr>
                  <w:divsChild>
                    <w:div w:id="274411745">
                      <w:marLeft w:val="0"/>
                      <w:marRight w:val="0"/>
                      <w:marTop w:val="0"/>
                      <w:marBottom w:val="0"/>
                      <w:divBdr>
                        <w:top w:val="single" w:sz="6" w:space="0" w:color="CFCFCF"/>
                        <w:left w:val="single" w:sz="6" w:space="0" w:color="CFCFCF"/>
                        <w:bottom w:val="single" w:sz="6" w:space="0" w:color="CFCFCF"/>
                        <w:right w:val="single" w:sz="6" w:space="0" w:color="CFCFCF"/>
                      </w:divBdr>
                      <w:divsChild>
                        <w:div w:id="9736065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67247291">
          <w:marLeft w:val="0"/>
          <w:marRight w:val="0"/>
          <w:marTop w:val="0"/>
          <w:marBottom w:val="0"/>
          <w:divBdr>
            <w:top w:val="single" w:sz="6" w:space="4" w:color="auto"/>
            <w:left w:val="single" w:sz="6" w:space="4" w:color="auto"/>
            <w:bottom w:val="single" w:sz="6" w:space="4" w:color="auto"/>
            <w:right w:val="single" w:sz="6" w:space="4" w:color="auto"/>
          </w:divBdr>
          <w:divsChild>
            <w:div w:id="2099978415">
              <w:marLeft w:val="0"/>
              <w:marRight w:val="0"/>
              <w:marTop w:val="0"/>
              <w:marBottom w:val="0"/>
              <w:divBdr>
                <w:top w:val="none" w:sz="0" w:space="0" w:color="auto"/>
                <w:left w:val="none" w:sz="0" w:space="0" w:color="auto"/>
                <w:bottom w:val="none" w:sz="0" w:space="0" w:color="auto"/>
                <w:right w:val="none" w:sz="0" w:space="0" w:color="auto"/>
              </w:divBdr>
              <w:divsChild>
                <w:div w:id="1415737502">
                  <w:marLeft w:val="0"/>
                  <w:marRight w:val="0"/>
                  <w:marTop w:val="0"/>
                  <w:marBottom w:val="0"/>
                  <w:divBdr>
                    <w:top w:val="none" w:sz="0" w:space="0" w:color="auto"/>
                    <w:left w:val="none" w:sz="0" w:space="0" w:color="auto"/>
                    <w:bottom w:val="none" w:sz="0" w:space="0" w:color="auto"/>
                    <w:right w:val="none" w:sz="0" w:space="0" w:color="auto"/>
                  </w:divBdr>
                  <w:divsChild>
                    <w:div w:id="1139877773">
                      <w:marLeft w:val="0"/>
                      <w:marRight w:val="0"/>
                      <w:marTop w:val="0"/>
                      <w:marBottom w:val="0"/>
                      <w:divBdr>
                        <w:top w:val="single" w:sz="6" w:space="0" w:color="CFCFCF"/>
                        <w:left w:val="single" w:sz="6" w:space="0" w:color="CFCFCF"/>
                        <w:bottom w:val="single" w:sz="6" w:space="0" w:color="CFCFCF"/>
                        <w:right w:val="single" w:sz="6" w:space="0" w:color="CFCFCF"/>
                      </w:divBdr>
                      <w:divsChild>
                        <w:div w:id="2064526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54498845">
          <w:marLeft w:val="0"/>
          <w:marRight w:val="0"/>
          <w:marTop w:val="0"/>
          <w:marBottom w:val="0"/>
          <w:divBdr>
            <w:top w:val="single" w:sz="6" w:space="4" w:color="auto"/>
            <w:left w:val="single" w:sz="6" w:space="4" w:color="auto"/>
            <w:bottom w:val="single" w:sz="6" w:space="4" w:color="auto"/>
            <w:right w:val="single" w:sz="6" w:space="4" w:color="auto"/>
          </w:divBdr>
          <w:divsChild>
            <w:div w:id="1720586753">
              <w:marLeft w:val="0"/>
              <w:marRight w:val="0"/>
              <w:marTop w:val="0"/>
              <w:marBottom w:val="0"/>
              <w:divBdr>
                <w:top w:val="none" w:sz="0" w:space="0" w:color="auto"/>
                <w:left w:val="none" w:sz="0" w:space="0" w:color="auto"/>
                <w:bottom w:val="none" w:sz="0" w:space="0" w:color="auto"/>
                <w:right w:val="none" w:sz="0" w:space="0" w:color="auto"/>
              </w:divBdr>
              <w:divsChild>
                <w:div w:id="1011686798">
                  <w:marLeft w:val="0"/>
                  <w:marRight w:val="0"/>
                  <w:marTop w:val="0"/>
                  <w:marBottom w:val="0"/>
                  <w:divBdr>
                    <w:top w:val="none" w:sz="0" w:space="0" w:color="auto"/>
                    <w:left w:val="none" w:sz="0" w:space="0" w:color="auto"/>
                    <w:bottom w:val="none" w:sz="0" w:space="0" w:color="auto"/>
                    <w:right w:val="none" w:sz="0" w:space="0" w:color="auto"/>
                  </w:divBdr>
                  <w:divsChild>
                    <w:div w:id="1225993631">
                      <w:marLeft w:val="0"/>
                      <w:marRight w:val="0"/>
                      <w:marTop w:val="0"/>
                      <w:marBottom w:val="0"/>
                      <w:divBdr>
                        <w:top w:val="single" w:sz="6" w:space="0" w:color="CFCFCF"/>
                        <w:left w:val="single" w:sz="6" w:space="0" w:color="CFCFCF"/>
                        <w:bottom w:val="single" w:sz="6" w:space="0" w:color="CFCFCF"/>
                        <w:right w:val="single" w:sz="6" w:space="0" w:color="CFCFCF"/>
                      </w:divBdr>
                      <w:divsChild>
                        <w:div w:id="2272321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80068246">
              <w:marLeft w:val="0"/>
              <w:marRight w:val="0"/>
              <w:marTop w:val="0"/>
              <w:marBottom w:val="0"/>
              <w:divBdr>
                <w:top w:val="none" w:sz="0" w:space="0" w:color="auto"/>
                <w:left w:val="none" w:sz="0" w:space="0" w:color="auto"/>
                <w:bottom w:val="none" w:sz="0" w:space="0" w:color="auto"/>
                <w:right w:val="none" w:sz="0" w:space="0" w:color="auto"/>
              </w:divBdr>
              <w:divsChild>
                <w:div w:id="205719955">
                  <w:marLeft w:val="0"/>
                  <w:marRight w:val="0"/>
                  <w:marTop w:val="0"/>
                  <w:marBottom w:val="0"/>
                  <w:divBdr>
                    <w:top w:val="none" w:sz="0" w:space="0" w:color="auto"/>
                    <w:left w:val="none" w:sz="0" w:space="0" w:color="auto"/>
                    <w:bottom w:val="none" w:sz="0" w:space="0" w:color="auto"/>
                    <w:right w:val="none" w:sz="0" w:space="0" w:color="auto"/>
                  </w:divBdr>
                  <w:divsChild>
                    <w:div w:id="1349868589">
                      <w:marLeft w:val="0"/>
                      <w:marRight w:val="0"/>
                      <w:marTop w:val="0"/>
                      <w:marBottom w:val="0"/>
                      <w:divBdr>
                        <w:top w:val="none" w:sz="0" w:space="0" w:color="auto"/>
                        <w:left w:val="none" w:sz="0" w:space="0" w:color="auto"/>
                        <w:bottom w:val="none" w:sz="0" w:space="0" w:color="auto"/>
                        <w:right w:val="none" w:sz="0" w:space="0" w:color="auto"/>
                      </w:divBdr>
                    </w:div>
                    <w:div w:id="101970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170126">
          <w:marLeft w:val="0"/>
          <w:marRight w:val="0"/>
          <w:marTop w:val="0"/>
          <w:marBottom w:val="0"/>
          <w:divBdr>
            <w:top w:val="single" w:sz="6" w:space="4" w:color="auto"/>
            <w:left w:val="single" w:sz="6" w:space="4" w:color="auto"/>
            <w:bottom w:val="single" w:sz="6" w:space="4" w:color="auto"/>
            <w:right w:val="single" w:sz="6" w:space="4" w:color="auto"/>
          </w:divBdr>
          <w:divsChild>
            <w:div w:id="1588226614">
              <w:marLeft w:val="0"/>
              <w:marRight w:val="0"/>
              <w:marTop w:val="0"/>
              <w:marBottom w:val="0"/>
              <w:divBdr>
                <w:top w:val="none" w:sz="0" w:space="0" w:color="auto"/>
                <w:left w:val="none" w:sz="0" w:space="0" w:color="auto"/>
                <w:bottom w:val="none" w:sz="0" w:space="0" w:color="auto"/>
                <w:right w:val="none" w:sz="0" w:space="0" w:color="auto"/>
              </w:divBdr>
              <w:divsChild>
                <w:div w:id="94982112">
                  <w:marLeft w:val="0"/>
                  <w:marRight w:val="0"/>
                  <w:marTop w:val="0"/>
                  <w:marBottom w:val="0"/>
                  <w:divBdr>
                    <w:top w:val="none" w:sz="0" w:space="0" w:color="auto"/>
                    <w:left w:val="none" w:sz="0" w:space="0" w:color="auto"/>
                    <w:bottom w:val="none" w:sz="0" w:space="0" w:color="auto"/>
                    <w:right w:val="none" w:sz="0" w:space="0" w:color="auto"/>
                  </w:divBdr>
                  <w:divsChild>
                    <w:div w:id="998311529">
                      <w:marLeft w:val="0"/>
                      <w:marRight w:val="0"/>
                      <w:marTop w:val="0"/>
                      <w:marBottom w:val="0"/>
                      <w:divBdr>
                        <w:top w:val="single" w:sz="6" w:space="0" w:color="CFCFCF"/>
                        <w:left w:val="single" w:sz="6" w:space="0" w:color="CFCFCF"/>
                        <w:bottom w:val="single" w:sz="6" w:space="0" w:color="CFCFCF"/>
                        <w:right w:val="single" w:sz="6" w:space="0" w:color="CFCFCF"/>
                      </w:divBdr>
                      <w:divsChild>
                        <w:div w:id="8382793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30487218">
          <w:marLeft w:val="0"/>
          <w:marRight w:val="0"/>
          <w:marTop w:val="0"/>
          <w:marBottom w:val="0"/>
          <w:divBdr>
            <w:top w:val="single" w:sz="6" w:space="4" w:color="auto"/>
            <w:left w:val="single" w:sz="6" w:space="4" w:color="auto"/>
            <w:bottom w:val="single" w:sz="6" w:space="4" w:color="auto"/>
            <w:right w:val="single" w:sz="6" w:space="4" w:color="auto"/>
          </w:divBdr>
          <w:divsChild>
            <w:div w:id="1122502075">
              <w:marLeft w:val="0"/>
              <w:marRight w:val="0"/>
              <w:marTop w:val="0"/>
              <w:marBottom w:val="0"/>
              <w:divBdr>
                <w:top w:val="none" w:sz="0" w:space="0" w:color="auto"/>
                <w:left w:val="none" w:sz="0" w:space="0" w:color="auto"/>
                <w:bottom w:val="none" w:sz="0" w:space="0" w:color="auto"/>
                <w:right w:val="none" w:sz="0" w:space="0" w:color="auto"/>
              </w:divBdr>
              <w:divsChild>
                <w:div w:id="768353398">
                  <w:marLeft w:val="0"/>
                  <w:marRight w:val="0"/>
                  <w:marTop w:val="0"/>
                  <w:marBottom w:val="0"/>
                  <w:divBdr>
                    <w:top w:val="none" w:sz="0" w:space="0" w:color="auto"/>
                    <w:left w:val="none" w:sz="0" w:space="0" w:color="auto"/>
                    <w:bottom w:val="none" w:sz="0" w:space="0" w:color="auto"/>
                    <w:right w:val="none" w:sz="0" w:space="0" w:color="auto"/>
                  </w:divBdr>
                  <w:divsChild>
                    <w:div w:id="91049991">
                      <w:marLeft w:val="0"/>
                      <w:marRight w:val="0"/>
                      <w:marTop w:val="0"/>
                      <w:marBottom w:val="0"/>
                      <w:divBdr>
                        <w:top w:val="single" w:sz="6" w:space="0" w:color="CFCFCF"/>
                        <w:left w:val="single" w:sz="6" w:space="0" w:color="CFCFCF"/>
                        <w:bottom w:val="single" w:sz="6" w:space="0" w:color="CFCFCF"/>
                        <w:right w:val="single" w:sz="6" w:space="0" w:color="CFCFCF"/>
                      </w:divBdr>
                      <w:divsChild>
                        <w:div w:id="3871887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22841983">
          <w:marLeft w:val="0"/>
          <w:marRight w:val="0"/>
          <w:marTop w:val="0"/>
          <w:marBottom w:val="0"/>
          <w:divBdr>
            <w:top w:val="single" w:sz="6" w:space="4" w:color="auto"/>
            <w:left w:val="single" w:sz="6" w:space="4" w:color="auto"/>
            <w:bottom w:val="single" w:sz="6" w:space="4" w:color="auto"/>
            <w:right w:val="single" w:sz="6" w:space="4" w:color="auto"/>
          </w:divBdr>
          <w:divsChild>
            <w:div w:id="1127964688">
              <w:marLeft w:val="0"/>
              <w:marRight w:val="0"/>
              <w:marTop w:val="0"/>
              <w:marBottom w:val="0"/>
              <w:divBdr>
                <w:top w:val="none" w:sz="0" w:space="0" w:color="auto"/>
                <w:left w:val="none" w:sz="0" w:space="0" w:color="auto"/>
                <w:bottom w:val="none" w:sz="0" w:space="0" w:color="auto"/>
                <w:right w:val="none" w:sz="0" w:space="0" w:color="auto"/>
              </w:divBdr>
              <w:divsChild>
                <w:div w:id="232355847">
                  <w:marLeft w:val="0"/>
                  <w:marRight w:val="0"/>
                  <w:marTop w:val="0"/>
                  <w:marBottom w:val="0"/>
                  <w:divBdr>
                    <w:top w:val="none" w:sz="0" w:space="0" w:color="auto"/>
                    <w:left w:val="none" w:sz="0" w:space="0" w:color="auto"/>
                    <w:bottom w:val="none" w:sz="0" w:space="0" w:color="auto"/>
                    <w:right w:val="none" w:sz="0" w:space="0" w:color="auto"/>
                  </w:divBdr>
                  <w:divsChild>
                    <w:div w:id="107773074">
                      <w:marLeft w:val="0"/>
                      <w:marRight w:val="0"/>
                      <w:marTop w:val="0"/>
                      <w:marBottom w:val="0"/>
                      <w:divBdr>
                        <w:top w:val="single" w:sz="6" w:space="0" w:color="CFCFCF"/>
                        <w:left w:val="single" w:sz="6" w:space="0" w:color="CFCFCF"/>
                        <w:bottom w:val="single" w:sz="6" w:space="0" w:color="CFCFCF"/>
                        <w:right w:val="single" w:sz="6" w:space="0" w:color="CFCFCF"/>
                      </w:divBdr>
                      <w:divsChild>
                        <w:div w:id="10236776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82214094">
              <w:marLeft w:val="0"/>
              <w:marRight w:val="0"/>
              <w:marTop w:val="0"/>
              <w:marBottom w:val="0"/>
              <w:divBdr>
                <w:top w:val="none" w:sz="0" w:space="0" w:color="auto"/>
                <w:left w:val="none" w:sz="0" w:space="0" w:color="auto"/>
                <w:bottom w:val="none" w:sz="0" w:space="0" w:color="auto"/>
                <w:right w:val="none" w:sz="0" w:space="0" w:color="auto"/>
              </w:divBdr>
              <w:divsChild>
                <w:div w:id="431585081">
                  <w:marLeft w:val="0"/>
                  <w:marRight w:val="0"/>
                  <w:marTop w:val="0"/>
                  <w:marBottom w:val="0"/>
                  <w:divBdr>
                    <w:top w:val="none" w:sz="0" w:space="0" w:color="auto"/>
                    <w:left w:val="none" w:sz="0" w:space="0" w:color="auto"/>
                    <w:bottom w:val="none" w:sz="0" w:space="0" w:color="auto"/>
                    <w:right w:val="none" w:sz="0" w:space="0" w:color="auto"/>
                  </w:divBdr>
                  <w:divsChild>
                    <w:div w:id="150983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623610">
          <w:marLeft w:val="0"/>
          <w:marRight w:val="0"/>
          <w:marTop w:val="0"/>
          <w:marBottom w:val="0"/>
          <w:divBdr>
            <w:top w:val="single" w:sz="6" w:space="4" w:color="auto"/>
            <w:left w:val="single" w:sz="6" w:space="4" w:color="auto"/>
            <w:bottom w:val="single" w:sz="6" w:space="4" w:color="auto"/>
            <w:right w:val="single" w:sz="6" w:space="4" w:color="auto"/>
          </w:divBdr>
          <w:divsChild>
            <w:div w:id="778991640">
              <w:marLeft w:val="0"/>
              <w:marRight w:val="0"/>
              <w:marTop w:val="0"/>
              <w:marBottom w:val="0"/>
              <w:divBdr>
                <w:top w:val="none" w:sz="0" w:space="0" w:color="auto"/>
                <w:left w:val="none" w:sz="0" w:space="0" w:color="auto"/>
                <w:bottom w:val="none" w:sz="0" w:space="0" w:color="auto"/>
                <w:right w:val="none" w:sz="0" w:space="0" w:color="auto"/>
              </w:divBdr>
              <w:divsChild>
                <w:div w:id="1549298977">
                  <w:marLeft w:val="0"/>
                  <w:marRight w:val="0"/>
                  <w:marTop w:val="0"/>
                  <w:marBottom w:val="0"/>
                  <w:divBdr>
                    <w:top w:val="none" w:sz="0" w:space="0" w:color="auto"/>
                    <w:left w:val="none" w:sz="0" w:space="0" w:color="auto"/>
                    <w:bottom w:val="none" w:sz="0" w:space="0" w:color="auto"/>
                    <w:right w:val="none" w:sz="0" w:space="0" w:color="auto"/>
                  </w:divBdr>
                  <w:divsChild>
                    <w:div w:id="1106536458">
                      <w:marLeft w:val="0"/>
                      <w:marRight w:val="0"/>
                      <w:marTop w:val="0"/>
                      <w:marBottom w:val="0"/>
                      <w:divBdr>
                        <w:top w:val="single" w:sz="6" w:space="0" w:color="CFCFCF"/>
                        <w:left w:val="single" w:sz="6" w:space="0" w:color="CFCFCF"/>
                        <w:bottom w:val="single" w:sz="6" w:space="0" w:color="CFCFCF"/>
                        <w:right w:val="single" w:sz="6" w:space="0" w:color="CFCFCF"/>
                      </w:divBdr>
                      <w:divsChild>
                        <w:div w:id="13984325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73772653">
              <w:marLeft w:val="0"/>
              <w:marRight w:val="0"/>
              <w:marTop w:val="0"/>
              <w:marBottom w:val="0"/>
              <w:divBdr>
                <w:top w:val="none" w:sz="0" w:space="0" w:color="auto"/>
                <w:left w:val="none" w:sz="0" w:space="0" w:color="auto"/>
                <w:bottom w:val="none" w:sz="0" w:space="0" w:color="auto"/>
                <w:right w:val="none" w:sz="0" w:space="0" w:color="auto"/>
              </w:divBdr>
              <w:divsChild>
                <w:div w:id="1358312287">
                  <w:marLeft w:val="0"/>
                  <w:marRight w:val="0"/>
                  <w:marTop w:val="0"/>
                  <w:marBottom w:val="0"/>
                  <w:divBdr>
                    <w:top w:val="none" w:sz="0" w:space="0" w:color="auto"/>
                    <w:left w:val="none" w:sz="0" w:space="0" w:color="auto"/>
                    <w:bottom w:val="none" w:sz="0" w:space="0" w:color="auto"/>
                    <w:right w:val="none" w:sz="0" w:space="0" w:color="auto"/>
                  </w:divBdr>
                  <w:divsChild>
                    <w:div w:id="174537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579883">
          <w:marLeft w:val="0"/>
          <w:marRight w:val="0"/>
          <w:marTop w:val="0"/>
          <w:marBottom w:val="0"/>
          <w:divBdr>
            <w:top w:val="single" w:sz="6" w:space="4" w:color="auto"/>
            <w:left w:val="single" w:sz="6" w:space="4" w:color="auto"/>
            <w:bottom w:val="single" w:sz="6" w:space="4" w:color="auto"/>
            <w:right w:val="single" w:sz="6" w:space="4" w:color="auto"/>
          </w:divBdr>
          <w:divsChild>
            <w:div w:id="1316297634">
              <w:marLeft w:val="0"/>
              <w:marRight w:val="0"/>
              <w:marTop w:val="0"/>
              <w:marBottom w:val="0"/>
              <w:divBdr>
                <w:top w:val="none" w:sz="0" w:space="0" w:color="auto"/>
                <w:left w:val="none" w:sz="0" w:space="0" w:color="auto"/>
                <w:bottom w:val="none" w:sz="0" w:space="0" w:color="auto"/>
                <w:right w:val="none" w:sz="0" w:space="0" w:color="auto"/>
              </w:divBdr>
              <w:divsChild>
                <w:div w:id="1259675589">
                  <w:marLeft w:val="0"/>
                  <w:marRight w:val="0"/>
                  <w:marTop w:val="0"/>
                  <w:marBottom w:val="0"/>
                  <w:divBdr>
                    <w:top w:val="none" w:sz="0" w:space="0" w:color="auto"/>
                    <w:left w:val="none" w:sz="0" w:space="0" w:color="auto"/>
                    <w:bottom w:val="none" w:sz="0" w:space="0" w:color="auto"/>
                    <w:right w:val="none" w:sz="0" w:space="0" w:color="auto"/>
                  </w:divBdr>
                  <w:divsChild>
                    <w:div w:id="1958101759">
                      <w:marLeft w:val="0"/>
                      <w:marRight w:val="0"/>
                      <w:marTop w:val="0"/>
                      <w:marBottom w:val="0"/>
                      <w:divBdr>
                        <w:top w:val="single" w:sz="6" w:space="0" w:color="CFCFCF"/>
                        <w:left w:val="single" w:sz="6" w:space="0" w:color="CFCFCF"/>
                        <w:bottom w:val="single" w:sz="6" w:space="0" w:color="CFCFCF"/>
                        <w:right w:val="single" w:sz="6" w:space="0" w:color="CFCFCF"/>
                      </w:divBdr>
                      <w:divsChild>
                        <w:div w:id="10067852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34751072">
              <w:marLeft w:val="0"/>
              <w:marRight w:val="0"/>
              <w:marTop w:val="0"/>
              <w:marBottom w:val="0"/>
              <w:divBdr>
                <w:top w:val="none" w:sz="0" w:space="0" w:color="auto"/>
                <w:left w:val="none" w:sz="0" w:space="0" w:color="auto"/>
                <w:bottom w:val="none" w:sz="0" w:space="0" w:color="auto"/>
                <w:right w:val="none" w:sz="0" w:space="0" w:color="auto"/>
              </w:divBdr>
              <w:divsChild>
                <w:div w:id="1976179773">
                  <w:marLeft w:val="0"/>
                  <w:marRight w:val="0"/>
                  <w:marTop w:val="0"/>
                  <w:marBottom w:val="0"/>
                  <w:divBdr>
                    <w:top w:val="none" w:sz="0" w:space="0" w:color="auto"/>
                    <w:left w:val="none" w:sz="0" w:space="0" w:color="auto"/>
                    <w:bottom w:val="none" w:sz="0" w:space="0" w:color="auto"/>
                    <w:right w:val="none" w:sz="0" w:space="0" w:color="auto"/>
                  </w:divBdr>
                  <w:divsChild>
                    <w:div w:id="1258055490">
                      <w:marLeft w:val="0"/>
                      <w:marRight w:val="0"/>
                      <w:marTop w:val="0"/>
                      <w:marBottom w:val="0"/>
                      <w:divBdr>
                        <w:top w:val="none" w:sz="0" w:space="0" w:color="auto"/>
                        <w:left w:val="none" w:sz="0" w:space="0" w:color="auto"/>
                        <w:bottom w:val="none" w:sz="0" w:space="0" w:color="auto"/>
                        <w:right w:val="none" w:sz="0" w:space="0" w:color="auto"/>
                      </w:divBdr>
                      <w:divsChild>
                        <w:div w:id="36760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352047">
      <w:bodyDiv w:val="1"/>
      <w:marLeft w:val="0"/>
      <w:marRight w:val="0"/>
      <w:marTop w:val="0"/>
      <w:marBottom w:val="0"/>
      <w:divBdr>
        <w:top w:val="none" w:sz="0" w:space="0" w:color="auto"/>
        <w:left w:val="none" w:sz="0" w:space="0" w:color="auto"/>
        <w:bottom w:val="none" w:sz="0" w:space="0" w:color="auto"/>
        <w:right w:val="none" w:sz="0" w:space="0" w:color="auto"/>
      </w:divBdr>
    </w:div>
    <w:div w:id="127205598">
      <w:bodyDiv w:val="1"/>
      <w:marLeft w:val="0"/>
      <w:marRight w:val="0"/>
      <w:marTop w:val="0"/>
      <w:marBottom w:val="0"/>
      <w:divBdr>
        <w:top w:val="none" w:sz="0" w:space="0" w:color="auto"/>
        <w:left w:val="none" w:sz="0" w:space="0" w:color="auto"/>
        <w:bottom w:val="none" w:sz="0" w:space="0" w:color="auto"/>
        <w:right w:val="none" w:sz="0" w:space="0" w:color="auto"/>
      </w:divBdr>
    </w:div>
    <w:div w:id="431052379">
      <w:bodyDiv w:val="1"/>
      <w:marLeft w:val="0"/>
      <w:marRight w:val="0"/>
      <w:marTop w:val="0"/>
      <w:marBottom w:val="0"/>
      <w:divBdr>
        <w:top w:val="none" w:sz="0" w:space="0" w:color="auto"/>
        <w:left w:val="none" w:sz="0" w:space="0" w:color="auto"/>
        <w:bottom w:val="none" w:sz="0" w:space="0" w:color="auto"/>
        <w:right w:val="none" w:sz="0" w:space="0" w:color="auto"/>
      </w:divBdr>
    </w:div>
    <w:div w:id="476722526">
      <w:bodyDiv w:val="1"/>
      <w:marLeft w:val="0"/>
      <w:marRight w:val="0"/>
      <w:marTop w:val="0"/>
      <w:marBottom w:val="0"/>
      <w:divBdr>
        <w:top w:val="none" w:sz="0" w:space="0" w:color="auto"/>
        <w:left w:val="none" w:sz="0" w:space="0" w:color="auto"/>
        <w:bottom w:val="none" w:sz="0" w:space="0" w:color="auto"/>
        <w:right w:val="none" w:sz="0" w:space="0" w:color="auto"/>
      </w:divBdr>
    </w:div>
    <w:div w:id="499853622">
      <w:bodyDiv w:val="1"/>
      <w:marLeft w:val="0"/>
      <w:marRight w:val="0"/>
      <w:marTop w:val="0"/>
      <w:marBottom w:val="0"/>
      <w:divBdr>
        <w:top w:val="none" w:sz="0" w:space="0" w:color="auto"/>
        <w:left w:val="none" w:sz="0" w:space="0" w:color="auto"/>
        <w:bottom w:val="none" w:sz="0" w:space="0" w:color="auto"/>
        <w:right w:val="none" w:sz="0" w:space="0" w:color="auto"/>
      </w:divBdr>
      <w:divsChild>
        <w:div w:id="105783101">
          <w:marLeft w:val="0"/>
          <w:marRight w:val="0"/>
          <w:marTop w:val="0"/>
          <w:marBottom w:val="0"/>
          <w:divBdr>
            <w:top w:val="single" w:sz="6" w:space="4" w:color="auto"/>
            <w:left w:val="single" w:sz="6" w:space="4" w:color="auto"/>
            <w:bottom w:val="single" w:sz="6" w:space="4" w:color="auto"/>
            <w:right w:val="single" w:sz="6" w:space="4" w:color="auto"/>
          </w:divBdr>
          <w:divsChild>
            <w:div w:id="1616326683">
              <w:marLeft w:val="0"/>
              <w:marRight w:val="0"/>
              <w:marTop w:val="0"/>
              <w:marBottom w:val="0"/>
              <w:divBdr>
                <w:top w:val="none" w:sz="0" w:space="0" w:color="auto"/>
                <w:left w:val="none" w:sz="0" w:space="0" w:color="auto"/>
                <w:bottom w:val="none" w:sz="0" w:space="0" w:color="auto"/>
                <w:right w:val="none" w:sz="0" w:space="0" w:color="auto"/>
              </w:divBdr>
              <w:divsChild>
                <w:div w:id="1001350887">
                  <w:marLeft w:val="0"/>
                  <w:marRight w:val="0"/>
                  <w:marTop w:val="0"/>
                  <w:marBottom w:val="0"/>
                  <w:divBdr>
                    <w:top w:val="none" w:sz="0" w:space="0" w:color="auto"/>
                    <w:left w:val="none" w:sz="0" w:space="0" w:color="auto"/>
                    <w:bottom w:val="none" w:sz="0" w:space="0" w:color="auto"/>
                    <w:right w:val="none" w:sz="0" w:space="0" w:color="auto"/>
                  </w:divBdr>
                  <w:divsChild>
                    <w:div w:id="218980801">
                      <w:marLeft w:val="0"/>
                      <w:marRight w:val="0"/>
                      <w:marTop w:val="0"/>
                      <w:marBottom w:val="0"/>
                      <w:divBdr>
                        <w:top w:val="single" w:sz="6" w:space="0" w:color="CFCFCF"/>
                        <w:left w:val="single" w:sz="6" w:space="0" w:color="CFCFCF"/>
                        <w:bottom w:val="single" w:sz="6" w:space="0" w:color="CFCFCF"/>
                        <w:right w:val="single" w:sz="6" w:space="0" w:color="CFCFCF"/>
                      </w:divBdr>
                      <w:divsChild>
                        <w:div w:id="15162666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71593091">
          <w:marLeft w:val="0"/>
          <w:marRight w:val="0"/>
          <w:marTop w:val="0"/>
          <w:marBottom w:val="0"/>
          <w:divBdr>
            <w:top w:val="single" w:sz="6" w:space="4" w:color="auto"/>
            <w:left w:val="single" w:sz="6" w:space="4" w:color="auto"/>
            <w:bottom w:val="single" w:sz="6" w:space="4" w:color="auto"/>
            <w:right w:val="single" w:sz="6" w:space="4" w:color="auto"/>
          </w:divBdr>
          <w:divsChild>
            <w:div w:id="2050182013">
              <w:marLeft w:val="0"/>
              <w:marRight w:val="0"/>
              <w:marTop w:val="0"/>
              <w:marBottom w:val="0"/>
              <w:divBdr>
                <w:top w:val="none" w:sz="0" w:space="0" w:color="auto"/>
                <w:left w:val="none" w:sz="0" w:space="0" w:color="auto"/>
                <w:bottom w:val="none" w:sz="0" w:space="0" w:color="auto"/>
                <w:right w:val="none" w:sz="0" w:space="0" w:color="auto"/>
              </w:divBdr>
              <w:divsChild>
                <w:div w:id="365721938">
                  <w:marLeft w:val="0"/>
                  <w:marRight w:val="0"/>
                  <w:marTop w:val="0"/>
                  <w:marBottom w:val="0"/>
                  <w:divBdr>
                    <w:top w:val="none" w:sz="0" w:space="0" w:color="auto"/>
                    <w:left w:val="none" w:sz="0" w:space="0" w:color="auto"/>
                    <w:bottom w:val="none" w:sz="0" w:space="0" w:color="auto"/>
                    <w:right w:val="none" w:sz="0" w:space="0" w:color="auto"/>
                  </w:divBdr>
                  <w:divsChild>
                    <w:div w:id="719209744">
                      <w:marLeft w:val="0"/>
                      <w:marRight w:val="0"/>
                      <w:marTop w:val="0"/>
                      <w:marBottom w:val="0"/>
                      <w:divBdr>
                        <w:top w:val="single" w:sz="6" w:space="0" w:color="CFCFCF"/>
                        <w:left w:val="single" w:sz="6" w:space="0" w:color="CFCFCF"/>
                        <w:bottom w:val="single" w:sz="6" w:space="0" w:color="CFCFCF"/>
                        <w:right w:val="single" w:sz="6" w:space="0" w:color="CFCFCF"/>
                      </w:divBdr>
                      <w:divsChild>
                        <w:div w:id="19773005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30321159">
          <w:marLeft w:val="0"/>
          <w:marRight w:val="0"/>
          <w:marTop w:val="0"/>
          <w:marBottom w:val="0"/>
          <w:divBdr>
            <w:top w:val="single" w:sz="6" w:space="4" w:color="auto"/>
            <w:left w:val="single" w:sz="6" w:space="4" w:color="auto"/>
            <w:bottom w:val="single" w:sz="6" w:space="4" w:color="auto"/>
            <w:right w:val="single" w:sz="6" w:space="4" w:color="auto"/>
          </w:divBdr>
          <w:divsChild>
            <w:div w:id="1121847807">
              <w:marLeft w:val="0"/>
              <w:marRight w:val="0"/>
              <w:marTop w:val="0"/>
              <w:marBottom w:val="0"/>
              <w:divBdr>
                <w:top w:val="none" w:sz="0" w:space="0" w:color="auto"/>
                <w:left w:val="none" w:sz="0" w:space="0" w:color="auto"/>
                <w:bottom w:val="none" w:sz="0" w:space="0" w:color="auto"/>
                <w:right w:val="none" w:sz="0" w:space="0" w:color="auto"/>
              </w:divBdr>
              <w:divsChild>
                <w:div w:id="487551509">
                  <w:marLeft w:val="0"/>
                  <w:marRight w:val="0"/>
                  <w:marTop w:val="0"/>
                  <w:marBottom w:val="0"/>
                  <w:divBdr>
                    <w:top w:val="none" w:sz="0" w:space="0" w:color="auto"/>
                    <w:left w:val="none" w:sz="0" w:space="0" w:color="auto"/>
                    <w:bottom w:val="none" w:sz="0" w:space="0" w:color="auto"/>
                    <w:right w:val="none" w:sz="0" w:space="0" w:color="auto"/>
                  </w:divBdr>
                  <w:divsChild>
                    <w:div w:id="1155684622">
                      <w:marLeft w:val="0"/>
                      <w:marRight w:val="0"/>
                      <w:marTop w:val="0"/>
                      <w:marBottom w:val="0"/>
                      <w:divBdr>
                        <w:top w:val="single" w:sz="6" w:space="0" w:color="CFCFCF"/>
                        <w:left w:val="single" w:sz="6" w:space="0" w:color="CFCFCF"/>
                        <w:bottom w:val="single" w:sz="6" w:space="0" w:color="CFCFCF"/>
                        <w:right w:val="single" w:sz="6" w:space="0" w:color="CFCFCF"/>
                      </w:divBdr>
                      <w:divsChild>
                        <w:div w:id="18561167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46771503">
          <w:marLeft w:val="0"/>
          <w:marRight w:val="0"/>
          <w:marTop w:val="0"/>
          <w:marBottom w:val="0"/>
          <w:divBdr>
            <w:top w:val="single" w:sz="6" w:space="4" w:color="auto"/>
            <w:left w:val="single" w:sz="6" w:space="4" w:color="auto"/>
            <w:bottom w:val="single" w:sz="6" w:space="4" w:color="auto"/>
            <w:right w:val="single" w:sz="6" w:space="4" w:color="auto"/>
          </w:divBdr>
          <w:divsChild>
            <w:div w:id="2133358017">
              <w:marLeft w:val="0"/>
              <w:marRight w:val="0"/>
              <w:marTop w:val="0"/>
              <w:marBottom w:val="0"/>
              <w:divBdr>
                <w:top w:val="none" w:sz="0" w:space="0" w:color="auto"/>
                <w:left w:val="none" w:sz="0" w:space="0" w:color="auto"/>
                <w:bottom w:val="none" w:sz="0" w:space="0" w:color="auto"/>
                <w:right w:val="none" w:sz="0" w:space="0" w:color="auto"/>
              </w:divBdr>
              <w:divsChild>
                <w:div w:id="22443413">
                  <w:marLeft w:val="0"/>
                  <w:marRight w:val="0"/>
                  <w:marTop w:val="0"/>
                  <w:marBottom w:val="0"/>
                  <w:divBdr>
                    <w:top w:val="none" w:sz="0" w:space="0" w:color="auto"/>
                    <w:left w:val="none" w:sz="0" w:space="0" w:color="auto"/>
                    <w:bottom w:val="none" w:sz="0" w:space="0" w:color="auto"/>
                    <w:right w:val="none" w:sz="0" w:space="0" w:color="auto"/>
                  </w:divBdr>
                  <w:divsChild>
                    <w:div w:id="1348410103">
                      <w:marLeft w:val="0"/>
                      <w:marRight w:val="0"/>
                      <w:marTop w:val="0"/>
                      <w:marBottom w:val="0"/>
                      <w:divBdr>
                        <w:top w:val="single" w:sz="6" w:space="0" w:color="CFCFCF"/>
                        <w:left w:val="single" w:sz="6" w:space="0" w:color="CFCFCF"/>
                        <w:bottom w:val="single" w:sz="6" w:space="0" w:color="CFCFCF"/>
                        <w:right w:val="single" w:sz="6" w:space="0" w:color="CFCFCF"/>
                      </w:divBdr>
                      <w:divsChild>
                        <w:div w:id="16335559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18655354">
              <w:marLeft w:val="0"/>
              <w:marRight w:val="0"/>
              <w:marTop w:val="0"/>
              <w:marBottom w:val="0"/>
              <w:divBdr>
                <w:top w:val="none" w:sz="0" w:space="0" w:color="auto"/>
                <w:left w:val="none" w:sz="0" w:space="0" w:color="auto"/>
                <w:bottom w:val="none" w:sz="0" w:space="0" w:color="auto"/>
                <w:right w:val="none" w:sz="0" w:space="0" w:color="auto"/>
              </w:divBdr>
              <w:divsChild>
                <w:div w:id="912935580">
                  <w:marLeft w:val="0"/>
                  <w:marRight w:val="0"/>
                  <w:marTop w:val="0"/>
                  <w:marBottom w:val="0"/>
                  <w:divBdr>
                    <w:top w:val="none" w:sz="0" w:space="0" w:color="auto"/>
                    <w:left w:val="none" w:sz="0" w:space="0" w:color="auto"/>
                    <w:bottom w:val="none" w:sz="0" w:space="0" w:color="auto"/>
                    <w:right w:val="none" w:sz="0" w:space="0" w:color="auto"/>
                  </w:divBdr>
                  <w:divsChild>
                    <w:div w:id="61617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454958">
      <w:bodyDiv w:val="1"/>
      <w:marLeft w:val="0"/>
      <w:marRight w:val="0"/>
      <w:marTop w:val="0"/>
      <w:marBottom w:val="0"/>
      <w:divBdr>
        <w:top w:val="none" w:sz="0" w:space="0" w:color="auto"/>
        <w:left w:val="none" w:sz="0" w:space="0" w:color="auto"/>
        <w:bottom w:val="none" w:sz="0" w:space="0" w:color="auto"/>
        <w:right w:val="none" w:sz="0" w:space="0" w:color="auto"/>
      </w:divBdr>
    </w:div>
    <w:div w:id="627781251">
      <w:bodyDiv w:val="1"/>
      <w:marLeft w:val="0"/>
      <w:marRight w:val="0"/>
      <w:marTop w:val="0"/>
      <w:marBottom w:val="0"/>
      <w:divBdr>
        <w:top w:val="none" w:sz="0" w:space="0" w:color="auto"/>
        <w:left w:val="none" w:sz="0" w:space="0" w:color="auto"/>
        <w:bottom w:val="none" w:sz="0" w:space="0" w:color="auto"/>
        <w:right w:val="none" w:sz="0" w:space="0" w:color="auto"/>
      </w:divBdr>
    </w:div>
    <w:div w:id="651521010">
      <w:bodyDiv w:val="1"/>
      <w:marLeft w:val="0"/>
      <w:marRight w:val="0"/>
      <w:marTop w:val="0"/>
      <w:marBottom w:val="0"/>
      <w:divBdr>
        <w:top w:val="none" w:sz="0" w:space="0" w:color="auto"/>
        <w:left w:val="none" w:sz="0" w:space="0" w:color="auto"/>
        <w:bottom w:val="none" w:sz="0" w:space="0" w:color="auto"/>
        <w:right w:val="none" w:sz="0" w:space="0" w:color="auto"/>
      </w:divBdr>
    </w:div>
    <w:div w:id="870999695">
      <w:bodyDiv w:val="1"/>
      <w:marLeft w:val="0"/>
      <w:marRight w:val="0"/>
      <w:marTop w:val="0"/>
      <w:marBottom w:val="0"/>
      <w:divBdr>
        <w:top w:val="none" w:sz="0" w:space="0" w:color="auto"/>
        <w:left w:val="none" w:sz="0" w:space="0" w:color="auto"/>
        <w:bottom w:val="none" w:sz="0" w:space="0" w:color="auto"/>
        <w:right w:val="none" w:sz="0" w:space="0" w:color="auto"/>
      </w:divBdr>
    </w:div>
    <w:div w:id="881984747">
      <w:bodyDiv w:val="1"/>
      <w:marLeft w:val="0"/>
      <w:marRight w:val="0"/>
      <w:marTop w:val="0"/>
      <w:marBottom w:val="0"/>
      <w:divBdr>
        <w:top w:val="none" w:sz="0" w:space="0" w:color="auto"/>
        <w:left w:val="none" w:sz="0" w:space="0" w:color="auto"/>
        <w:bottom w:val="none" w:sz="0" w:space="0" w:color="auto"/>
        <w:right w:val="none" w:sz="0" w:space="0" w:color="auto"/>
      </w:divBdr>
    </w:div>
    <w:div w:id="954485868">
      <w:bodyDiv w:val="1"/>
      <w:marLeft w:val="0"/>
      <w:marRight w:val="0"/>
      <w:marTop w:val="0"/>
      <w:marBottom w:val="0"/>
      <w:divBdr>
        <w:top w:val="none" w:sz="0" w:space="0" w:color="auto"/>
        <w:left w:val="none" w:sz="0" w:space="0" w:color="auto"/>
        <w:bottom w:val="none" w:sz="0" w:space="0" w:color="auto"/>
        <w:right w:val="none" w:sz="0" w:space="0" w:color="auto"/>
      </w:divBdr>
    </w:div>
    <w:div w:id="1245996292">
      <w:bodyDiv w:val="1"/>
      <w:marLeft w:val="0"/>
      <w:marRight w:val="0"/>
      <w:marTop w:val="0"/>
      <w:marBottom w:val="0"/>
      <w:divBdr>
        <w:top w:val="none" w:sz="0" w:space="0" w:color="auto"/>
        <w:left w:val="none" w:sz="0" w:space="0" w:color="auto"/>
        <w:bottom w:val="none" w:sz="0" w:space="0" w:color="auto"/>
        <w:right w:val="none" w:sz="0" w:space="0" w:color="auto"/>
      </w:divBdr>
    </w:div>
    <w:div w:id="1320958313">
      <w:bodyDiv w:val="1"/>
      <w:marLeft w:val="0"/>
      <w:marRight w:val="0"/>
      <w:marTop w:val="0"/>
      <w:marBottom w:val="0"/>
      <w:divBdr>
        <w:top w:val="none" w:sz="0" w:space="0" w:color="auto"/>
        <w:left w:val="none" w:sz="0" w:space="0" w:color="auto"/>
        <w:bottom w:val="none" w:sz="0" w:space="0" w:color="auto"/>
        <w:right w:val="none" w:sz="0" w:space="0" w:color="auto"/>
      </w:divBdr>
    </w:div>
    <w:div w:id="1378629769">
      <w:bodyDiv w:val="1"/>
      <w:marLeft w:val="0"/>
      <w:marRight w:val="0"/>
      <w:marTop w:val="0"/>
      <w:marBottom w:val="0"/>
      <w:divBdr>
        <w:top w:val="none" w:sz="0" w:space="0" w:color="auto"/>
        <w:left w:val="none" w:sz="0" w:space="0" w:color="auto"/>
        <w:bottom w:val="none" w:sz="0" w:space="0" w:color="auto"/>
        <w:right w:val="none" w:sz="0" w:space="0" w:color="auto"/>
      </w:divBdr>
    </w:div>
    <w:div w:id="1520310751">
      <w:bodyDiv w:val="1"/>
      <w:marLeft w:val="0"/>
      <w:marRight w:val="0"/>
      <w:marTop w:val="0"/>
      <w:marBottom w:val="0"/>
      <w:divBdr>
        <w:top w:val="none" w:sz="0" w:space="0" w:color="auto"/>
        <w:left w:val="none" w:sz="0" w:space="0" w:color="auto"/>
        <w:bottom w:val="none" w:sz="0" w:space="0" w:color="auto"/>
        <w:right w:val="none" w:sz="0" w:space="0" w:color="auto"/>
      </w:divBdr>
    </w:div>
    <w:div w:id="1575433222">
      <w:bodyDiv w:val="1"/>
      <w:marLeft w:val="0"/>
      <w:marRight w:val="0"/>
      <w:marTop w:val="0"/>
      <w:marBottom w:val="0"/>
      <w:divBdr>
        <w:top w:val="none" w:sz="0" w:space="0" w:color="auto"/>
        <w:left w:val="none" w:sz="0" w:space="0" w:color="auto"/>
        <w:bottom w:val="none" w:sz="0" w:space="0" w:color="auto"/>
        <w:right w:val="none" w:sz="0" w:space="0" w:color="auto"/>
      </w:divBdr>
    </w:div>
    <w:div w:id="1675917522">
      <w:bodyDiv w:val="1"/>
      <w:marLeft w:val="0"/>
      <w:marRight w:val="0"/>
      <w:marTop w:val="0"/>
      <w:marBottom w:val="0"/>
      <w:divBdr>
        <w:top w:val="none" w:sz="0" w:space="0" w:color="auto"/>
        <w:left w:val="none" w:sz="0" w:space="0" w:color="auto"/>
        <w:bottom w:val="none" w:sz="0" w:space="0" w:color="auto"/>
        <w:right w:val="none" w:sz="0" w:space="0" w:color="auto"/>
      </w:divBdr>
    </w:div>
    <w:div w:id="1701007623">
      <w:bodyDiv w:val="1"/>
      <w:marLeft w:val="0"/>
      <w:marRight w:val="0"/>
      <w:marTop w:val="0"/>
      <w:marBottom w:val="0"/>
      <w:divBdr>
        <w:top w:val="none" w:sz="0" w:space="0" w:color="auto"/>
        <w:left w:val="none" w:sz="0" w:space="0" w:color="auto"/>
        <w:bottom w:val="none" w:sz="0" w:space="0" w:color="auto"/>
        <w:right w:val="none" w:sz="0" w:space="0" w:color="auto"/>
      </w:divBdr>
    </w:div>
    <w:div w:id="1729449461">
      <w:bodyDiv w:val="1"/>
      <w:marLeft w:val="0"/>
      <w:marRight w:val="0"/>
      <w:marTop w:val="0"/>
      <w:marBottom w:val="0"/>
      <w:divBdr>
        <w:top w:val="none" w:sz="0" w:space="0" w:color="auto"/>
        <w:left w:val="none" w:sz="0" w:space="0" w:color="auto"/>
        <w:bottom w:val="none" w:sz="0" w:space="0" w:color="auto"/>
        <w:right w:val="none" w:sz="0" w:space="0" w:color="auto"/>
      </w:divBdr>
    </w:div>
    <w:div w:id="1808543327">
      <w:bodyDiv w:val="1"/>
      <w:marLeft w:val="0"/>
      <w:marRight w:val="0"/>
      <w:marTop w:val="0"/>
      <w:marBottom w:val="0"/>
      <w:divBdr>
        <w:top w:val="none" w:sz="0" w:space="0" w:color="auto"/>
        <w:left w:val="none" w:sz="0" w:space="0" w:color="auto"/>
        <w:bottom w:val="none" w:sz="0" w:space="0" w:color="auto"/>
        <w:right w:val="none" w:sz="0" w:space="0" w:color="auto"/>
      </w:divBdr>
    </w:div>
    <w:div w:id="2008633263">
      <w:bodyDiv w:val="1"/>
      <w:marLeft w:val="0"/>
      <w:marRight w:val="0"/>
      <w:marTop w:val="0"/>
      <w:marBottom w:val="0"/>
      <w:divBdr>
        <w:top w:val="none" w:sz="0" w:space="0" w:color="auto"/>
        <w:left w:val="none" w:sz="0" w:space="0" w:color="auto"/>
        <w:bottom w:val="none" w:sz="0" w:space="0" w:color="auto"/>
        <w:right w:val="none" w:sz="0" w:space="0" w:color="auto"/>
      </w:divBdr>
    </w:div>
    <w:div w:id="2011592272">
      <w:bodyDiv w:val="1"/>
      <w:marLeft w:val="0"/>
      <w:marRight w:val="0"/>
      <w:marTop w:val="0"/>
      <w:marBottom w:val="0"/>
      <w:divBdr>
        <w:top w:val="none" w:sz="0" w:space="0" w:color="auto"/>
        <w:left w:val="none" w:sz="0" w:space="0" w:color="auto"/>
        <w:bottom w:val="none" w:sz="0" w:space="0" w:color="auto"/>
        <w:right w:val="none" w:sz="0" w:space="0" w:color="auto"/>
      </w:divBdr>
    </w:div>
    <w:div w:id="2052605598">
      <w:bodyDiv w:val="1"/>
      <w:marLeft w:val="0"/>
      <w:marRight w:val="0"/>
      <w:marTop w:val="0"/>
      <w:marBottom w:val="0"/>
      <w:divBdr>
        <w:top w:val="none" w:sz="0" w:space="0" w:color="auto"/>
        <w:left w:val="none" w:sz="0" w:space="0" w:color="auto"/>
        <w:bottom w:val="none" w:sz="0" w:space="0" w:color="auto"/>
        <w:right w:val="none" w:sz="0" w:space="0" w:color="auto"/>
      </w:divBdr>
    </w:div>
    <w:div w:id="2108380380">
      <w:bodyDiv w:val="1"/>
      <w:marLeft w:val="0"/>
      <w:marRight w:val="0"/>
      <w:marTop w:val="0"/>
      <w:marBottom w:val="0"/>
      <w:divBdr>
        <w:top w:val="none" w:sz="0" w:space="0" w:color="auto"/>
        <w:left w:val="none" w:sz="0" w:space="0" w:color="auto"/>
        <w:bottom w:val="none" w:sz="0" w:space="0" w:color="auto"/>
        <w:right w:val="none" w:sz="0" w:space="0" w:color="auto"/>
      </w:divBdr>
    </w:div>
    <w:div w:id="2141411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Ibrahim Abdul Khaliq (02-134181-162)</Abstract>
  <CompanyAddress>Ma’am Ambreen Akram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042B4C-17CE-4DA0-88F5-F19FC91A9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TotalTime>
  <Pages>44</Pages>
  <Words>5931</Words>
  <Characters>33807</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Language Compiler</vt:lpstr>
    </vt:vector>
  </TitlesOfParts>
  <Company>Submitted To:</Company>
  <LinksUpToDate>false</LinksUpToDate>
  <CharactersWithSpaces>39659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Language Compiler</dc:title>
  <dc:creator>Submitted to:</dc:creator>
  <cp:lastModifiedBy>lapcom</cp:lastModifiedBy>
  <cp:revision>24</cp:revision>
  <dcterms:created xsi:type="dcterms:W3CDTF">2021-01-01T15:31:00Z</dcterms:created>
  <dcterms:modified xsi:type="dcterms:W3CDTF">2021-01-03T03:40:00Z</dcterms:modified>
</cp:coreProperties>
</file>